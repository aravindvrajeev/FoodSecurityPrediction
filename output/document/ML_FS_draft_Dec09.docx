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86295FC" w:rsidR="00B57CDC" w:rsidRPr="00BF7061" w:rsidRDefault="00963A11" w:rsidP="008A2A83">
      <w:pPr>
        <w:spacing w:line="480" w:lineRule="auto"/>
        <w:jc w:val="center"/>
        <w:rPr>
          <w:rFonts w:ascii="Garamond" w:hAnsi="Garamond"/>
        </w:rPr>
      </w:pPr>
      <w:r>
        <w:rPr>
          <w:rFonts w:ascii="Garamond" w:hAnsi="Garamond"/>
        </w:rPr>
        <w:t>December</w:t>
      </w:r>
      <w:r w:rsidR="00B57CDC">
        <w:rPr>
          <w:rFonts w:ascii="Garamond" w:hAnsi="Garamond"/>
        </w:rPr>
        <w:t xml:space="preserve"> </w:t>
      </w:r>
      <w:r w:rsidR="00546ADD">
        <w:rPr>
          <w:rFonts w:ascii="Garamond" w:hAnsi="Garamond"/>
        </w:rPr>
        <w:t>3</w:t>
      </w:r>
      <w:r>
        <w:rPr>
          <w:rFonts w:ascii="Garamond" w:hAnsi="Garamond"/>
        </w:rPr>
        <w:t>rd</w:t>
      </w:r>
      <w:r w:rsidR="00B57CDC">
        <w:rPr>
          <w:rFonts w:ascii="Garamond" w:hAnsi="Garamond"/>
        </w:rPr>
        <w:t>,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EB3242C" w:rsidR="00A01D8F" w:rsidRPr="0083177B" w:rsidRDefault="00A61A40" w:rsidP="0083177B">
      <w:pPr>
        <w:pStyle w:val="ListParagraph"/>
        <w:spacing w:after="100" w:afterAutospacing="1" w:line="480" w:lineRule="auto"/>
        <w:rPr>
          <w:rFonts w:ascii="Garamond" w:eastAsia="SimSun"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sidR="00D1522B">
        <w:rPr>
          <w:rFonts w:ascii="Garamond" w:hAnsi="Garamond"/>
        </w:rPr>
        <w:t xml:space="preserve">Rapid and accurate identification of </w:t>
      </w:r>
      <w:r w:rsidRPr="004A1C39">
        <w:rPr>
          <w:rFonts w:ascii="Garamond" w:hAnsi="Garamond"/>
        </w:rPr>
        <w:t>food insecurity crises</w:t>
      </w:r>
      <w:r>
        <w:rPr>
          <w:rFonts w:ascii="Garamond" w:hAnsi="Garamond"/>
        </w:rPr>
        <w:t xml:space="preserve"> can enable humanitarian responses to mitigate casualties from hunger and save lives. We develop a predictive model</w:t>
      </w:r>
      <w:r w:rsidR="00D1522B">
        <w:rPr>
          <w:rFonts w:ascii="Garamond" w:hAnsi="Garamond"/>
        </w:rPr>
        <w:t xml:space="preserve"> of food security</w:t>
      </w:r>
      <w:r>
        <w:rPr>
          <w:rFonts w:ascii="Garamond" w:hAnsi="Garamond"/>
        </w:rPr>
        <w:t xml:space="preserve">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r w:rsidR="000D649D">
        <w:rPr>
          <w:rFonts w:ascii="Garamond" w:hAnsi="Garamond"/>
        </w:rPr>
        <w:t>B</w:t>
      </w:r>
      <w:r w:rsidR="000D649D">
        <w:rPr>
          <w:rFonts w:ascii="Garamond" w:hAnsi="Garamond" w:hint="eastAsia"/>
        </w:rPr>
        <w:t>ear</w:t>
      </w:r>
      <w:r w:rsidR="000D649D">
        <w:rPr>
          <w:rFonts w:ascii="Garamond" w:hAnsi="Garamond"/>
        </w:rPr>
        <w:t xml:space="preserve">ing in mind the </w:t>
      </w:r>
      <w:r w:rsidR="00083FAF">
        <w:rPr>
          <w:rFonts w:ascii="Garamond" w:hAnsi="Garamond"/>
        </w:rPr>
        <w:t xml:space="preserve">possible </w:t>
      </w:r>
      <w:r w:rsidR="00EE0B3B">
        <w:rPr>
          <w:rFonts w:ascii="Garamond" w:hAnsi="Garamond"/>
        </w:rPr>
        <w:t>spatial-temporal correlations between observations</w:t>
      </w:r>
      <w:r w:rsidR="00083FAF">
        <w:rPr>
          <w:rFonts w:ascii="Garamond" w:hAnsi="Garamond"/>
        </w:rPr>
        <w:t xml:space="preserve"> in the training and testing set, we use a nested cross-validation method on year-split data to get a more robust </w:t>
      </w:r>
      <w:r w:rsidR="00200A4D">
        <w:rPr>
          <w:rFonts w:ascii="Garamond" w:hAnsi="Garamond"/>
        </w:rPr>
        <w:t>result</w:t>
      </w:r>
      <w:r w:rsidR="00083FAF">
        <w:rPr>
          <w:rFonts w:ascii="Garamond" w:hAnsi="Garamond"/>
        </w:rPr>
        <w:t>.</w:t>
      </w:r>
      <w:r w:rsidR="00363FE3">
        <w:rPr>
          <w:rFonts w:ascii="Garamond" w:hAnsi="Garamond"/>
        </w:rPr>
        <w:t xml:space="preserve"> </w:t>
      </w:r>
      <w:r w:rsidR="00CC3269">
        <w:rPr>
          <w:rFonts w:ascii="Garamond" w:hAnsi="Garamond"/>
        </w:rPr>
        <w:t xml:space="preserve"> </w:t>
      </w:r>
      <w:r w:rsidR="00200A4D">
        <w:rPr>
          <w:rFonts w:ascii="Garamond" w:hAnsi="Garamond"/>
        </w:rPr>
        <w:t xml:space="preserve">We correctly identify </w:t>
      </w:r>
      <w:r w:rsidR="00200A4D">
        <w:rPr>
          <w:rFonts w:ascii="Garamond" w:eastAsia="SimSun" w:hAnsi="Garamond" w:cs="Times"/>
          <w:color w:val="333333"/>
        </w:rPr>
        <w:t xml:space="preserve">up to </w:t>
      </w:r>
      <w:r w:rsidR="008C595E">
        <w:rPr>
          <w:rFonts w:ascii="Garamond" w:eastAsia="SimSun" w:hAnsi="Garamond" w:cs="Times"/>
          <w:color w:val="333333"/>
        </w:rPr>
        <w:t>40</w:t>
      </w:r>
      <w:r w:rsidR="00200A4D">
        <w:rPr>
          <w:rFonts w:ascii="Garamond" w:hAnsi="Garamond"/>
        </w:rPr>
        <w:t xml:space="preserve"> percent of the most food-insecure clusters, when the baseline model using a logistic regression did not detect any of them.  </w:t>
      </w:r>
      <w:r>
        <w:rPr>
          <w:rFonts w:ascii="Garamond" w:hAnsi="Garamond"/>
        </w:rPr>
        <w:t xml:space="preserve">Our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11D505A6" w:rsidR="00A61A40" w:rsidRPr="006D63F4" w:rsidRDefault="00A61A40" w:rsidP="00A61A40">
      <w:pPr>
        <w:spacing w:line="480" w:lineRule="auto"/>
        <w:ind w:left="720"/>
        <w:rPr>
          <w:rFonts w:ascii="Garamond" w:eastAsia="SimSun" w:hAnsi="Garamond" w:cs="Times"/>
          <w:color w:val="333333"/>
        </w:rPr>
      </w:pPr>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Without </w:t>
      </w:r>
      <w:r w:rsidR="00C4560E">
        <w:rPr>
          <w:rFonts w:ascii="Garamond" w:eastAsia="SimSun" w:hAnsi="Garamond" w:cs="Times"/>
          <w:color w:val="333333"/>
        </w:rPr>
        <w:t xml:space="preserve">timely identification </w:t>
      </w:r>
      <w:r w:rsidR="00B20A7E">
        <w:rPr>
          <w:rFonts w:ascii="Garamond" w:eastAsia="SimSun" w:hAnsi="Garamond" w:cs="Times"/>
          <w:color w:val="333333"/>
        </w:rPr>
        <w:t>to target</w:t>
      </w:r>
      <w:r w:rsidR="00C4560E">
        <w:rPr>
          <w:rFonts w:ascii="Garamond" w:eastAsia="SimSun" w:hAnsi="Garamond" w:cs="Times"/>
          <w:color w:val="333333"/>
        </w:rPr>
        <w:t xml:space="preserve"> the vulnerable population</w:t>
      </w:r>
      <w:r w:rsidR="00B20A7E">
        <w:rPr>
          <w:rFonts w:ascii="Garamond" w:eastAsia="SimSun" w:hAnsi="Garamond" w:cs="Times"/>
          <w:color w:val="333333"/>
        </w:rPr>
        <w:t>,</w:t>
      </w:r>
      <w:r w:rsidRPr="006D63F4">
        <w:rPr>
          <w:rFonts w:ascii="Garamond" w:eastAsia="SimSun" w:hAnsi="Garamond" w:cs="Times"/>
          <w:color w:val="333333"/>
        </w:rPr>
        <w:t xml:space="preserve"> food aid often fails to arrive</w:t>
      </w:r>
      <w:r w:rsidR="00E97B33">
        <w:rPr>
          <w:rFonts w:ascii="Garamond" w:eastAsia="SimSun" w:hAnsi="Garamond" w:cs="Times"/>
          <w:color w:val="333333"/>
        </w:rPr>
        <w:t xml:space="preserve"> in</w:t>
      </w:r>
      <w:r w:rsidRPr="006D63F4">
        <w:rPr>
          <w:rFonts w:ascii="Garamond" w:eastAsia="SimSun" w:hAnsi="Garamond" w:cs="Times"/>
          <w:color w:val="333333"/>
        </w:rPr>
        <w:t xml:space="preserve"> the areas in time where the assistance </w:t>
      </w:r>
      <w:r w:rsidR="00043E48">
        <w:rPr>
          <w:rFonts w:ascii="Garamond" w:eastAsia="SimSun" w:hAnsi="Garamond" w:cs="Times"/>
          <w:color w:val="333333"/>
        </w:rPr>
        <w:t>is</w:t>
      </w:r>
      <w:r w:rsidRPr="006D63F4">
        <w:rPr>
          <w:rFonts w:ascii="Garamond" w:eastAsia="SimSun" w:hAnsi="Garamond" w:cs="Times"/>
          <w:color w:val="333333"/>
        </w:rPr>
        <w:t xml:space="preserve"> needed the most (Barrett and Headey 2014). One of the many reasons that prevent building a successful early warning system is that </w:t>
      </w:r>
      <w:r w:rsidR="00145387">
        <w:rPr>
          <w:rFonts w:ascii="Garamond" w:eastAsia="SimSun" w:hAnsi="Garamond" w:cs="Times"/>
          <w:color w:val="333333"/>
        </w:rPr>
        <w:t xml:space="preserve">ground truth survey </w:t>
      </w:r>
      <w:r w:rsidRPr="006D63F4">
        <w:rPr>
          <w:rFonts w:ascii="Garamond" w:eastAsia="SimSun" w:hAnsi="Garamond" w:cs="Times"/>
          <w:color w:val="333333"/>
        </w:rPr>
        <w:t xml:space="preserve">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efforts to effectively target the population in need and calls for the use of data and method</w:t>
      </w:r>
      <w:r w:rsidR="00E14D70">
        <w:rPr>
          <w:rFonts w:ascii="Garamond" w:eastAsia="SimSun" w:hAnsi="Garamond" w:cs="Times"/>
          <w:color w:val="333333"/>
        </w:rPr>
        <w:t>s</w:t>
      </w:r>
      <w:r w:rsidRPr="006D63F4">
        <w:rPr>
          <w:rFonts w:ascii="Garamond" w:eastAsia="SimSun"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SimSun" w:hAnsi="Garamond" w:cs="Times"/>
          <w:color w:val="333333"/>
        </w:rPr>
        <w:t xml:space="preserve"> uses a Delphic system that requires detailed on-the</w:t>
      </w:r>
      <w:r w:rsidR="00E14D70">
        <w:rPr>
          <w:rFonts w:ascii="Garamond" w:eastAsia="SimSun" w:hAnsi="Garamond" w:cs="Times"/>
          <w:color w:val="333333"/>
        </w:rPr>
        <w:t>-</w:t>
      </w:r>
      <w:r>
        <w:rPr>
          <w:rFonts w:ascii="Garamond" w:eastAsia="SimSun" w:hAnsi="Garamond" w:cs="Times"/>
          <w:color w:val="333333"/>
        </w:rPr>
        <w:t>ground data and</w:t>
      </w:r>
      <w:r w:rsidRPr="006D63F4">
        <w:rPr>
          <w:rFonts w:ascii="Garamond" w:eastAsia="SimSun" w:hAnsi="Garamond" w:cs="Times"/>
          <w:color w:val="333333"/>
        </w:rPr>
        <w:t xml:space="preserve"> is updated quarterly for each livelihood zones, </w:t>
      </w:r>
      <w:r>
        <w:rPr>
          <w:rFonts w:ascii="Garamond" w:eastAsia="SimSun" w:hAnsi="Garamond" w:cs="Times"/>
          <w:color w:val="333333"/>
        </w:rPr>
        <w:t>making it difficult to identify specific villages that might be at risk</w:t>
      </w:r>
      <w:r w:rsidRPr="006D63F4">
        <w:rPr>
          <w:rFonts w:ascii="Garamond" w:eastAsia="SimSun" w:hAnsi="Garamond" w:cs="Times"/>
          <w:color w:val="333333"/>
        </w:rPr>
        <w:t xml:space="preserve"> of hunger in the near term. </w:t>
      </w:r>
    </w:p>
    <w:p w14:paraId="43CE89E2" w14:textId="0E9A5B8B"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recent increase in available data </w:t>
      </w:r>
      <w:r w:rsidR="00043E48">
        <w:rPr>
          <w:rFonts w:ascii="Garamond" w:eastAsia="SimSun" w:hAnsi="Garamond" w:cs="Times"/>
          <w:color w:val="333333"/>
        </w:rPr>
        <w:t>on</w:t>
      </w:r>
      <w:r w:rsidRPr="006D63F4">
        <w:rPr>
          <w:rFonts w:ascii="Garamond" w:eastAsia="SimSun" w:hAnsi="Garamond" w:cs="Times"/>
          <w:color w:val="333333"/>
        </w:rPr>
        <w:t xml:space="preserve">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sidR="00043E48">
        <w:rPr>
          <w:rFonts w:ascii="Garamond" w:eastAsia="SimSun" w:hAnsi="Garamond" w:cs="Times"/>
          <w:color w:val="333333"/>
        </w:rPr>
        <w:t xml:space="preserve"> The use of remotely sensed data to predict socio-economic outcomes is a growing endeavor.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w:t>
      </w:r>
      <w:r w:rsidR="00E14D70">
        <w:rPr>
          <w:rFonts w:ascii="Garamond" w:eastAsia="SimSun" w:hAnsi="Garamond" w:cs="Times"/>
          <w:color w:val="333333"/>
        </w:rPr>
        <w:t>,</w:t>
      </w:r>
      <w:r>
        <w:rPr>
          <w:rFonts w:ascii="Garamond" w:eastAsia="SimSun" w:hAnsi="Garamond" w:cs="Times"/>
          <w:color w:val="333333"/>
        </w:rPr>
        <w:t xml:space="preserve">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w:t>
      </w:r>
      <w:r w:rsidR="002E267D">
        <w:rPr>
          <w:rFonts w:ascii="Garamond" w:eastAsia="SimSun" w:hAnsi="Garamond" w:cs="Times"/>
          <w:color w:val="333333"/>
        </w:rPr>
        <w:t>are</w:t>
      </w:r>
      <w:r>
        <w:rPr>
          <w:rFonts w:ascii="Garamond" w:eastAsia="SimSun" w:hAnsi="Garamond" w:cs="Times"/>
          <w:color w:val="333333"/>
        </w:rPr>
        <w:t xml:space="preserve">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w:t>
      </w:r>
      <w:r w:rsidR="000F4CD3" w:rsidRPr="000F4CD3">
        <w:rPr>
          <w:rFonts w:ascii="Garamond" w:eastAsia="SimSun" w:hAnsi="Garamond" w:cs="Times"/>
          <w:color w:val="333333"/>
        </w:rPr>
        <w:t>Blumenstock, Cadamuro</w:t>
      </w:r>
      <w:r w:rsidR="000F4CD3">
        <w:rPr>
          <w:rFonts w:ascii="Garamond" w:eastAsia="SimSun" w:hAnsi="Garamond" w:cs="Times"/>
          <w:color w:val="333333"/>
        </w:rPr>
        <w:t>,</w:t>
      </w:r>
      <w:r w:rsidR="000F4CD3" w:rsidRPr="000F4CD3">
        <w:rPr>
          <w:rFonts w:ascii="Garamond" w:eastAsia="SimSun" w:hAnsi="Garamond" w:cs="Times"/>
          <w:color w:val="333333"/>
        </w:rPr>
        <w:t xml:space="preserve"> </w:t>
      </w:r>
      <w:r w:rsidR="000F4CD3">
        <w:rPr>
          <w:rFonts w:ascii="Garamond" w:eastAsia="SimSun" w:hAnsi="Garamond" w:cs="Times"/>
          <w:color w:val="333333"/>
        </w:rPr>
        <w:t>and</w:t>
      </w:r>
      <w:r w:rsidR="000F4CD3" w:rsidRPr="000F4CD3">
        <w:rPr>
          <w:rFonts w:ascii="Garamond" w:eastAsia="SimSun" w:hAnsi="Garamond" w:cs="Times"/>
          <w:color w:val="333333"/>
        </w:rPr>
        <w:t xml:space="preserve"> On</w:t>
      </w:r>
      <w:r w:rsidR="000F4CD3">
        <w:rPr>
          <w:rFonts w:ascii="Garamond" w:eastAsia="SimSun" w:hAnsi="Garamond" w:cs="Times"/>
          <w:color w:val="333333"/>
        </w:rPr>
        <w:t xml:space="preserve"> (2015)</w:t>
      </w:r>
      <w:r w:rsidRPr="006D63F4">
        <w:rPr>
          <w:rFonts w:ascii="Garamond" w:eastAsia="SimSun" w:hAnsi="Garamond" w:cs="Times"/>
          <w:color w:val="333333"/>
        </w:rPr>
        <w:t xml:space="preserve">; </w:t>
      </w:r>
      <w:bookmarkStart w:id="0" w:name="_Hlk20989096"/>
      <w:r w:rsidRPr="006D63F4">
        <w:rPr>
          <w:rFonts w:ascii="Garamond" w:eastAsia="SimSun" w:hAnsi="Garamond" w:cs="Times"/>
          <w:color w:val="333333"/>
        </w:rPr>
        <w:t>Steele et al.,</w:t>
      </w:r>
      <w:r>
        <w:rPr>
          <w:rFonts w:ascii="Garamond" w:eastAsia="SimSun" w:hAnsi="Garamond" w:cs="Times"/>
          <w:color w:val="333333"/>
        </w:rPr>
        <w:t xml:space="preserve"> </w:t>
      </w:r>
      <w:r w:rsidRPr="006D63F4">
        <w:rPr>
          <w:rFonts w:ascii="Garamond" w:eastAsia="SimSun" w:hAnsi="Garamond" w:cs="Times"/>
          <w:color w:val="333333"/>
        </w:rPr>
        <w:t>2017</w:t>
      </w:r>
      <w:bookmarkEnd w:id="0"/>
      <w:r w:rsidRPr="006D63F4">
        <w:rPr>
          <w:rFonts w:ascii="Garamond" w:eastAsia="SimSun" w:hAnsi="Garamond" w:cs="Times"/>
          <w:color w:val="333333"/>
        </w:rPr>
        <w:t>)</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and the biases associated with using relying on cell phone-sourced information to infer population statistics are as of yet, not well understood</w:t>
      </w:r>
      <w:r>
        <w:rPr>
          <w:rFonts w:ascii="Garamond" w:eastAsia="SimSun" w:hAnsi="Garamond" w:cs="Times"/>
          <w:color w:val="333333"/>
        </w:rPr>
        <w:t xml:space="preserve">. </w:t>
      </w:r>
      <w:r w:rsidRPr="00CF3141">
        <w:rPr>
          <w:rFonts w:ascii="Garamond" w:eastAsia="SimSun" w:hAnsi="Garamond" w:cs="Times"/>
          <w:color w:val="333333"/>
        </w:rPr>
        <w:t>Very high-resolution satellite imagery is becoming cheaper</w:t>
      </w:r>
      <w:r w:rsidR="00E14D70">
        <w:rPr>
          <w:rFonts w:ascii="Garamond" w:eastAsia="SimSun" w:hAnsi="Garamond" w:cs="Times"/>
          <w:color w:val="333333"/>
        </w:rPr>
        <w:t>,</w:t>
      </w:r>
      <w:r>
        <w:rPr>
          <w:rFonts w:ascii="Garamond" w:eastAsia="SimSun" w:hAnsi="Garamond" w:cs="Times"/>
          <w:color w:val="333333"/>
        </w:rPr>
        <w:t xml:space="preserve"> </w:t>
      </w:r>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labeled data in the imageries </w:t>
      </w:r>
      <w:r w:rsidR="00875375">
        <w:rPr>
          <w:rFonts w:ascii="Garamond" w:eastAsia="SimSun" w:hAnsi="Garamond" w:cs="Times"/>
          <w:color w:val="333333"/>
        </w:rPr>
        <w:t xml:space="preserve">makes it </w:t>
      </w:r>
      <w:r w:rsidR="002E267D">
        <w:rPr>
          <w:rFonts w:ascii="Garamond" w:eastAsia="SimSun" w:hAnsi="Garamond" w:cs="Times"/>
          <w:color w:val="333333"/>
        </w:rPr>
        <w:t>challenging</w:t>
      </w:r>
      <w:r w:rsidR="00875375">
        <w:rPr>
          <w:rFonts w:ascii="Garamond" w:eastAsia="SimSun" w:hAnsi="Garamond" w:cs="Times"/>
          <w:color w:val="333333"/>
        </w:rPr>
        <w:t xml:space="preserve"> to extract structured information from the raw images </w:t>
      </w:r>
      <w:r w:rsidR="00DB11AE" w:rsidRPr="00CF3141">
        <w:rPr>
          <w:rFonts w:ascii="Garamond" w:eastAsia="SimSun" w:hAnsi="Garamond" w:cs="Times"/>
          <w:color w:val="333333"/>
        </w:rPr>
        <w:t>(Engstrom et al., 2017; Donaldson and Storeygard,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(Jean et al., 2016; Babenko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for time</w:t>
      </w:r>
      <w:r w:rsidR="002E267D">
        <w:rPr>
          <w:rFonts w:ascii="Garamond" w:eastAsia="SimSun" w:hAnsi="Garamond" w:cs="Times"/>
          <w:color w:val="333333"/>
        </w:rPr>
        <w:t>-</w:t>
      </w:r>
      <w:r w:rsidR="000E2DBA">
        <w:rPr>
          <w:rFonts w:ascii="Garamond" w:eastAsia="SimSun" w:hAnsi="Garamond" w:cs="Times"/>
          <w:color w:val="333333"/>
        </w:rPr>
        <w:t xml:space="preserve">varying </w:t>
      </w:r>
      <w:r w:rsidR="000E2DBA" w:rsidRPr="00C22835">
        <w:rPr>
          <w:rFonts w:ascii="Garamond" w:eastAsia="SimSun" w:hAnsi="Garamond" w:cs="Times"/>
          <w:color w:val="333333"/>
        </w:rPr>
        <w:t xml:space="preserve">development indicators. Head et al. (2017) find that the prediction performance </w:t>
      </w:r>
      <w:r w:rsidR="000E2DBA">
        <w:rPr>
          <w:rFonts w:ascii="Garamond" w:eastAsia="SimSun" w:hAnsi="Garamond" w:cs="Times"/>
          <w:color w:val="333333"/>
        </w:rPr>
        <w:t>of the Jean et al</w:t>
      </w:r>
      <w:r w:rsidR="002E267D">
        <w:rPr>
          <w:rFonts w:ascii="Garamond" w:eastAsia="SimSun" w:hAnsi="Garamond" w:cs="Times"/>
          <w:color w:val="333333"/>
        </w:rPr>
        <w:t>.</w:t>
      </w:r>
      <w:r w:rsidR="000E2DBA">
        <w:rPr>
          <w:rFonts w:ascii="Garamond" w:eastAsia="SimSun" w:hAnsi="Garamond" w:cs="Times"/>
          <w:color w:val="333333"/>
        </w:rPr>
        <w:t xml:space="preserve"> method </w:t>
      </w:r>
      <w:r w:rsidR="000E2DBA" w:rsidRPr="00C22835">
        <w:rPr>
          <w:rFonts w:ascii="Garamond" w:eastAsia="SimSun" w:hAnsi="Garamond" w:cs="Times"/>
          <w:color w:val="333333"/>
        </w:rPr>
        <w:t xml:space="preserve">degrades quickly </w:t>
      </w:r>
      <w:r w:rsidR="003366AD">
        <w:rPr>
          <w:rFonts w:ascii="Garamond" w:eastAsia="SimSun" w:hAnsi="Garamond" w:cs="Times"/>
          <w:color w:val="333333"/>
        </w:rPr>
        <w:t>when applied to</w:t>
      </w:r>
      <w:r w:rsidR="000E2DBA" w:rsidRPr="00C22835">
        <w:rPr>
          <w:rFonts w:ascii="Garamond" w:eastAsia="SimSun" w:hAnsi="Garamond" w:cs="Times"/>
          <w:color w:val="333333"/>
        </w:rPr>
        <w:t xml:space="preserve">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SimSun" w:hAnsi="Garamond" w:cs="Times"/>
          <w:color w:val="333333"/>
        </w:rPr>
        <w:t>-</w:t>
      </w:r>
      <w:r w:rsidR="002A0C95" w:rsidRPr="00C22835">
        <w:rPr>
          <w:rFonts w:ascii="Garamond" w:eastAsia="SimSun" w:hAnsi="Garamond" w:cs="Times"/>
          <w:color w:val="333333"/>
        </w:rPr>
        <w:t>learning</w:t>
      </w:r>
      <w:r w:rsidR="002A0C95">
        <w:rPr>
          <w:rFonts w:ascii="Garamond" w:eastAsia="SimSun" w:hAnsi="Garamond" w:cs="Times"/>
          <w:color w:val="333333"/>
        </w:rPr>
        <w:t>-based</w:t>
      </w:r>
      <w:r w:rsidR="000E2DBA" w:rsidRPr="00C22835">
        <w:rPr>
          <w:rFonts w:ascii="Garamond" w:eastAsia="SimSun" w:hAnsi="Garamond" w:cs="Times"/>
          <w:color w:val="333333"/>
        </w:rPr>
        <w:t xml:space="preserve"> approach call for a method tailored for food security predictions.</w:t>
      </w:r>
      <w:r w:rsidR="000E2DBA">
        <w:rPr>
          <w:rFonts w:ascii="Garamond" w:eastAsia="SimSun" w:hAnsi="Garamond" w:cs="Times"/>
          <w:color w:val="333333"/>
        </w:rPr>
        <w:t xml:space="preserve"> </w:t>
      </w:r>
    </w:p>
    <w:p w14:paraId="658C8541" w14:textId="4FEE6FFE"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w:t>
      </w:r>
      <w:r w:rsidR="00043E48">
        <w:rPr>
          <w:rFonts w:ascii="Garamond" w:eastAsia="SimSun" w:hAnsi="Garamond" w:cs="Times"/>
          <w:color w:val="333333"/>
        </w:rPr>
        <w:t xml:space="preserve">publicly available </w:t>
      </w:r>
      <w:r w:rsidRPr="006D63F4">
        <w:rPr>
          <w:rFonts w:ascii="Garamond" w:eastAsia="SimSun" w:hAnsi="Garamond" w:cs="Times"/>
          <w:color w:val="333333"/>
        </w:rPr>
        <w:t>spatially and temporally granular data</w:t>
      </w:r>
      <w:r w:rsidR="00043E48">
        <w:rPr>
          <w:rFonts w:ascii="Garamond" w:eastAsia="SimSun" w:hAnsi="Garamond" w:cs="Times"/>
          <w:color w:val="333333"/>
        </w:rPr>
        <w:t xml:space="preserve"> </w:t>
      </w:r>
      <w:r w:rsidRPr="006D63F4">
        <w:rPr>
          <w:rFonts w:ascii="Garamond" w:eastAsia="SimSun" w:hAnsi="Garamond" w:cs="Times"/>
          <w:color w:val="333333"/>
        </w:rPr>
        <w:t xml:space="preserve">to predict </w:t>
      </w:r>
      <w:r w:rsidR="00043E48">
        <w:rPr>
          <w:rFonts w:ascii="Garamond" w:eastAsia="SimSun" w:hAnsi="Garamond" w:cs="Times"/>
          <w:color w:val="333333"/>
        </w:rPr>
        <w:t xml:space="preserve">village-level </w:t>
      </w:r>
      <w:r w:rsidRPr="006D63F4">
        <w:rPr>
          <w:rFonts w:ascii="Garamond" w:eastAsia="SimSun" w:hAnsi="Garamond" w:cs="Times"/>
          <w:color w:val="333333"/>
        </w:rPr>
        <w:t>food security status</w:t>
      </w:r>
      <w:r>
        <w:rPr>
          <w:rFonts w:ascii="Garamond" w:eastAsia="SimSun" w:hAnsi="Garamond" w:cs="Times"/>
          <w:color w:val="333333"/>
        </w:rPr>
        <w:t xml:space="preserve"> that </w:t>
      </w:r>
      <w:r w:rsidR="00E14D70">
        <w:rPr>
          <w:rFonts w:ascii="Garamond" w:eastAsia="SimSun" w:hAnsi="Garamond" w:cs="Times"/>
          <w:color w:val="333333"/>
        </w:rPr>
        <w:t>significan</w:t>
      </w:r>
      <w:r>
        <w:rPr>
          <w:rFonts w:ascii="Garamond" w:eastAsia="SimSun" w:hAnsi="Garamond" w:cs="Times"/>
          <w:color w:val="333333"/>
        </w:rPr>
        <w:t>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w:t>
      </w:r>
      <w:r w:rsidR="002E267D">
        <w:rPr>
          <w:rFonts w:ascii="Garamond" w:eastAsia="SimSun" w:hAnsi="Garamond" w:cs="Times"/>
          <w:color w:val="333333"/>
        </w:rPr>
        <w:t>.</w:t>
      </w:r>
      <w:r>
        <w:rPr>
          <w:rFonts w:ascii="Garamond" w:eastAsia="SimSun" w:hAnsi="Garamond" w:cs="Times"/>
          <w:color w:val="333333"/>
        </w:rPr>
        <w:t>, we</w:t>
      </w:r>
      <w:r w:rsidRPr="006D63F4">
        <w:rPr>
          <w:rFonts w:ascii="Garamond" w:eastAsia="SimSun" w:hAnsi="Garamond" w:cs="Times"/>
          <w:color w:val="333333"/>
        </w:rPr>
        <w:t xml:space="preserve"> incorporate data </w:t>
      </w:r>
      <w:r w:rsidR="00043E48">
        <w:rPr>
          <w:rFonts w:ascii="Garamond" w:eastAsia="SimSun" w:hAnsi="Garamond" w:cs="Times"/>
          <w:color w:val="333333"/>
        </w:rPr>
        <w:t>from</w:t>
      </w:r>
      <w:r w:rsidRPr="006D63F4">
        <w:rPr>
          <w:rFonts w:ascii="Garamond" w:eastAsia="SimSun" w:hAnsi="Garamond" w:cs="Times"/>
          <w:color w:val="333333"/>
        </w:rPr>
        <w:t xml:space="preserve"> different sources, dimension</w:t>
      </w:r>
      <w:r w:rsidR="00E14D70">
        <w:rPr>
          <w:rFonts w:ascii="Garamond" w:eastAsia="SimSun" w:hAnsi="Garamond" w:cs="Times"/>
          <w:color w:val="333333"/>
        </w:rPr>
        <w:t>s</w:t>
      </w:r>
      <w:r w:rsidRPr="006D63F4">
        <w:rPr>
          <w:rFonts w:ascii="Garamond" w:eastAsia="SimSun" w:hAnsi="Garamond" w:cs="Times"/>
          <w:color w:val="333333"/>
        </w:rPr>
        <w:t xml:space="preserve">,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SimSun" w:hAnsi="Garamond" w:cs="Times"/>
          <w:color w:val="333333"/>
        </w:rPr>
        <w:t xml:space="preserve">village </w:t>
      </w:r>
      <w:r w:rsidRPr="006D63F4">
        <w:rPr>
          <w:rFonts w:ascii="Garamond" w:eastAsia="SimSun" w:hAnsi="Garamond" w:cs="Times"/>
          <w:color w:val="333333"/>
        </w:rPr>
        <w:t xml:space="preserve">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w:t>
      </w:r>
      <w:r w:rsidR="00710DB5">
        <w:rPr>
          <w:rFonts w:ascii="Garamond" w:eastAsia="SimSun" w:hAnsi="Garamond" w:cs="Times"/>
          <w:color w:val="333333"/>
        </w:rPr>
        <w:t xml:space="preserve">the </w:t>
      </w:r>
      <w:r w:rsidRPr="006D63F4">
        <w:rPr>
          <w:rFonts w:ascii="Garamond" w:eastAsia="SimSun" w:hAnsi="Garamond" w:cs="Times"/>
          <w:color w:val="333333"/>
        </w:rPr>
        <w:t xml:space="preserve">prediction </w:t>
      </w:r>
      <w:r w:rsidR="00710DB5">
        <w:rPr>
          <w:rFonts w:ascii="Garamond" w:eastAsia="SimSun" w:hAnsi="Garamond" w:cs="Times"/>
          <w:color w:val="333333"/>
        </w:rPr>
        <w:t>of</w:t>
      </w:r>
      <w:r w:rsidRPr="006D63F4">
        <w:rPr>
          <w:rFonts w:ascii="Garamond" w:eastAsia="SimSun" w:hAnsi="Garamond" w:cs="Times"/>
          <w:color w:val="333333"/>
        </w:rPr>
        <w:t xml:space="preserve"> food insecure categories. The models correctly </w:t>
      </w:r>
      <w:r>
        <w:rPr>
          <w:rFonts w:ascii="Garamond" w:eastAsia="SimSun" w:hAnsi="Garamond" w:cs="Times"/>
          <w:color w:val="333333"/>
        </w:rPr>
        <w:t>capture</w:t>
      </w:r>
      <w:r w:rsidRPr="006D63F4">
        <w:rPr>
          <w:rFonts w:ascii="Garamond" w:eastAsia="SimSun" w:hAnsi="Garamond" w:cs="Times"/>
          <w:color w:val="333333"/>
        </w:rPr>
        <w:t xml:space="preserve"> </w:t>
      </w:r>
      <w:r w:rsidR="00A175C7">
        <w:rPr>
          <w:rFonts w:ascii="Garamond" w:eastAsia="SimSun" w:hAnsi="Garamond" w:cs="Times"/>
          <w:color w:val="333333"/>
        </w:rPr>
        <w:t>30</w:t>
      </w:r>
      <w:r w:rsidRPr="006D63F4">
        <w:rPr>
          <w:rFonts w:ascii="Garamond" w:eastAsia="SimSun" w:hAnsi="Garamond" w:cs="Times"/>
          <w:color w:val="333333"/>
        </w:rPr>
        <w:t>-</w:t>
      </w:r>
      <w:r w:rsidR="00A175C7">
        <w:rPr>
          <w:rFonts w:ascii="Garamond" w:eastAsia="SimSun" w:hAnsi="Garamond" w:cs="Times"/>
          <w:color w:val="333333"/>
        </w:rPr>
        <w:t>60</w:t>
      </w:r>
      <w:r w:rsidRPr="006D63F4">
        <w:rPr>
          <w:rFonts w:ascii="Garamond" w:eastAsia="SimSun" w:hAnsi="Garamond" w:cs="Times"/>
          <w:color w:val="333333"/>
        </w:rPr>
        <w:t xml:space="preserve"> % of </w:t>
      </w:r>
      <w:r w:rsidR="00A175C7">
        <w:rPr>
          <w:rFonts w:ascii="Garamond" w:eastAsia="SimSun" w:hAnsi="Garamond" w:cs="Times"/>
          <w:color w:val="333333"/>
        </w:rPr>
        <w:t xml:space="preserve">the most </w:t>
      </w:r>
      <w:r w:rsidRPr="006D63F4">
        <w:rPr>
          <w:rFonts w:ascii="Garamond" w:eastAsia="SimSun" w:hAnsi="Garamond" w:cs="Times"/>
          <w:color w:val="333333"/>
        </w:rPr>
        <w:t>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 xml:space="preserve">The main contribution of this paper is to improve the prediction of clusters with </w:t>
      </w:r>
      <w:r w:rsidR="00E97B33">
        <w:rPr>
          <w:rFonts w:ascii="Garamond" w:eastAsia="SimSun" w:hAnsi="Garamond" w:cs="Times"/>
          <w:color w:val="333333"/>
        </w:rPr>
        <w:t xml:space="preserve">the </w:t>
      </w:r>
      <w:r>
        <w:rPr>
          <w:rFonts w:ascii="Garamond" w:eastAsia="SimSun" w:hAnsi="Garamond" w:cs="Times"/>
          <w:color w:val="333333"/>
        </w:rPr>
        <w:t>potential food crisis in a</w:t>
      </w:r>
      <w:r w:rsidR="00E3631F">
        <w:rPr>
          <w:rFonts w:ascii="Garamond" w:eastAsia="SimSun" w:hAnsi="Garamond" w:cs="Times"/>
          <w:color w:val="333333"/>
        </w:rPr>
        <w:t xml:space="preserve"> setting with</w:t>
      </w:r>
      <w:r>
        <w:rPr>
          <w:rFonts w:ascii="Garamond" w:eastAsia="SimSun" w:hAnsi="Garamond" w:cs="Times"/>
          <w:color w:val="333333"/>
        </w:rPr>
        <w:t xml:space="preserve"> imbalanced data. We achieve this by choosing </w:t>
      </w:r>
      <w:r w:rsidR="00902F2D">
        <w:rPr>
          <w:rFonts w:ascii="Garamond" w:eastAsia="SimSun" w:hAnsi="Garamond" w:cs="Times"/>
          <w:color w:val="333333"/>
        </w:rPr>
        <w:t xml:space="preserve">an objective function that balances overall accuracy against the ability to capture </w:t>
      </w:r>
      <w:r w:rsidR="000A7B25">
        <w:rPr>
          <w:rFonts w:ascii="Garamond" w:eastAsia="SimSun" w:hAnsi="Garamond" w:cs="Times"/>
          <w:color w:val="333333"/>
        </w:rPr>
        <w:t>the food insecure</w:t>
      </w:r>
      <w:r>
        <w:rPr>
          <w:rFonts w:ascii="Garamond" w:eastAsia="SimSun" w:hAnsi="Garamond" w:cs="Times"/>
          <w:color w:val="333333"/>
        </w:rPr>
        <w:t xml:space="preserve">, </w:t>
      </w:r>
      <w:r w:rsidR="005B65F0">
        <w:rPr>
          <w:rFonts w:ascii="Garamond" w:eastAsia="SimSun" w:hAnsi="Garamond" w:cs="Times"/>
          <w:color w:val="333333"/>
        </w:rPr>
        <w:t xml:space="preserve">along with techniques like </w:t>
      </w:r>
      <w:r>
        <w:rPr>
          <w:rFonts w:ascii="Garamond" w:eastAsia="SimSun" w:hAnsi="Garamond" w:cs="Times"/>
          <w:color w:val="333333"/>
        </w:rPr>
        <w:t>data sampling</w:t>
      </w:r>
      <w:r w:rsidR="005E1A9B">
        <w:rPr>
          <w:rFonts w:ascii="Garamond" w:eastAsia="SimSun" w:hAnsi="Garamond" w:cs="Times"/>
          <w:color w:val="333333"/>
        </w:rPr>
        <w:t xml:space="preserve">. </w:t>
      </w:r>
      <w:r>
        <w:rPr>
          <w:rFonts w:ascii="Garamond" w:eastAsia="SimSun" w:hAnsi="Garamond" w:cs="Times"/>
          <w:color w:val="333333"/>
        </w:rPr>
        <w:t xml:space="preserve"> </w:t>
      </w:r>
    </w:p>
    <w:p w14:paraId="5AE10CDE" w14:textId="0A6E243E" w:rsidR="000E2DBA" w:rsidRPr="006D63F4" w:rsidRDefault="000E2DBA" w:rsidP="00783609">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 xml:space="preserve">the overall accuracy of food security status in previous studies, this study focuses on correctly detecting the clusters that are </w:t>
      </w:r>
      <w:r w:rsidR="000A7B25">
        <w:rPr>
          <w:rFonts w:ascii="Garamond" w:eastAsia="SimSun" w:hAnsi="Garamond" w:cs="Times"/>
          <w:color w:val="333333"/>
        </w:rPr>
        <w:t>f</w:t>
      </w:r>
      <w:r w:rsidRPr="006D63F4">
        <w:rPr>
          <w:rFonts w:ascii="Garamond" w:eastAsia="SimSun"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E14D70">
        <w:rPr>
          <w:rFonts w:ascii="Garamond" w:eastAsia="SimSun" w:hAnsi="Garamond" w:cs="Times"/>
          <w:color w:val="333333"/>
        </w:rPr>
        <w:t xml:space="preserve">the </w:t>
      </w:r>
      <w:r w:rsidR="0020068C">
        <w:rPr>
          <w:rFonts w:ascii="Garamond" w:eastAsia="SimSun" w:hAnsi="Garamond" w:cs="Times"/>
          <w:color w:val="333333"/>
        </w:rPr>
        <w:t xml:space="preserve">percent of </w:t>
      </w:r>
      <w:r w:rsidR="000A7B25">
        <w:rPr>
          <w:rFonts w:ascii="Garamond" w:eastAsia="SimSun" w:hAnsi="Garamond" w:cs="Times"/>
          <w:color w:val="333333"/>
        </w:rPr>
        <w:t>truly</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e care less about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002E267D">
        <w:rPr>
          <w:rFonts w:ascii="Garamond" w:eastAsia="SimSun" w:hAnsi="Garamond" w:cs="Times"/>
          <w:color w:val="333333"/>
        </w:rPr>
        <w:t xml:space="preserve">the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SimSun" w:hAnsi="Garamond" w:cs="Times"/>
          <w:color w:val="333333"/>
        </w:rPr>
        <w:t>too m</w:t>
      </w:r>
      <w:r w:rsidR="00841EFD">
        <w:rPr>
          <w:rFonts w:ascii="Garamond" w:eastAsia="SimSun" w:hAnsi="Garamond" w:cs="Times"/>
          <w:color w:val="333333"/>
        </w:rPr>
        <w:t>any</w:t>
      </w:r>
      <w:r w:rsidRPr="006D63F4">
        <w:rPr>
          <w:rFonts w:ascii="Garamond" w:eastAsia="SimSun" w:hAnsi="Garamond" w:cs="Times"/>
          <w:color w:val="333333"/>
        </w:rPr>
        <w:t xml:space="preserve"> </w:t>
      </w:r>
      <w:r w:rsidR="00841EFD">
        <w:rPr>
          <w:rFonts w:ascii="Garamond" w:eastAsia="SimSun" w:hAnsi="Garamond" w:cs="Times"/>
          <w:color w:val="333333"/>
        </w:rPr>
        <w:t>false</w:t>
      </w:r>
      <w:r w:rsidR="00E97B33">
        <w:rPr>
          <w:rFonts w:ascii="Garamond" w:eastAsia="SimSun" w:hAnsi="Garamond" w:cs="Times"/>
          <w:color w:val="333333"/>
        </w:rPr>
        <w:t>-</w:t>
      </w:r>
      <w:r w:rsidR="00841EFD">
        <w:rPr>
          <w:rFonts w:ascii="Garamond" w:eastAsia="SimSun" w:hAnsi="Garamond" w:cs="Times"/>
          <w:color w:val="333333"/>
        </w:rPr>
        <w:t>positive</w:t>
      </w:r>
      <w:r w:rsidR="00D91029">
        <w:rPr>
          <w:rFonts w:ascii="Garamond" w:eastAsia="SimSun" w:hAnsi="Garamond" w:cs="Times"/>
          <w:color w:val="333333"/>
        </w:rPr>
        <w:t xml:space="preserve"> cases</w:t>
      </w:r>
      <w:r w:rsidRPr="006D63F4">
        <w:rPr>
          <w:rFonts w:ascii="Garamond" w:eastAsia="SimSun" w:hAnsi="Garamond" w:cs="Times"/>
          <w:color w:val="333333"/>
        </w:rPr>
        <w:t>.</w:t>
      </w:r>
    </w:p>
    <w:p w14:paraId="4EAF43C2" w14:textId="6D8674A5"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w:t>
      </w:r>
      <w:r w:rsidR="002E267D">
        <w:rPr>
          <w:rFonts w:ascii="Garamond" w:eastAsia="SimSun" w:hAnsi="Garamond" w:cs="Times"/>
          <w:color w:val="333333"/>
        </w:rPr>
        <w:t>-</w:t>
      </w:r>
      <w:r>
        <w:rPr>
          <w:rFonts w:ascii="Garamond" w:eastAsia="SimSun" w:hAnsi="Garamond" w:cs="Times"/>
          <w:color w:val="333333"/>
        </w:rPr>
        <w:t>insecure groups.</w:t>
      </w:r>
      <w:r w:rsidRPr="006D63F4">
        <w:rPr>
          <w:rFonts w:ascii="Garamond" w:eastAsia="SimSun"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SimSun" w:hAnsi="Garamond" w:cs="Times"/>
          <w:color w:val="333333"/>
        </w:rPr>
        <w:t xml:space="preserve"> </w:t>
      </w:r>
      <w:r w:rsidRPr="006D63F4">
        <w:rPr>
          <w:rFonts w:ascii="Garamond" w:eastAsia="SimSun" w:hAnsi="Garamond" w:cs="Times"/>
          <w:color w:val="333333"/>
        </w:rPr>
        <w:t>oversampling.</w:t>
      </w:r>
      <w:r>
        <w:rPr>
          <w:rFonts w:ascii="Garamond" w:eastAsia="SimSun" w:hAnsi="Garamond" w:cs="Times"/>
          <w:color w:val="333333"/>
        </w:rPr>
        <w:t xml:space="preserve"> </w:t>
      </w:r>
    </w:p>
    <w:p w14:paraId="783B29FF" w14:textId="20E22638" w:rsidR="003366AD" w:rsidRDefault="000E2DBA" w:rsidP="00F937C3">
      <w:pPr>
        <w:spacing w:line="480" w:lineRule="auto"/>
        <w:ind w:left="720"/>
        <w:rPr>
          <w:rFonts w:ascii="Garamond" w:eastAsia="SimSun" w:hAnsi="Garamond" w:cs="Times"/>
          <w:color w:val="333333"/>
        </w:rPr>
      </w:pPr>
      <w:r w:rsidRPr="006D63F4">
        <w:rPr>
          <w:rFonts w:ascii="Garamond" w:eastAsia="SimSun" w:hAnsi="Garamond" w:cs="Times"/>
          <w:color w:val="333333"/>
        </w:rPr>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to test the framework with more 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w:t>
      </w:r>
      <w:r w:rsidR="00E14D70">
        <w:rPr>
          <w:rFonts w:ascii="Garamond" w:eastAsia="SimSun" w:hAnsi="Garamond" w:cs="Times"/>
          <w:color w:val="333333"/>
        </w:rPr>
        <w:t>,</w:t>
      </w:r>
      <w:r w:rsidRPr="006D63F4">
        <w:rPr>
          <w:rFonts w:ascii="Garamond" w:eastAsia="SimSun"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SimSun" w:hAnsi="Garamond" w:cs="Times"/>
          <w:color w:val="333333"/>
        </w:rPr>
        <w:t xml:space="preserve"> the</w:t>
      </w:r>
      <w:r w:rsidRPr="006D63F4">
        <w:rPr>
          <w:rFonts w:ascii="Garamond" w:eastAsia="SimSun" w:hAnsi="Garamond" w:cs="Times"/>
          <w:color w:val="333333"/>
        </w:rPr>
        <w:t xml:space="preserve"> local growing seasons, grabbing market data on the staples that take up </w:t>
      </w:r>
      <w:r w:rsidR="003366AD">
        <w:rPr>
          <w:rFonts w:ascii="Garamond" w:eastAsia="SimSun" w:hAnsi="Garamond" w:cs="Times"/>
          <w:color w:val="333333"/>
        </w:rPr>
        <w:t>larger</w:t>
      </w:r>
      <w:r w:rsidRPr="006D63F4">
        <w:rPr>
          <w:rFonts w:ascii="Garamond" w:eastAsia="SimSun" w:hAnsi="Garamond" w:cs="Times"/>
          <w:color w:val="333333"/>
        </w:rPr>
        <w:t xml:space="preserve"> share</w:t>
      </w:r>
      <w:r w:rsidR="005A1079">
        <w:rPr>
          <w:rFonts w:ascii="Garamond" w:eastAsia="SimSun" w:hAnsi="Garamond" w:cs="Times"/>
          <w:color w:val="333333"/>
        </w:rPr>
        <w:t>s</w:t>
      </w:r>
      <w:r w:rsidRPr="006D63F4">
        <w:rPr>
          <w:rFonts w:ascii="Garamond" w:eastAsia="SimSun" w:hAnsi="Garamond" w:cs="Times"/>
          <w:color w:val="333333"/>
        </w:rPr>
        <w:t xml:space="preserve"> in the household budget in that specific </w:t>
      </w:r>
      <w:r w:rsidR="003366AD">
        <w:rPr>
          <w:rFonts w:ascii="Garamond" w:eastAsia="SimSun" w:hAnsi="Garamond" w:cs="Times"/>
          <w:color w:val="333333"/>
        </w:rPr>
        <w:t>region</w:t>
      </w:r>
      <w:r w:rsidRPr="006D63F4">
        <w:rPr>
          <w:rFonts w:ascii="Garamond" w:eastAsia="SimSun" w:hAnsi="Garamond" w:cs="Times"/>
          <w:color w:val="333333"/>
        </w:rPr>
        <w:t>.</w:t>
      </w:r>
    </w:p>
    <w:p w14:paraId="0681E79F" w14:textId="701AE940" w:rsidR="0049635D" w:rsidRDefault="000E2DBA" w:rsidP="00145387">
      <w:pPr>
        <w:spacing w:line="480" w:lineRule="auto"/>
        <w:ind w:left="720" w:firstLine="720"/>
        <w:rPr>
          <w:rFonts w:ascii="Garamond" w:eastAsia="SimSun" w:hAnsi="Garamond" w:cs="Times"/>
          <w:color w:val="333333"/>
        </w:rPr>
      </w:pPr>
      <w:r w:rsidRPr="006D63F4">
        <w:rPr>
          <w:rFonts w:ascii="Garamond" w:eastAsia="SimSun" w:hAnsi="Garamond" w:cs="Times"/>
          <w:color w:val="333333"/>
        </w:rPr>
        <w:t xml:space="preserve">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kind</w:t>
      </w:r>
      <w:r w:rsidR="002E267D">
        <w:rPr>
          <w:rFonts w:ascii="Garamond" w:eastAsia="SimSun" w:hAnsi="Garamond" w:cs="Times"/>
          <w:color w:val="333333"/>
        </w:rPr>
        <w:t>s</w:t>
      </w:r>
      <w:r>
        <w:rPr>
          <w:rFonts w:ascii="Garamond" w:eastAsia="SimSun" w:hAnsi="Garamond" w:cs="Times"/>
          <w:color w:val="333333"/>
        </w:rPr>
        <w:t xml:space="preserve">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r w:rsidRPr="006D63F4">
        <w:rPr>
          <w:rFonts w:ascii="Garamond" w:eastAsia="SimSun" w:hAnsi="Garamond" w:cs="Times"/>
          <w:color w:val="333333"/>
        </w:rPr>
        <w:t xml:space="preserve">hyperparameters are tuned on the training dataset of each country separately. </w:t>
      </w:r>
      <w:r w:rsidR="00A45995">
        <w:rPr>
          <w:rFonts w:ascii="Garamond" w:eastAsia="SimSun" w:hAnsi="Garamond" w:cs="Times"/>
          <w:color w:val="333333"/>
        </w:rPr>
        <w:t xml:space="preserve">Despite the heterogeneity in socioeconomic and geographic conditions across the three countries, we </w:t>
      </w:r>
      <w:r w:rsidR="000F64F3">
        <w:rPr>
          <w:rFonts w:ascii="Garamond" w:eastAsia="SimSun" w:hAnsi="Garamond" w:cs="Times" w:hint="eastAsia"/>
          <w:color w:val="333333"/>
        </w:rPr>
        <w:t>are</w:t>
      </w:r>
      <w:r w:rsidR="000F64F3">
        <w:rPr>
          <w:rFonts w:ascii="Garamond" w:eastAsia="SimSun" w:hAnsi="Garamond" w:cs="Times"/>
          <w:color w:val="333333"/>
        </w:rPr>
        <w:t xml:space="preserve"> able to produce similar prediction results using a unified framework, variables types, and model tuning </w:t>
      </w:r>
      <w:r w:rsidR="000F64F3" w:rsidRPr="000F64F3">
        <w:rPr>
          <w:rFonts w:ascii="Garamond" w:eastAsia="SimSun" w:hAnsi="Garamond" w:cs="Times"/>
          <w:color w:val="333333"/>
        </w:rPr>
        <w:t>proc</w:t>
      </w:r>
      <w:r w:rsidR="000F64F3">
        <w:rPr>
          <w:rFonts w:ascii="Garamond" w:eastAsia="SimSun" w:hAnsi="Garamond" w:cs="Times"/>
          <w:color w:val="333333"/>
        </w:rPr>
        <w:t xml:space="preserve">edures. This speaks to the validity of the method in expanding to other developing countries with market price data available. </w:t>
      </w:r>
      <w:r w:rsidR="00F937C3">
        <w:rPr>
          <w:rFonts w:ascii="Garamond" w:eastAsia="SimSun" w:hAnsi="Garamond" w:cs="Times"/>
          <w:color w:val="333333"/>
        </w:rPr>
        <w:t xml:space="preserve"> </w:t>
      </w:r>
      <w:r w:rsidRPr="006D63F4">
        <w:rPr>
          <w:rFonts w:ascii="Garamond" w:eastAsia="SimSun" w:hAnsi="Garamond" w:cs="Times"/>
          <w:color w:val="333333"/>
        </w:rPr>
        <w:t>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t xml:space="preserve">crops, and </w:t>
      </w:r>
      <w:r w:rsidR="0083372C">
        <w:rPr>
          <w:rFonts w:ascii="Garamond" w:eastAsia="SimSun" w:hAnsi="Garamond" w:cs="Times"/>
          <w:color w:val="333333"/>
        </w:rPr>
        <w:t xml:space="preserve">different levels of </w:t>
      </w:r>
      <w:r w:rsidRPr="006D63F4">
        <w:rPr>
          <w:rFonts w:ascii="Garamond" w:eastAsia="SimSun" w:hAnsi="Garamond" w:cs="Times"/>
          <w:color w:val="333333"/>
        </w:rPr>
        <w:t>infrastructure</w:t>
      </w:r>
      <w:r w:rsidR="00740039">
        <w:rPr>
          <w:rFonts w:ascii="Garamond" w:eastAsia="SimSun" w:hAnsi="Garamond" w:cs="Times"/>
          <w:color w:val="333333"/>
        </w:rPr>
        <w:t xml:space="preserve"> and offer insights </w:t>
      </w:r>
      <w:r w:rsidR="009F4A8F">
        <w:rPr>
          <w:rFonts w:ascii="Garamond" w:eastAsia="SimSun" w:hAnsi="Garamond" w:cs="Times"/>
          <w:color w:val="333333"/>
        </w:rPr>
        <w:t>on the variables of importance in each country.</w:t>
      </w:r>
      <w:r w:rsidR="00AA1CF8">
        <w:rPr>
          <w:rFonts w:ascii="Garamond" w:eastAsia="SimSun" w:hAnsi="Garamond" w:cs="Times"/>
          <w:color w:val="333333"/>
        </w:rPr>
        <w:t xml:space="preserve"> </w:t>
      </w:r>
      <w:r w:rsidRPr="006D63F4">
        <w:rPr>
          <w:rFonts w:ascii="Garamond" w:eastAsia="SimSun" w:hAnsi="Garamond" w:cs="Times"/>
          <w:color w:val="333333"/>
        </w:rPr>
        <w:t xml:space="preserve"> We compare different methods and protocols </w:t>
      </w:r>
      <w:r w:rsidR="003366AD">
        <w:rPr>
          <w:rFonts w:ascii="Garamond" w:eastAsia="SimSun" w:hAnsi="Garamond" w:cs="Times"/>
          <w:color w:val="333333"/>
        </w:rPr>
        <w:t>for</w:t>
      </w:r>
      <w:r w:rsidRPr="006D63F4">
        <w:rPr>
          <w:rFonts w:ascii="Garamond" w:eastAsia="SimSun" w:hAnsi="Garamond" w:cs="Times"/>
          <w:color w:val="333333"/>
        </w:rPr>
        <w:t xml:space="preserve"> handling the raw data, selecting the optimal model</w:t>
      </w:r>
      <w:r w:rsidR="00CF12F0">
        <w:rPr>
          <w:rFonts w:ascii="Garamond" w:eastAsia="SimSun" w:hAnsi="Garamond" w:cs="Times"/>
          <w:color w:val="333333"/>
        </w:rPr>
        <w:t>, and setting up parameter tuning procedures</w:t>
      </w:r>
      <w:r w:rsidR="00E14D70">
        <w:rPr>
          <w:rFonts w:ascii="Garamond" w:eastAsia="SimSun" w:hAnsi="Garamond" w:cs="Times"/>
          <w:color w:val="333333"/>
        </w:rPr>
        <w:t xml:space="preserve"> to</w:t>
      </w:r>
      <w:r w:rsidRPr="006D63F4">
        <w:rPr>
          <w:rFonts w:ascii="Garamond" w:eastAsia="SimSun"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w:t>
      </w:r>
      <w:r w:rsidR="0052690C">
        <w:rPr>
          <w:rFonts w:ascii="Garamond" w:eastAsia="SimSun" w:hAnsi="Garamond" w:cs="Times"/>
          <w:color w:val="333333"/>
        </w:rPr>
        <w:t xml:space="preserve">ed with </w:t>
      </w:r>
      <w:r w:rsidRPr="00BF7061">
        <w:rPr>
          <w:rFonts w:ascii="Garamond" w:eastAsia="SimSun" w:hAnsi="Garamond" w:cs="Times"/>
          <w:color w:val="333333"/>
        </w:rPr>
        <w:t>remote sensing data</w:t>
      </w:r>
      <w:r w:rsidR="0052690C">
        <w:rPr>
          <w:rFonts w:ascii="Garamond" w:eastAsia="SimSun" w:hAnsi="Garamond" w:cs="Times"/>
          <w:color w:val="333333"/>
        </w:rPr>
        <w:t xml:space="preserve">, </w:t>
      </w:r>
      <w:r w:rsidRPr="00BF7061">
        <w:rPr>
          <w:rFonts w:ascii="Garamond" w:eastAsia="SimSun" w:hAnsi="Garamond" w:cs="Times"/>
          <w:color w:val="333333"/>
        </w:rPr>
        <w:t>household surveys</w:t>
      </w:r>
      <w:r w:rsidR="0052690C">
        <w:rPr>
          <w:rFonts w:ascii="Garamond" w:eastAsia="SimSun" w:hAnsi="Garamond" w:cs="Times"/>
          <w:color w:val="333333"/>
        </w:rPr>
        <w:t>,</w:t>
      </w:r>
      <w:r w:rsidRPr="00BF7061">
        <w:rPr>
          <w:rFonts w:ascii="Garamond" w:eastAsia="SimSun" w:hAnsi="Garamond" w:cs="Times"/>
          <w:color w:val="333333"/>
        </w:rPr>
        <w:t xml:space="preserve">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0052690C">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The framework developed in this paper has important policy implications for accurate target and aid areas of potential food shortage in data</w:t>
      </w:r>
      <w:r w:rsidR="0052690C">
        <w:rPr>
          <w:rFonts w:ascii="Garamond" w:eastAsia="SimSun" w:hAnsi="Garamond" w:cs="Times"/>
          <w:color w:val="333333"/>
        </w:rPr>
        <w:t>-</w:t>
      </w:r>
      <w:r>
        <w:rPr>
          <w:rFonts w:ascii="Garamond" w:eastAsia="SimSun" w:hAnsi="Garamond" w:cs="Times"/>
          <w:color w:val="333333"/>
        </w:rPr>
        <w:t>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r w:rsidRPr="00092EBC">
        <w:rPr>
          <w:rFonts w:ascii="Garamond" w:eastAsia="SimSun" w:hAnsi="Garamond" w:cs="Times"/>
          <w:b/>
          <w:color w:val="333333"/>
        </w:rPr>
        <w:t>Data:</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2E095FB1" w14:textId="785C3A3B" w:rsidR="004A6D6D" w:rsidRPr="00775A59" w:rsidRDefault="00092EBC" w:rsidP="00775A59">
      <w:pPr>
        <w:spacing w:after="100" w:afterAutospacing="1" w:line="480" w:lineRule="auto"/>
        <w:ind w:left="720"/>
        <w:rPr>
          <w:rFonts w:ascii="Garamond" w:eastAsia="SimSun" w:hAnsi="Garamond" w:cs="Times"/>
          <w:color w:val="333333"/>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775A59">
        <w:rPr>
          <w:rFonts w:ascii="Garamond" w:eastAsia="SimSun" w:hAnsi="Garamond" w:cs="Times"/>
          <w:color w:val="333333"/>
        </w:rPr>
        <w:t xml:space="preserve">In Figure 1, we present the location and distribution of FCS by category in year 2010 for all three countries to give the readers an idea about the relative portions of food insecure villages and where they were. </w:t>
      </w:r>
    </w:p>
    <w:p w14:paraId="3B9B382C" w14:textId="51500038"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(Vaitla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SimSun" w:hAnsi="Garamond" w:cs="Times"/>
          <w:color w:val="333333"/>
        </w:rPr>
        <w:t>Consequently, this</w:t>
      </w:r>
      <w:r w:rsidR="005D57E8" w:rsidRPr="0053434C">
        <w:rPr>
          <w:rFonts w:ascii="Garamond" w:eastAsia="SimSun" w:hAnsi="Garamond" w:cs="Times"/>
          <w:color w:val="333333"/>
        </w:rPr>
        <w:t xml:space="preserve"> paper focus</w:t>
      </w:r>
      <w:r w:rsidR="00092EBC"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SimSun" w:hAnsi="Garamond" w:cs="Times"/>
          <w:color w:val="333333"/>
        </w:rPr>
        <w:t xml:space="preserve">previous works </w:t>
      </w:r>
      <w:r w:rsidR="00455DAB" w:rsidRPr="0053434C">
        <w:rPr>
          <w:rFonts w:ascii="Garamond" w:eastAsia="SimSun" w:hAnsi="Garamond" w:cs="Times"/>
          <w:color w:val="333333"/>
        </w:rPr>
        <w:t>(</w:t>
      </w:r>
      <w:r w:rsidR="00455DAB" w:rsidRPr="000F4CD3">
        <w:rPr>
          <w:rFonts w:ascii="Garamond" w:eastAsia="SimSun" w:hAnsi="Garamond" w:cs="Times"/>
          <w:color w:val="333333"/>
        </w:rPr>
        <w:t>Jean</w:t>
      </w:r>
      <w:r w:rsidR="000F4CD3" w:rsidRPr="0053434C">
        <w:rPr>
          <w:rFonts w:ascii="Garamond" w:eastAsia="SimSun" w:hAnsi="Garamond" w:cs="Times"/>
          <w:color w:val="333333"/>
        </w:rPr>
        <w:t xml:space="preserve"> et al., (2016)</w:t>
      </w:r>
      <w:r w:rsidR="000F4CD3">
        <w:rPr>
          <w:rFonts w:ascii="Garamond" w:eastAsia="SimSun" w:hAnsi="Garamond" w:cs="Times"/>
          <w:color w:val="333333"/>
        </w:rPr>
        <w:t xml:space="preserve">, </w:t>
      </w:r>
      <w:r w:rsidR="000F4CD3" w:rsidRPr="000F4CD3">
        <w:rPr>
          <w:rFonts w:ascii="Garamond" w:eastAsia="SimSun" w:hAnsi="Garamond" w:cs="Times"/>
          <w:color w:val="333333"/>
        </w:rPr>
        <w:t xml:space="preserve">Steele et al. </w:t>
      </w:r>
      <w:r w:rsidR="000F4CD3">
        <w:rPr>
          <w:rFonts w:ascii="Garamond" w:eastAsia="SimSun" w:hAnsi="Garamond" w:cs="Times"/>
          <w:color w:val="333333"/>
        </w:rPr>
        <w:t>(</w:t>
      </w:r>
      <w:r w:rsidR="000F4CD3" w:rsidRPr="000F4CD3">
        <w:rPr>
          <w:rFonts w:ascii="Garamond" w:eastAsia="SimSun" w:hAnsi="Garamond" w:cs="Times"/>
          <w:color w:val="333333"/>
        </w:rPr>
        <w:t>2017</w:t>
      </w:r>
      <w:r w:rsidR="000F4CD3">
        <w:rPr>
          <w:rFonts w:ascii="Garamond" w:eastAsia="SimSun" w:hAnsi="Garamond" w:cs="Times"/>
          <w:color w:val="333333"/>
        </w:rPr>
        <w:t xml:space="preserve">), and </w:t>
      </w:r>
      <w:r w:rsidR="0083109B" w:rsidRPr="0053434C">
        <w:rPr>
          <w:rFonts w:ascii="Garamond" w:eastAsia="SimSun" w:hAnsi="Garamond" w:cs="Times"/>
          <w:color w:val="333333"/>
        </w:rPr>
        <w:t>Lentz et al. (2019), among others)</w:t>
      </w:r>
      <w:r w:rsidR="00092EBC"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00092EBC"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00092EBC" w:rsidRPr="0053434C">
        <w:rPr>
          <w:rFonts w:ascii="Garamond" w:eastAsia="SimSun" w:hAnsi="Garamond" w:cs="Times"/>
          <w:color w:val="333333"/>
        </w:rPr>
        <w:t xml:space="preserve">. </w:t>
      </w:r>
      <w:r w:rsidR="00C32AD3">
        <w:rPr>
          <w:rFonts w:ascii="Garamond" w:eastAsia="SimSun" w:hAnsi="Garamond" w:cs="Times"/>
          <w:color w:val="333333"/>
        </w:rPr>
        <w:t>Our study do</w:t>
      </w:r>
      <w:r w:rsidR="00CD375A">
        <w:rPr>
          <w:rFonts w:ascii="Garamond" w:eastAsia="SimSun" w:hAnsi="Garamond" w:cs="Times"/>
          <w:color w:val="333333"/>
        </w:rPr>
        <w:t>es</w:t>
      </w:r>
      <w:r w:rsidR="00C32AD3">
        <w:rPr>
          <w:rFonts w:ascii="Garamond" w:eastAsia="SimSun"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1"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60891374" w14:textId="77777777" w:rsidR="007D50E7" w:rsidRPr="00A64365" w:rsidRDefault="007D50E7" w:rsidP="00A64365">
      <w:pPr>
        <w:spacing w:line="480" w:lineRule="auto"/>
        <w:ind w:left="720"/>
        <w:rPr>
          <w:rFonts w:ascii="Garamond" w:eastAsia="SimSun" w:hAnsi="Garamond" w:cs="Times"/>
          <w:color w:val="333333"/>
        </w:rPr>
      </w:pPr>
    </w:p>
    <w:bookmarkEnd w:id="1"/>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4D75A883" w14:textId="1003AEF9" w:rsidR="00D66087" w:rsidRDefault="005D57E8" w:rsidP="00C67253">
      <w:pPr>
        <w:spacing w:line="480" w:lineRule="auto"/>
        <w:ind w:left="720"/>
        <w:rPr>
          <w:rFonts w:ascii="Garamond" w:eastAsia="SimSun" w:hAnsi="Garamond" w:cs="Times"/>
          <w:color w:val="333333"/>
        </w:rPr>
      </w:pPr>
      <w:r w:rsidRPr="00092EBC">
        <w:rPr>
          <w:rFonts w:ascii="Garamond" w:eastAsia="SimSun"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sidR="00953751">
        <w:rPr>
          <w:rFonts w:ascii="Garamond" w:eastAsia="SimSun" w:hAnsi="Garamond" w:cs="Times"/>
          <w:color w:val="333333"/>
        </w:rPr>
        <w:t xml:space="preserve"> A complete list of variables </w:t>
      </w:r>
      <w:r w:rsidR="002C1A71">
        <w:rPr>
          <w:rFonts w:ascii="Garamond" w:eastAsia="SimSun" w:hAnsi="Garamond" w:cs="Times"/>
          <w:color w:val="333333"/>
        </w:rPr>
        <w:t xml:space="preserve">used in model with units and summary stats are presented in </w:t>
      </w:r>
      <w:r w:rsidR="00E97B33">
        <w:rPr>
          <w:rFonts w:ascii="Garamond" w:eastAsia="SimSun" w:hAnsi="Garamond" w:cs="Times"/>
          <w:color w:val="333333"/>
        </w:rPr>
        <w:t>A</w:t>
      </w:r>
      <w:r w:rsidR="002C1A71">
        <w:rPr>
          <w:rFonts w:ascii="Garamond" w:eastAsia="SimSun" w:hAnsi="Garamond" w:cs="Times"/>
          <w:color w:val="333333"/>
        </w:rPr>
        <w:t xml:space="preserve">ppendix Table A1. </w:t>
      </w:r>
      <w:r>
        <w:rPr>
          <w:rFonts w:ascii="Garamond" w:eastAsia="SimSun" w:hAnsi="Garamond" w:cs="Times"/>
          <w:color w:val="333333"/>
        </w:rPr>
        <w:t>We handcrafted weather-related variables such as the first day of rain, length of dry spells, growing degree days</w:t>
      </w:r>
      <w:r w:rsidR="00CD375A">
        <w:rPr>
          <w:rFonts w:ascii="Garamond" w:eastAsia="SimSun" w:hAnsi="Garamond" w:cs="Times"/>
          <w:color w:val="333333"/>
        </w:rPr>
        <w:t>,</w:t>
      </w:r>
      <w:r>
        <w:rPr>
          <w:rFonts w:ascii="Garamond" w:eastAsia="SimSun" w:hAnsi="Garamond" w:cs="Times"/>
          <w:color w:val="333333"/>
        </w:rPr>
        <w:t xml:space="preserve"> and heating degree days from the raw precipitation and temperature data during the previous growing seasons specific for each country. We gather the market prices for main food grains </w:t>
      </w:r>
      <w:r w:rsidR="004A3CCC">
        <w:rPr>
          <w:rFonts w:ascii="Garamond" w:eastAsia="SimSun" w:hAnsi="Garamond" w:cs="Times"/>
          <w:color w:val="333333"/>
        </w:rPr>
        <w:t>such as</w:t>
      </w:r>
      <w:r>
        <w:rPr>
          <w:rFonts w:ascii="Garamond" w:eastAsia="SimSun" w:hAnsi="Garamond" w:cs="Times"/>
          <w:color w:val="333333"/>
        </w:rPr>
        <w:t xml:space="preserve"> maize, rice, </w:t>
      </w:r>
      <w:r w:rsidR="004A3CCC">
        <w:rPr>
          <w:rFonts w:ascii="Garamond" w:eastAsia="SimSun" w:hAnsi="Garamond" w:cs="Times"/>
          <w:color w:val="333333"/>
        </w:rPr>
        <w:t xml:space="preserve">and </w:t>
      </w:r>
      <w:r>
        <w:rPr>
          <w:rFonts w:ascii="Garamond" w:eastAsia="SimSun"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SimSun" w:hAnsi="Garamond" w:cs="Times"/>
          <w:color w:val="333333"/>
        </w:rPr>
        <w:t>,</w:t>
      </w:r>
      <w:r>
        <w:rPr>
          <w:rFonts w:ascii="Garamond" w:eastAsia="SimSun" w:hAnsi="Garamond" w:cs="Times"/>
          <w:color w:val="333333"/>
        </w:rPr>
        <w:t xml:space="preserve"> and format, with more </w:t>
      </w:r>
      <w:r w:rsidR="001273AF">
        <w:rPr>
          <w:rFonts w:ascii="Garamond" w:eastAsia="SimSun" w:hAnsi="Garamond" w:cs="Times" w:hint="eastAsia"/>
          <w:color w:val="333333"/>
        </w:rPr>
        <w:t>det</w:t>
      </w:r>
      <w:r w:rsidR="001273AF">
        <w:rPr>
          <w:rFonts w:ascii="Garamond" w:eastAsia="SimSun" w:hAnsi="Garamond" w:cs="Times"/>
          <w:color w:val="333333"/>
        </w:rPr>
        <w:t xml:space="preserve">ails </w:t>
      </w:r>
      <w:r w:rsidR="00CD375A">
        <w:rPr>
          <w:rFonts w:ascii="Garamond" w:eastAsia="SimSun" w:hAnsi="Garamond" w:cs="Times"/>
          <w:color w:val="333333"/>
        </w:rPr>
        <w:t>i</w:t>
      </w:r>
      <w:r>
        <w:rPr>
          <w:rFonts w:ascii="Garamond" w:eastAsia="SimSun"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SimSun" w:hAnsi="Garamond" w:cs="Times"/>
          <w:color w:val="333333"/>
        </w:rPr>
        <w:t>cellphone</w:t>
      </w:r>
      <w:r>
        <w:rPr>
          <w:rFonts w:ascii="Garamond" w:eastAsia="SimSun" w:hAnsi="Garamond" w:cs="Times"/>
          <w:color w:val="333333"/>
        </w:rPr>
        <w:t xml:space="preserve"> ownership, and </w:t>
      </w:r>
      <w:r w:rsidR="00452871">
        <w:rPr>
          <w:rFonts w:ascii="Garamond" w:eastAsia="SimSun" w:hAnsi="Garamond" w:cs="Times"/>
          <w:color w:val="333333"/>
        </w:rPr>
        <w:t>demographic</w:t>
      </w:r>
      <w:r>
        <w:rPr>
          <w:rFonts w:ascii="Garamond" w:eastAsia="SimSun" w:hAnsi="Garamond" w:cs="Times"/>
          <w:color w:val="333333"/>
        </w:rPr>
        <w:t xml:space="preserve"> characteristics are created using answers from the LSMS surveys. </w:t>
      </w:r>
      <w:r w:rsidR="00375826" w:rsidRPr="00092EBC">
        <w:rPr>
          <w:rFonts w:ascii="Garamond" w:eastAsia="SimSun" w:hAnsi="Garamond" w:cs="Times"/>
          <w:color w:val="333333"/>
        </w:rPr>
        <w:t>Cellular phones are access to financial resources, market information, and remittance flow (Eagle et al. 2010, Blumenstock et al. 2016).</w:t>
      </w:r>
      <w:r w:rsidR="00375826">
        <w:rPr>
          <w:rFonts w:ascii="Garamond" w:eastAsia="SimSun" w:hAnsi="Garamond" w:cs="Times"/>
          <w:color w:val="333333"/>
        </w:rPr>
        <w:t xml:space="preserve"> </w:t>
      </w:r>
      <w:r>
        <w:rPr>
          <w:rFonts w:ascii="Garamond" w:eastAsia="SimSun" w:hAnsi="Garamond" w:cs="Times"/>
          <w:color w:val="333333"/>
        </w:rPr>
        <w:t xml:space="preserve">Although our results rely on these variables </w:t>
      </w:r>
      <w:r w:rsidR="00BC0030">
        <w:rPr>
          <w:rFonts w:ascii="Garamond" w:eastAsia="SimSun" w:hAnsi="Garamond" w:cs="Times" w:hint="eastAsia"/>
          <w:color w:val="333333"/>
        </w:rPr>
        <w:t>co</w:t>
      </w:r>
      <w:r w:rsidR="00BC0030">
        <w:rPr>
          <w:rFonts w:ascii="Garamond" w:eastAsia="SimSun" w:hAnsi="Garamond" w:cs="Times"/>
          <w:color w:val="333333"/>
        </w:rPr>
        <w:t xml:space="preserve">llected </w:t>
      </w:r>
      <w:r>
        <w:rPr>
          <w:rFonts w:ascii="Garamond" w:eastAsia="SimSun" w:hAnsi="Garamond" w:cs="Times"/>
          <w:color w:val="333333"/>
        </w:rPr>
        <w:t xml:space="preserve">from the surveys, we </w:t>
      </w:r>
      <w:r w:rsidR="00687BE8">
        <w:rPr>
          <w:rFonts w:ascii="Garamond" w:eastAsia="SimSun" w:hAnsi="Garamond" w:cs="Times" w:hint="eastAsia"/>
          <w:color w:val="333333"/>
        </w:rPr>
        <w:t>use</w:t>
      </w:r>
      <w:r w:rsidR="00687BE8">
        <w:rPr>
          <w:rFonts w:ascii="Garamond" w:eastAsia="SimSun" w:hAnsi="Garamond" w:cs="Times"/>
          <w:color w:val="333333"/>
        </w:rPr>
        <w:t xml:space="preserve"> </w:t>
      </w:r>
      <w:r w:rsidR="00992156">
        <w:rPr>
          <w:rFonts w:ascii="Garamond" w:eastAsia="SimSun" w:hAnsi="Garamond" w:cs="Times"/>
          <w:color w:val="333333"/>
        </w:rPr>
        <w:t xml:space="preserve">satellite imagery predicted </w:t>
      </w:r>
      <w:r w:rsidR="00FA256D">
        <w:rPr>
          <w:rFonts w:ascii="Garamond" w:eastAsia="SimSun" w:hAnsi="Garamond" w:cs="Times"/>
          <w:color w:val="333333"/>
        </w:rPr>
        <w:t>roof types</w:t>
      </w:r>
      <w:r w:rsidR="00C9451A">
        <w:rPr>
          <w:rFonts w:ascii="Garamond" w:eastAsia="SimSun" w:hAnsi="Garamond" w:cs="Times"/>
          <w:color w:val="333333"/>
        </w:rPr>
        <w:t xml:space="preserve">, </w:t>
      </w:r>
      <w:r w:rsidR="007A1F26">
        <w:rPr>
          <w:rFonts w:ascii="Garamond" w:eastAsia="SimSun" w:hAnsi="Garamond" w:cs="Times"/>
          <w:color w:val="333333"/>
        </w:rPr>
        <w:t>consumption aggregates</w:t>
      </w:r>
      <w:r w:rsidR="00E97B33">
        <w:rPr>
          <w:rFonts w:ascii="Garamond" w:eastAsia="SimSun" w:hAnsi="Garamond" w:cs="Times"/>
          <w:color w:val="333333"/>
        </w:rPr>
        <w:t>,</w:t>
      </w:r>
      <w:r w:rsidR="00FA256D">
        <w:rPr>
          <w:rFonts w:ascii="Garamond" w:eastAsia="SimSun" w:hAnsi="Garamond" w:cs="Times"/>
          <w:color w:val="333333"/>
        </w:rPr>
        <w:t xml:space="preserve"> and asset index</w:t>
      </w:r>
      <w:r>
        <w:rPr>
          <w:rFonts w:ascii="Garamond" w:eastAsia="SimSun" w:hAnsi="Garamond" w:cs="Times"/>
          <w:color w:val="333333"/>
        </w:rPr>
        <w:t xml:space="preserve"> as proxies for the </w:t>
      </w:r>
      <w:r w:rsidR="007A1F26" w:rsidRPr="00092EBC">
        <w:rPr>
          <w:rFonts w:ascii="Garamond" w:eastAsia="SimSun" w:hAnsi="Garamond" w:cs="Times"/>
          <w:color w:val="333333"/>
        </w:rPr>
        <w:t>predictors</w:t>
      </w:r>
      <w:r w:rsidR="007A1F26">
        <w:rPr>
          <w:rFonts w:ascii="Garamond" w:eastAsia="SimSun" w:hAnsi="Garamond" w:cs="Times"/>
          <w:color w:val="333333"/>
        </w:rPr>
        <w:t xml:space="preserve"> based on </w:t>
      </w:r>
      <w:r>
        <w:rPr>
          <w:rFonts w:ascii="Garamond" w:eastAsia="SimSun" w:hAnsi="Garamond" w:cs="Times"/>
          <w:color w:val="333333"/>
        </w:rPr>
        <w:t xml:space="preserve">information from the household surveys. </w:t>
      </w:r>
      <w:r w:rsidRPr="00092EBC">
        <w:rPr>
          <w:rFonts w:ascii="Garamond" w:eastAsia="SimSun"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SimSun" w:hAnsi="Garamond" w:cs="Times"/>
          <w:color w:val="333333"/>
        </w:rPr>
      </w:pPr>
    </w:p>
    <w:p w14:paraId="61F06B55" w14:textId="34DEC35E"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r w:rsidR="003366AD">
        <w:rPr>
          <w:rFonts w:ascii="Garamond" w:eastAsia="SimSun" w:hAnsi="Garamond" w:cs="Times"/>
          <w:b/>
          <w:color w:val="333333"/>
        </w:rPr>
        <w:t>s</w:t>
      </w:r>
    </w:p>
    <w:p w14:paraId="5F529722" w14:textId="699BD675" w:rsidR="004B5146" w:rsidRDefault="003366AD" w:rsidP="004B5146">
      <w:pPr>
        <w:pStyle w:val="ListParagraph"/>
        <w:spacing w:line="480" w:lineRule="auto"/>
        <w:rPr>
          <w:rFonts w:ascii="Garamond" w:eastAsia="SimSun" w:hAnsi="Garamond" w:cs="Times"/>
          <w:color w:val="333333"/>
        </w:rPr>
      </w:pPr>
      <w:r>
        <w:rPr>
          <w:rFonts w:ascii="Garamond" w:eastAsia="SimSun" w:hAnsi="Garamond" w:cs="Times"/>
          <w:color w:val="333333"/>
        </w:rPr>
        <w:t>The process of developing a predictive model requires a number of critical decisions.  Here we outline the specific decisions made regarding the nature of our target or dependent variable,</w:t>
      </w:r>
      <w:r w:rsidR="00E3631F">
        <w:rPr>
          <w:rFonts w:ascii="Garamond" w:eastAsia="SimSun" w:hAnsi="Garamond" w:cs="Times"/>
          <w:color w:val="333333"/>
        </w:rPr>
        <w:t xml:space="preserve"> the criterion used to evaluate the results, the approach to sampling and the machine learning methods used to build the models.</w:t>
      </w:r>
    </w:p>
    <w:p w14:paraId="3B27D221" w14:textId="77777777" w:rsidR="009573CD" w:rsidRDefault="009573CD" w:rsidP="004B5146">
      <w:pPr>
        <w:pStyle w:val="ListParagraph"/>
        <w:spacing w:line="480" w:lineRule="auto"/>
        <w:rPr>
          <w:rFonts w:ascii="Garamond" w:eastAsia="SimSun" w:hAnsi="Garamond" w:cs="Times"/>
          <w:color w:val="333333"/>
        </w:rPr>
      </w:pPr>
    </w:p>
    <w:p w14:paraId="46205A9B" w14:textId="2ADD7761"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t>Categorical</w:t>
      </w:r>
      <w:r w:rsidR="007701FC">
        <w:rPr>
          <w:rFonts w:ascii="Garamond" w:eastAsia="SimSun" w:hAnsi="Garamond"/>
          <w:b/>
          <w:i/>
          <w:iCs/>
          <w:lang w:eastAsia="en-US"/>
        </w:rPr>
        <w:t xml:space="preserve"> </w:t>
      </w:r>
      <w:r w:rsidR="00DB26F5">
        <w:rPr>
          <w:rFonts w:ascii="Garamond" w:eastAsia="SimSun" w:hAnsi="Garamond"/>
          <w:b/>
          <w:i/>
          <w:iCs/>
          <w:lang w:eastAsia="en-US"/>
        </w:rPr>
        <w:t>vs.</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42F8D4D7" w14:textId="373B1A4A" w:rsidR="00835261" w:rsidRDefault="00E7063F" w:rsidP="008D03A0">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We </w:t>
      </w:r>
      <w:r w:rsidR="00835261" w:rsidRPr="007B25A5">
        <w:rPr>
          <w:rFonts w:ascii="Garamond" w:eastAsia="SimSun" w:hAnsi="Garamond" w:cs="Times"/>
          <w:color w:val="333333"/>
        </w:rPr>
        <w:t>focus on the categorical prediction for the given cutoffs of each food security measure</w:t>
      </w:r>
      <w:r w:rsidR="00E251CF">
        <w:rPr>
          <w:rFonts w:ascii="Garamond" w:eastAsia="SimSun" w:hAnsi="Garamond" w:cs="Times"/>
          <w:color w:val="333333"/>
        </w:rPr>
        <w:t xml:space="preserve"> as it </w:t>
      </w:r>
      <w:r w:rsidR="00DB26F5">
        <w:rPr>
          <w:rFonts w:ascii="Garamond" w:eastAsia="SimSun" w:hAnsi="Garamond" w:cs="Times"/>
          <w:color w:val="333333"/>
        </w:rPr>
        <w:t>captures</w:t>
      </w:r>
      <w:r w:rsidR="008E1963" w:rsidRPr="007B25A5">
        <w:rPr>
          <w:rFonts w:ascii="Garamond" w:eastAsia="SimSun" w:hAnsi="Garamond" w:cs="Times"/>
          <w:color w:val="333333"/>
        </w:rPr>
        <w:t xml:space="preserve"> the policy scenario where </w:t>
      </w:r>
      <w:r w:rsidR="006C63B0">
        <w:rPr>
          <w:rFonts w:ascii="Garamond" w:eastAsia="SimSun" w:hAnsi="Garamond" w:cs="Times"/>
          <w:color w:val="333333"/>
        </w:rPr>
        <w:t xml:space="preserve">the </w:t>
      </w:r>
      <w:r w:rsidR="008E1963" w:rsidRPr="007B25A5">
        <w:rPr>
          <w:rFonts w:ascii="Garamond" w:eastAsia="SimSun" w:hAnsi="Garamond" w:cs="Times"/>
          <w:color w:val="333333"/>
        </w:rPr>
        <w:t xml:space="preserve">policymakers </w:t>
      </w:r>
      <w:r w:rsidR="005C7A4D" w:rsidRPr="007B25A5">
        <w:rPr>
          <w:rFonts w:ascii="Garamond" w:eastAsia="SimSun" w:hAnsi="Garamond" w:cs="Times"/>
          <w:color w:val="333333"/>
        </w:rPr>
        <w:t>need</w:t>
      </w:r>
      <w:r w:rsidR="008E1963" w:rsidRPr="007B25A5">
        <w:rPr>
          <w:rFonts w:ascii="Garamond" w:eastAsia="SimSun" w:hAnsi="Garamond" w:cs="Times"/>
          <w:color w:val="333333"/>
        </w:rPr>
        <w:t xml:space="preserve"> to </w:t>
      </w:r>
      <w:r w:rsidR="00DB26F5">
        <w:rPr>
          <w:rFonts w:ascii="Garamond" w:eastAsia="SimSun" w:hAnsi="Garamond" w:cs="Times"/>
          <w:color w:val="333333"/>
        </w:rPr>
        <w:t>target communities that are likely to fall under some average food security threshold</w:t>
      </w:r>
      <w:r w:rsidR="008E2B5F">
        <w:rPr>
          <w:rFonts w:ascii="Garamond" w:eastAsia="SimSun" w:hAnsi="Garamond" w:cs="Times"/>
          <w:color w:val="333333"/>
        </w:rPr>
        <w:t xml:space="preserve">.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0220FE">
        <w:rPr>
          <w:rFonts w:ascii="Garamond" w:eastAsia="SimSun" w:hAnsi="Garamond" w:cs="Times"/>
          <w:color w:val="333333"/>
        </w:rPr>
        <w:t>,</w:t>
      </w:r>
      <w:r w:rsidR="00986D3B">
        <w:rPr>
          <w:rFonts w:ascii="Garamond" w:eastAsia="SimSun" w:hAnsi="Garamond" w:cs="Times"/>
          <w:color w:val="333333"/>
        </w:rPr>
        <w:t xml:space="preserve"> and we achieve </w:t>
      </w:r>
      <w:r w:rsidR="005E61B9">
        <w:rPr>
          <w:rFonts w:ascii="Garamond" w:eastAsia="SimSun" w:hAnsi="Garamond" w:cs="Times"/>
          <w:color w:val="333333"/>
        </w:rPr>
        <w:t xml:space="preserve">a </w:t>
      </w:r>
      <w:r w:rsidR="00986D3B">
        <w:rPr>
          <w:rFonts w:ascii="Garamond" w:eastAsia="SimSun" w:hAnsi="Garamond" w:cs="Times"/>
          <w:color w:val="333333"/>
        </w:rPr>
        <w:t xml:space="preserve">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r w:rsidR="00825263">
        <w:rPr>
          <w:rFonts w:ascii="Garamond" w:eastAsia="SimSun" w:hAnsi="Garamond" w:cs="Times"/>
          <w:color w:val="333333"/>
        </w:rPr>
        <w:t>focuses</w:t>
      </w:r>
      <w:r w:rsidR="00BA4102">
        <w:rPr>
          <w:rFonts w:ascii="Garamond" w:eastAsia="SimSun" w:hAnsi="Garamond" w:cs="Times"/>
          <w:color w:val="333333"/>
        </w:rPr>
        <w:t xml:space="preserve"> on </w:t>
      </w:r>
      <w:r w:rsidR="00825263">
        <w:rPr>
          <w:rFonts w:ascii="Garamond" w:eastAsia="SimSun" w:hAnsi="Garamond" w:cs="Times"/>
          <w:color w:val="333333"/>
        </w:rPr>
        <w:t>successfully detecting 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w:t>
      </w:r>
      <w:r w:rsidR="004A3BD9">
        <w:rPr>
          <w:rFonts w:ascii="Garamond" w:eastAsia="SimSun" w:hAnsi="Garamond" w:cs="Times"/>
          <w:color w:val="333333"/>
        </w:rPr>
        <w:t xml:space="preserve"> </w:t>
      </w:r>
      <w:r w:rsidR="004A3BD9">
        <w:rPr>
          <w:rFonts w:ascii="Garamond" w:eastAsia="SimSun" w:hAnsi="Garamond" w:cs="Times" w:hint="eastAsia"/>
          <w:color w:val="333333"/>
        </w:rPr>
        <w:t>task</w:t>
      </w:r>
      <w:r w:rsidR="00972654">
        <w:rPr>
          <w:rFonts w:ascii="Garamond" w:eastAsia="SimSun" w:hAnsi="Garamond" w:cs="Times"/>
          <w:color w:val="333333"/>
        </w:rPr>
        <w:t xml:space="preserve">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we can util</w:t>
      </w:r>
      <w:r w:rsidR="00055F0E">
        <w:rPr>
          <w:rFonts w:ascii="Garamond" w:eastAsia="SimSun" w:hAnsi="Garamond" w:cs="Times"/>
          <w:color w:val="333333"/>
        </w:rPr>
        <w:t>ize</w:t>
      </w:r>
      <w:r w:rsidR="00920ADF">
        <w:rPr>
          <w:rFonts w:ascii="Garamond" w:eastAsia="SimSun" w:hAnsi="Garamond" w:cs="Times"/>
          <w:color w:val="333333"/>
        </w:rPr>
        <w:t xml:space="preserve"> data techniques such as choosing the right result metrics, sampling techniques to improve the chance of detecting insecure villages. </w:t>
      </w:r>
    </w:p>
    <w:p w14:paraId="7BE64993" w14:textId="62AF75E6" w:rsidR="00775A59" w:rsidRDefault="00C83D7C" w:rsidP="00C649E1">
      <w:pPr>
        <w:spacing w:after="100" w:afterAutospacing="1" w:line="480" w:lineRule="auto"/>
        <w:ind w:left="720"/>
        <w:rPr>
          <w:rFonts w:ascii="Garamond" w:eastAsia="SimSun" w:hAnsi="Garamond" w:cs="Times"/>
          <w:color w:val="333333"/>
        </w:rPr>
      </w:pPr>
      <w:r>
        <w:rPr>
          <w:rFonts w:ascii="Garamond" w:eastAsia="SimSun" w:hAnsi="Garamond" w:cs="Times"/>
          <w:color w:val="333333"/>
        </w:rPr>
        <w:t xml:space="preserve">According to the FEWSNET, an FCS from 0 to 28 is considered </w:t>
      </w:r>
      <w:r w:rsidR="00E97B33">
        <w:rPr>
          <w:rFonts w:ascii="Garamond" w:eastAsia="SimSun" w:hAnsi="Garamond" w:cs="Times"/>
          <w:color w:val="333333"/>
        </w:rPr>
        <w:t xml:space="preserve">as </w:t>
      </w:r>
      <w:r>
        <w:rPr>
          <w:rFonts w:ascii="Garamond" w:eastAsia="SimSun" w:hAnsi="Garamond" w:cs="Times"/>
          <w:color w:val="333333"/>
        </w:rPr>
        <w:t>“</w:t>
      </w:r>
      <w:bookmarkStart w:id="2" w:name="_Hlk25264387"/>
      <w:r>
        <w:rPr>
          <w:rFonts w:ascii="Garamond" w:eastAsia="SimSun" w:hAnsi="Garamond" w:cs="Times"/>
          <w:color w:val="333333"/>
        </w:rPr>
        <w:t xml:space="preserve">Poor”; 28 to 42 </w:t>
      </w:r>
      <w:r w:rsidR="00E97B33">
        <w:rPr>
          <w:rFonts w:ascii="Garamond" w:eastAsia="SimSun" w:hAnsi="Garamond" w:cs="Times"/>
          <w:color w:val="333333"/>
        </w:rPr>
        <w:t>as</w:t>
      </w:r>
      <w:r>
        <w:rPr>
          <w:rFonts w:ascii="Garamond" w:eastAsia="SimSun" w:hAnsi="Garamond" w:cs="Times"/>
          <w:color w:val="333333"/>
        </w:rPr>
        <w:t xml:space="preserve"> “Borderline</w:t>
      </w:r>
      <w:r w:rsidR="00E97B33">
        <w:rPr>
          <w:rFonts w:ascii="Garamond" w:eastAsia="SimSun" w:hAnsi="Garamond" w:cs="Times"/>
          <w:color w:val="333333"/>
        </w:rPr>
        <w:t>,”</w:t>
      </w:r>
      <w:r>
        <w:rPr>
          <w:rFonts w:ascii="Garamond" w:eastAsia="SimSun" w:hAnsi="Garamond" w:cs="Times"/>
          <w:color w:val="333333"/>
        </w:rPr>
        <w:t xml:space="preserve"> and above 42 </w:t>
      </w:r>
      <w:r w:rsidR="00E97B33">
        <w:rPr>
          <w:rFonts w:ascii="Garamond" w:eastAsia="SimSun" w:hAnsi="Garamond" w:cs="Times"/>
          <w:color w:val="333333"/>
        </w:rPr>
        <w:t>as</w:t>
      </w:r>
      <w:r>
        <w:rPr>
          <w:rFonts w:ascii="Garamond" w:eastAsia="SimSun" w:hAnsi="Garamond" w:cs="Times"/>
          <w:color w:val="333333"/>
        </w:rPr>
        <w:t xml:space="preserve"> “</w:t>
      </w:r>
      <w:r w:rsidRPr="00C83D7C">
        <w:rPr>
          <w:rFonts w:ascii="Garamond" w:eastAsia="SimSun" w:hAnsi="Garamond" w:cs="Times"/>
          <w:color w:val="333333"/>
        </w:rPr>
        <w:t>Acceptable</w:t>
      </w:r>
      <w:bookmarkEnd w:id="2"/>
      <w:r w:rsidR="002742F7">
        <w:rPr>
          <w:rFonts w:ascii="Garamond" w:eastAsia="SimSun" w:hAnsi="Garamond" w:cs="Times"/>
          <w:color w:val="333333"/>
        </w:rPr>
        <w:t>. A</w:t>
      </w:r>
      <w:r w:rsidR="000220FE">
        <w:rPr>
          <w:rFonts w:ascii="Garamond" w:eastAsia="SimSun" w:hAnsi="Garamond" w:cs="Times"/>
          <w:color w:val="333333"/>
        </w:rPr>
        <w:t>n</w:t>
      </w:r>
      <w:r w:rsidR="002742F7">
        <w:rPr>
          <w:rFonts w:ascii="Garamond" w:eastAsia="SimSun" w:hAnsi="Garamond" w:cs="Times"/>
          <w:color w:val="333333"/>
        </w:rPr>
        <w:t xml:space="preserve"> rCSI above 42 is considered “Severely </w:t>
      </w:r>
      <w:r w:rsidR="002742F7" w:rsidRPr="00A1149C">
        <w:rPr>
          <w:rFonts w:ascii="Garamond" w:eastAsia="SimSun" w:hAnsi="Garamond" w:cs="Times"/>
          <w:color w:val="333333"/>
        </w:rPr>
        <w:t>insecure</w:t>
      </w:r>
      <w:r w:rsidR="002742F7">
        <w:rPr>
          <w:rFonts w:ascii="Garamond" w:eastAsia="SimSun" w:hAnsi="Garamond" w:cs="Times"/>
          <w:color w:val="333333"/>
        </w:rPr>
        <w:t>”; 17 to 42 is “</w:t>
      </w:r>
      <w:r w:rsidR="002742F7" w:rsidRPr="00A1149C">
        <w:rPr>
          <w:rFonts w:ascii="Garamond" w:eastAsia="SimSun" w:hAnsi="Garamond" w:cs="Times"/>
          <w:color w:val="333333"/>
        </w:rPr>
        <w:t>Moderately</w:t>
      </w:r>
      <w:r w:rsidR="002742F7">
        <w:rPr>
          <w:rFonts w:ascii="Garamond" w:eastAsia="SimSun" w:hAnsi="Garamond" w:cs="Times"/>
          <w:color w:val="333333"/>
        </w:rPr>
        <w:t xml:space="preserve"> insecure”; 4 to 17 is “</w:t>
      </w:r>
      <w:r w:rsidR="002742F7" w:rsidRPr="00A1149C">
        <w:rPr>
          <w:rFonts w:ascii="Garamond" w:eastAsia="SimSun" w:hAnsi="Garamond" w:cs="Times"/>
          <w:color w:val="333333"/>
        </w:rPr>
        <w:t>Mildly insecure</w:t>
      </w:r>
      <w:r w:rsidR="002742F7">
        <w:rPr>
          <w:rFonts w:ascii="Garamond" w:eastAsia="SimSun" w:hAnsi="Garamond" w:cs="Times"/>
          <w:color w:val="333333"/>
        </w:rPr>
        <w:t>”; and 0 to 4 is “</w:t>
      </w:r>
      <w:r w:rsidR="002742F7" w:rsidRPr="002742F7">
        <w:rPr>
          <w:rFonts w:ascii="Garamond" w:eastAsia="SimSun" w:hAnsi="Garamond" w:cs="Times"/>
          <w:color w:val="333333"/>
        </w:rPr>
        <w:t>Food Secure</w:t>
      </w:r>
      <w:r w:rsidR="000220FE">
        <w:rPr>
          <w:rFonts w:ascii="Garamond" w:eastAsia="SimSun" w:hAnsi="Garamond" w:cs="Times"/>
          <w:color w:val="333333"/>
        </w:rPr>
        <w:t>.”</w:t>
      </w:r>
      <w:r w:rsidR="002746C8">
        <w:rPr>
          <w:rFonts w:ascii="Garamond" w:eastAsia="SimSun" w:hAnsi="Garamond" w:cs="Times"/>
          <w:color w:val="333333"/>
        </w:rPr>
        <w:t xml:space="preserve"> </w:t>
      </w:r>
      <w:r w:rsidR="00510DCC">
        <w:rPr>
          <w:rFonts w:ascii="Garamond" w:eastAsia="SimSun" w:hAnsi="Garamond" w:cs="Times"/>
          <w:color w:val="333333"/>
        </w:rPr>
        <w:t>These cutoffs</w:t>
      </w:r>
      <w:r w:rsidR="002746C8">
        <w:rPr>
          <w:rFonts w:ascii="Garamond" w:eastAsia="SimSun" w:hAnsi="Garamond" w:cs="Times"/>
          <w:color w:val="333333"/>
        </w:rPr>
        <w:t xml:space="preserve"> used in </w:t>
      </w:r>
      <w:r w:rsidR="009715C5">
        <w:rPr>
          <w:rFonts w:ascii="Garamond" w:eastAsia="SimSun" w:hAnsi="Garamond" w:cs="Times"/>
          <w:color w:val="333333"/>
        </w:rPr>
        <w:t>the field</w:t>
      </w:r>
      <w:r w:rsidR="002746C8">
        <w:rPr>
          <w:rFonts w:ascii="Garamond" w:eastAsia="SimSun" w:hAnsi="Garamond" w:cs="Times"/>
          <w:color w:val="333333"/>
        </w:rPr>
        <w:t xml:space="preserve">work </w:t>
      </w:r>
      <w:r w:rsidR="009715C5">
        <w:rPr>
          <w:rFonts w:ascii="Garamond" w:eastAsia="SimSun" w:hAnsi="Garamond" w:cs="Times"/>
          <w:color w:val="333333"/>
        </w:rPr>
        <w:t xml:space="preserve">by NGOs and governments allow us to transform the </w:t>
      </w:r>
      <w:r w:rsidR="00F71D7C">
        <w:rPr>
          <w:rFonts w:ascii="Garamond" w:eastAsia="SimSun" w:hAnsi="Garamond" w:cs="Times"/>
          <w:color w:val="333333"/>
        </w:rPr>
        <w:t>continuous food security measure</w:t>
      </w:r>
      <w:r w:rsidR="00CA5ED2">
        <w:rPr>
          <w:rFonts w:ascii="Garamond" w:eastAsia="SimSun" w:hAnsi="Garamond" w:cs="Times"/>
          <w:color w:val="333333"/>
        </w:rPr>
        <w:t>s</w:t>
      </w:r>
      <w:r w:rsidR="00F71D7C">
        <w:rPr>
          <w:rFonts w:ascii="Garamond" w:eastAsia="SimSun" w:hAnsi="Garamond" w:cs="Times"/>
          <w:color w:val="333333"/>
        </w:rPr>
        <w:t xml:space="preserve"> into categorical </w:t>
      </w:r>
      <w:r w:rsidR="007A4804">
        <w:rPr>
          <w:rFonts w:ascii="Garamond" w:eastAsia="SimSun" w:hAnsi="Garamond" w:cs="Times"/>
          <w:color w:val="333333"/>
        </w:rPr>
        <w:t>using</w:t>
      </w:r>
      <w:r w:rsidR="00F71D7C">
        <w:rPr>
          <w:rFonts w:ascii="Garamond" w:eastAsia="SimSun" w:hAnsi="Garamond" w:cs="Times"/>
          <w:color w:val="333333"/>
        </w:rPr>
        <w:t xml:space="preserve"> these cutoffs. </w:t>
      </w:r>
      <w:r w:rsidR="00905E45">
        <w:rPr>
          <w:rFonts w:ascii="Garamond" w:eastAsia="SimSun" w:hAnsi="Garamond" w:cs="Times"/>
          <w:color w:val="333333"/>
        </w:rPr>
        <w:t xml:space="preserve">The goal of the prediction problem then becomes </w:t>
      </w:r>
      <w:r w:rsidR="00CA5ED2">
        <w:rPr>
          <w:rFonts w:ascii="Garamond" w:eastAsia="SimSun" w:hAnsi="Garamond" w:cs="Times"/>
          <w:color w:val="333333"/>
        </w:rPr>
        <w:t>detecting the clusters in the most insecure category (“Poor” or “severely/moderately insecure”) if there is one</w:t>
      </w:r>
      <w:r w:rsidR="00F22B7D">
        <w:rPr>
          <w:rFonts w:ascii="Garamond" w:eastAsia="SimSun" w:hAnsi="Garamond" w:cs="Times"/>
          <w:color w:val="333333"/>
        </w:rPr>
        <w:t>. In some cases, these insecure clusters comprise</w:t>
      </w:r>
      <w:r w:rsidR="003C104D">
        <w:rPr>
          <w:rFonts w:ascii="Garamond" w:eastAsia="SimSun" w:hAnsi="Garamond" w:cs="Times"/>
          <w:color w:val="333333"/>
        </w:rPr>
        <w:t xml:space="preserve"> </w:t>
      </w:r>
      <w:r w:rsidR="00F22B7D">
        <w:rPr>
          <w:rFonts w:ascii="Garamond" w:eastAsia="SimSun" w:hAnsi="Garamond" w:cs="Times"/>
          <w:color w:val="333333"/>
        </w:rPr>
        <w:t xml:space="preserve">less than </w:t>
      </w:r>
      <w:r w:rsidR="00E73C5C">
        <w:rPr>
          <w:rFonts w:ascii="Garamond" w:eastAsia="SimSun" w:hAnsi="Garamond" w:cs="Times"/>
          <w:color w:val="333333"/>
        </w:rPr>
        <w:t>1</w:t>
      </w:r>
      <w:r w:rsidR="00F22B7D">
        <w:rPr>
          <w:rFonts w:ascii="Garamond" w:eastAsia="SimSun" w:hAnsi="Garamond" w:cs="Times"/>
          <w:color w:val="333333"/>
        </w:rPr>
        <w:t xml:space="preserve">% in the data which makes it harder to detect </w:t>
      </w:r>
      <w:r w:rsidR="00D56CBB">
        <w:rPr>
          <w:rFonts w:ascii="Garamond" w:eastAsia="SimSun" w:hAnsi="Garamond" w:cs="Times"/>
          <w:color w:val="333333"/>
        </w:rPr>
        <w:t>using conventional methods</w:t>
      </w:r>
      <w:r w:rsidR="005D1219">
        <w:rPr>
          <w:rFonts w:ascii="Garamond" w:eastAsia="SimSun" w:hAnsi="Garamond" w:cs="Times"/>
          <w:color w:val="333333"/>
        </w:rPr>
        <w:t xml:space="preserve"> (with </w:t>
      </w:r>
      <w:r w:rsidR="00E97B33">
        <w:rPr>
          <w:rFonts w:ascii="Garamond" w:eastAsia="SimSun" w:hAnsi="Garamond" w:cs="Times"/>
          <w:color w:val="333333"/>
        </w:rPr>
        <w:t>exact</w:t>
      </w:r>
      <w:r w:rsidR="005D1219">
        <w:rPr>
          <w:rFonts w:ascii="Garamond" w:eastAsia="SimSun" w:hAnsi="Garamond" w:cs="Times"/>
          <w:color w:val="333333"/>
        </w:rPr>
        <w:t xml:space="preserve"> proportion on the entire dataset presented in</w:t>
      </w:r>
      <w:r w:rsidR="00585BC5">
        <w:rPr>
          <w:rFonts w:ascii="Garamond" w:eastAsia="SimSun" w:hAnsi="Garamond" w:cs="Times"/>
          <w:color w:val="333333"/>
        </w:rPr>
        <w:t xml:space="preserve"> Appendix</w:t>
      </w:r>
      <w:r w:rsidR="005D1219">
        <w:rPr>
          <w:rFonts w:ascii="Garamond" w:eastAsia="SimSun" w:hAnsi="Garamond" w:cs="Times"/>
          <w:color w:val="333333"/>
        </w:rPr>
        <w:t xml:space="preserve"> </w:t>
      </w:r>
      <w:r w:rsidR="00775A59">
        <w:rPr>
          <w:rFonts w:ascii="Garamond" w:eastAsia="SimSun" w:hAnsi="Garamond" w:cs="Times"/>
          <w:color w:val="333333"/>
        </w:rPr>
        <w:t xml:space="preserve">Figure </w:t>
      </w:r>
      <w:r w:rsidR="005D1219">
        <w:rPr>
          <w:rFonts w:ascii="Garamond" w:eastAsia="SimSun" w:hAnsi="Garamond" w:cs="Times"/>
          <w:color w:val="333333"/>
        </w:rPr>
        <w:t>A</w:t>
      </w:r>
      <w:r w:rsidR="00775A59">
        <w:rPr>
          <w:rFonts w:ascii="Garamond" w:eastAsia="SimSun" w:hAnsi="Garamond" w:cs="Times"/>
          <w:color w:val="333333"/>
        </w:rPr>
        <w:t>1</w:t>
      </w:r>
      <w:r w:rsidR="005D1219">
        <w:rPr>
          <w:rFonts w:ascii="Garamond" w:eastAsia="SimSun" w:hAnsi="Garamond" w:cs="Times"/>
          <w:color w:val="333333"/>
        </w:rPr>
        <w:t>).</w:t>
      </w:r>
    </w:p>
    <w:p w14:paraId="47643524" w14:textId="54169AA7" w:rsidR="008E31DF" w:rsidRPr="007B25A5" w:rsidRDefault="008E31DF" w:rsidP="008E31D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An alternative to strictly following the cutoffs to have three </w:t>
      </w:r>
      <w:r w:rsidR="00D845AB">
        <w:rPr>
          <w:rFonts w:ascii="Garamond" w:eastAsia="SimSun" w:hAnsi="Garamond" w:cs="Times"/>
          <w:color w:val="333333"/>
        </w:rPr>
        <w:t xml:space="preserve">or four </w:t>
      </w:r>
      <w:r>
        <w:rPr>
          <w:rFonts w:ascii="Garamond" w:eastAsia="SimSun" w:hAnsi="Garamond" w:cs="Times"/>
          <w:color w:val="333333"/>
        </w:rPr>
        <w:t>categories</w:t>
      </w:r>
      <w:r w:rsidR="00BE55F4">
        <w:rPr>
          <w:rFonts w:ascii="Garamond" w:eastAsia="SimSun" w:hAnsi="Garamond" w:cs="Times"/>
          <w:color w:val="333333"/>
        </w:rPr>
        <w:t xml:space="preserve"> as outcome variables </w:t>
      </w:r>
      <w:r w:rsidR="005D734B">
        <w:rPr>
          <w:rFonts w:ascii="Garamond" w:eastAsia="SimSun" w:hAnsi="Garamond" w:cs="Times"/>
          <w:color w:val="333333"/>
        </w:rPr>
        <w:t>is to have the outcome variable as binary by treating the safest category as 0, and the rest as “potentially or currently insecure</w:t>
      </w:r>
      <w:r w:rsidR="000220FE">
        <w:rPr>
          <w:rFonts w:ascii="Garamond" w:eastAsia="SimSun" w:hAnsi="Garamond" w:cs="Times"/>
          <w:color w:val="333333"/>
        </w:rPr>
        <w:t>.”</w:t>
      </w:r>
      <w:r w:rsidR="005D734B">
        <w:rPr>
          <w:rFonts w:ascii="Garamond" w:eastAsia="SimSun" w:hAnsi="Garamond" w:cs="Times"/>
          <w:color w:val="333333"/>
        </w:rPr>
        <w:t xml:space="preserve"> The binary </w:t>
      </w:r>
      <w:r w:rsidR="00063BF2">
        <w:rPr>
          <w:rFonts w:ascii="Garamond" w:eastAsia="SimSun" w:hAnsi="Garamond" w:cs="Times"/>
          <w:color w:val="333333"/>
        </w:rPr>
        <w:t>split has simple interpretations o</w:t>
      </w:r>
      <w:r w:rsidR="000220FE">
        <w:rPr>
          <w:rFonts w:ascii="Garamond" w:eastAsia="SimSun" w:hAnsi="Garamond" w:cs="Times"/>
          <w:color w:val="333333"/>
        </w:rPr>
        <w:t>f</w:t>
      </w:r>
      <w:r w:rsidR="00063BF2">
        <w:rPr>
          <w:rFonts w:ascii="Garamond" w:eastAsia="SimSun" w:hAnsi="Garamond" w:cs="Times"/>
          <w:color w:val="333333"/>
        </w:rPr>
        <w:t xml:space="preserve"> the </w:t>
      </w:r>
      <w:r w:rsidR="00407FA2">
        <w:rPr>
          <w:rFonts w:ascii="Garamond" w:eastAsia="SimSun" w:hAnsi="Garamond" w:cs="Times"/>
          <w:color w:val="333333"/>
        </w:rPr>
        <w:t>results,</w:t>
      </w:r>
      <w:r w:rsidR="00063BF2">
        <w:rPr>
          <w:rFonts w:ascii="Garamond" w:eastAsia="SimSun" w:hAnsi="Garamond" w:cs="Times"/>
          <w:color w:val="333333"/>
        </w:rPr>
        <w:t xml:space="preserve"> and we can use measures like the ROC curve to demonstrate the </w:t>
      </w:r>
      <w:r w:rsidR="00237AEF">
        <w:rPr>
          <w:rFonts w:ascii="Garamond" w:eastAsia="SimSun" w:hAnsi="Garamond" w:cs="Times"/>
          <w:color w:val="333333"/>
        </w:rPr>
        <w:t>model</w:t>
      </w:r>
      <w:r w:rsidR="00323B4C">
        <w:rPr>
          <w:rFonts w:ascii="Garamond" w:eastAsia="SimSun" w:hAnsi="Garamond" w:cs="Times"/>
          <w:color w:val="333333"/>
        </w:rPr>
        <w:t xml:space="preserve">s’ ability to </w:t>
      </w:r>
      <w:r w:rsidR="00F954EA">
        <w:rPr>
          <w:rFonts w:ascii="Garamond" w:eastAsia="SimSun" w:hAnsi="Garamond" w:cs="Times"/>
          <w:color w:val="333333"/>
        </w:rPr>
        <w:t xml:space="preserve">classify the unsafe category accurately. </w:t>
      </w:r>
      <w:r w:rsidR="00CA5CDB">
        <w:rPr>
          <w:rFonts w:ascii="Garamond" w:eastAsia="SimSun" w:hAnsi="Garamond" w:cs="Times"/>
          <w:color w:val="333333"/>
        </w:rPr>
        <w:t xml:space="preserve">We use the results on the binary splits to be a coarser classification of clusters that may </w:t>
      </w:r>
      <w:r w:rsidR="000220FE">
        <w:rPr>
          <w:rFonts w:ascii="Garamond" w:eastAsia="SimSun" w:hAnsi="Garamond" w:cs="Times"/>
          <w:color w:val="333333"/>
        </w:rPr>
        <w:t>require</w:t>
      </w:r>
      <w:r w:rsidR="00CA5CDB">
        <w:rPr>
          <w:rFonts w:ascii="Garamond" w:eastAsia="SimSun" w:hAnsi="Garamond" w:cs="Times"/>
          <w:color w:val="333333"/>
        </w:rPr>
        <w:t xml:space="preserve"> assistance. One </w:t>
      </w:r>
      <w:r w:rsidR="000220FE">
        <w:rPr>
          <w:rFonts w:ascii="Garamond" w:eastAsia="SimSun" w:hAnsi="Garamond" w:cs="Times"/>
          <w:color w:val="333333"/>
        </w:rPr>
        <w:t>significant</w:t>
      </w:r>
      <w:r w:rsidR="00CA5CDB">
        <w:rPr>
          <w:rFonts w:ascii="Garamond" w:eastAsia="SimSun" w:hAnsi="Garamond" w:cs="Times"/>
          <w:color w:val="333333"/>
        </w:rPr>
        <w:t xml:space="preserve"> advantage in treating data as binary is that we have more data in the minority class</w:t>
      </w:r>
      <w:r w:rsidR="007F2744">
        <w:rPr>
          <w:rFonts w:ascii="Garamond" w:eastAsia="SimSun" w:hAnsi="Garamond" w:cs="Times"/>
          <w:color w:val="333333"/>
        </w:rPr>
        <w:t xml:space="preserve"> to make the models work better</w:t>
      </w:r>
      <w:r w:rsidR="00CA5CDB">
        <w:rPr>
          <w:rFonts w:ascii="Garamond" w:eastAsia="SimSun"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SimSun" w:hAnsi="Garamond" w:cs="Times"/>
          <w:color w:val="333333"/>
        </w:rPr>
        <w:t>We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rate to try and get</w:t>
      </w:r>
      <w:r w:rsidR="00AB6E82" w:rsidRPr="00AB6E82">
        <w:rPr>
          <w:rFonts w:ascii="Garamond" w:eastAsia="SimSun" w:hAnsi="Garamond" w:cs="Times"/>
          <w:color w:val="333333"/>
        </w:rPr>
        <w:t xml:space="preserve"> all the insecure households</w:t>
      </w:r>
      <w:r w:rsidR="00AA7D1C">
        <w:rPr>
          <w:rFonts w:ascii="Garamond" w:eastAsia="SimSun" w:hAnsi="Garamond" w:cs="Times"/>
          <w:color w:val="333333"/>
        </w:rPr>
        <w:t>, without 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mistakenly categoriz</w:t>
      </w:r>
      <w:r w:rsidR="005E61B9">
        <w:rPr>
          <w:rFonts w:ascii="Garamond" w:eastAsia="SimSun" w:hAnsi="Garamond" w:cs="Times"/>
          <w:color w:val="333333"/>
        </w:rPr>
        <w:t>e</w:t>
      </w:r>
      <w:r w:rsidR="00AA7D1C" w:rsidRPr="00AB6E82">
        <w:rPr>
          <w:rFonts w:ascii="Garamond" w:eastAsia="SimSun" w:hAnsi="Garamond" w:cs="Times"/>
          <w:color w:val="333333"/>
        </w:rPr>
        <w:t xml:space="preserve">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w:t>
      </w:r>
      <w:r w:rsidR="00B94A1F">
        <w:rPr>
          <w:rFonts w:ascii="Garamond" w:eastAsia="SimSun" w:hAnsi="Garamond" w:cs="Times"/>
          <w:color w:val="333333"/>
        </w:rPr>
        <w:t xml:space="preserve"> The </w:t>
      </w:r>
      <w:r w:rsidR="00025CB5">
        <w:rPr>
          <w:rFonts w:ascii="Garamond" w:eastAsia="SimSun" w:hAnsi="Garamond" w:cs="Times"/>
          <w:color w:val="333333"/>
        </w:rPr>
        <w:t>F</w:t>
      </w:r>
      <w:r w:rsidR="00B94A1F">
        <w:rPr>
          <w:rFonts w:ascii="Garamond" w:eastAsia="SimSun" w:hAnsi="Garamond" w:cs="Times"/>
          <w:color w:val="333333"/>
        </w:rPr>
        <w:t>-1 score</w:t>
      </w:r>
      <w:r w:rsidR="00680F55">
        <w:rPr>
          <w:rFonts w:ascii="Garamond" w:eastAsia="SimSun" w:hAnsi="Garamond" w:cs="Times"/>
          <w:color w:val="333333"/>
        </w:rPr>
        <w:t xml:space="preserve">, </w:t>
      </w:r>
      <w:r w:rsidR="00B94A1F">
        <w:rPr>
          <w:rFonts w:ascii="Garamond" w:eastAsia="SimSun" w:hAnsi="Garamond" w:cs="Times"/>
          <w:color w:val="333333"/>
        </w:rPr>
        <w:t xml:space="preserve">essentially the </w:t>
      </w:r>
      <w:r w:rsidR="00680F55" w:rsidRPr="00680F55">
        <w:rPr>
          <w:rFonts w:ascii="Garamond" w:eastAsia="SimSun" w:hAnsi="Garamond" w:cs="Times"/>
          <w:color w:val="333333"/>
        </w:rPr>
        <w:t>weighted</w:t>
      </w:r>
      <w:r w:rsidR="00680F55">
        <w:rPr>
          <w:rFonts w:ascii="Garamond" w:eastAsia="SimSun" w:hAnsi="Garamond" w:cs="Times"/>
          <w:color w:val="333333"/>
        </w:rPr>
        <w:t xml:space="preserve"> </w:t>
      </w:r>
      <w:r w:rsidR="00680F55" w:rsidRPr="00680F55">
        <w:rPr>
          <w:rFonts w:ascii="Garamond" w:eastAsia="SimSun" w:hAnsi="Garamond" w:cs="Times"/>
          <w:color w:val="333333"/>
        </w:rPr>
        <w:t xml:space="preserve">harmonic </w:t>
      </w:r>
      <w:r w:rsidR="00B94A1F">
        <w:rPr>
          <w:rFonts w:ascii="Garamond" w:eastAsia="SimSun" w:hAnsi="Garamond" w:cs="Times"/>
          <w:color w:val="333333"/>
        </w:rPr>
        <w:t>average</w:t>
      </w:r>
      <w:r w:rsidR="004F1D44">
        <w:rPr>
          <w:rFonts w:ascii="Garamond" w:eastAsia="SimSun" w:hAnsi="Garamond" w:cs="Times"/>
          <w:color w:val="333333"/>
        </w:rPr>
        <w:t>s</w:t>
      </w:r>
      <w:r w:rsidR="00B94A1F">
        <w:rPr>
          <w:rFonts w:ascii="Garamond" w:eastAsia="SimSun" w:hAnsi="Garamond" w:cs="Times"/>
          <w:color w:val="333333"/>
        </w:rPr>
        <w:t xml:space="preserve"> of precision and recall</w:t>
      </w:r>
      <w:r w:rsidR="00680F55">
        <w:rPr>
          <w:rFonts w:ascii="Garamond" w:eastAsia="SimSun" w:hAnsi="Garamond" w:cs="Times"/>
          <w:color w:val="333333"/>
        </w:rPr>
        <w:t>,</w:t>
      </w:r>
      <w:r w:rsidR="00B94A1F">
        <w:rPr>
          <w:rFonts w:ascii="Garamond" w:eastAsia="SimSun" w:hAnsi="Garamond" w:cs="Times"/>
          <w:color w:val="333333"/>
        </w:rPr>
        <w:t xml:space="preserve"> </w:t>
      </w:r>
      <w:r w:rsidR="00E610D8">
        <w:rPr>
          <w:rFonts w:ascii="Garamond" w:eastAsia="SimSun" w:hAnsi="Garamond" w:cs="Times"/>
          <w:color w:val="333333"/>
        </w:rPr>
        <w:t>serve</w:t>
      </w:r>
      <w:r w:rsidR="000220FE">
        <w:rPr>
          <w:rFonts w:ascii="Garamond" w:eastAsia="SimSun" w:hAnsi="Garamond" w:cs="Times"/>
          <w:color w:val="333333"/>
        </w:rPr>
        <w:t>s</w:t>
      </w:r>
      <w:r w:rsidR="00E610D8">
        <w:rPr>
          <w:rFonts w:ascii="Garamond" w:eastAsia="SimSun" w:hAnsi="Garamond" w:cs="Times"/>
          <w:color w:val="333333"/>
        </w:rPr>
        <w:t xml:space="preserve"> as </w:t>
      </w:r>
      <w:r w:rsidR="00E610D8" w:rsidRPr="00AB6E82">
        <w:rPr>
          <w:rFonts w:ascii="Garamond" w:eastAsia="SimSun" w:hAnsi="Garamond" w:cs="Times"/>
          <w:color w:val="333333"/>
        </w:rPr>
        <w:t>balance</w:t>
      </w:r>
      <w:r w:rsidR="004F1D44">
        <w:rPr>
          <w:rFonts w:ascii="Garamond" w:eastAsia="SimSun" w:hAnsi="Garamond" w:cs="Times"/>
          <w:color w:val="333333"/>
        </w:rPr>
        <w:t>d measures of</w:t>
      </w:r>
      <w:r w:rsidR="00E610D8" w:rsidRPr="00AB6E82">
        <w:rPr>
          <w:rFonts w:ascii="Garamond" w:eastAsia="SimSun" w:hAnsi="Garamond" w:cs="Times"/>
          <w:color w:val="333333"/>
        </w:rPr>
        <w:t xml:space="preserve"> </w:t>
      </w:r>
      <w:r w:rsidR="00E244B3">
        <w:rPr>
          <w:rFonts w:ascii="Garamond" w:eastAsia="SimSun" w:hAnsi="Garamond" w:cs="Times"/>
          <w:color w:val="333333"/>
        </w:rPr>
        <w:t xml:space="preserve">the two. </w:t>
      </w:r>
      <w:r w:rsidR="00CB1CCA">
        <w:rPr>
          <w:rFonts w:ascii="Garamond" w:eastAsia="SimSun" w:hAnsi="Garamond" w:cs="Times"/>
          <w:color w:val="333333"/>
        </w:rPr>
        <w:t xml:space="preserve">To summarize, the prediction results will be evaluated based </w:t>
      </w:r>
      <w:r w:rsidR="00C148D7">
        <w:rPr>
          <w:rFonts w:ascii="Garamond" w:eastAsia="SimSun" w:hAnsi="Garamond" w:cs="Times"/>
          <w:color w:val="333333"/>
        </w:rPr>
        <w:t xml:space="preserve">mainly on recall of the insecure category but also </w:t>
      </w:r>
      <w:r w:rsidR="00C92600">
        <w:rPr>
          <w:rFonts w:ascii="Garamond" w:eastAsia="SimSun" w:hAnsi="Garamond" w:cs="Times"/>
          <w:color w:val="333333"/>
        </w:rPr>
        <w:t xml:space="preserve">in </w:t>
      </w:r>
      <w:r w:rsidR="00C148D7">
        <w:rPr>
          <w:rFonts w:ascii="Garamond" w:eastAsia="SimSun" w:hAnsi="Garamond" w:cs="Times"/>
          <w:color w:val="333333"/>
        </w:rPr>
        <w:t>consideration</w:t>
      </w:r>
      <w:r w:rsidR="00C92600">
        <w:rPr>
          <w:rFonts w:ascii="Garamond" w:eastAsia="SimSun" w:hAnsi="Garamond" w:cs="Times"/>
          <w:color w:val="333333"/>
        </w:rPr>
        <w:t xml:space="preserve"> </w:t>
      </w:r>
      <w:r w:rsidR="00C92600">
        <w:rPr>
          <w:rFonts w:ascii="Garamond" w:eastAsia="SimSun" w:hAnsi="Garamond" w:cs="Times" w:hint="eastAsia"/>
          <w:color w:val="333333"/>
        </w:rPr>
        <w:t>of</w:t>
      </w:r>
      <w:r w:rsidR="00C148D7">
        <w:rPr>
          <w:rFonts w:ascii="Garamond" w:eastAsia="SimSun" w:hAnsi="Garamond" w:cs="Times"/>
          <w:color w:val="333333"/>
        </w:rPr>
        <w:t xml:space="preserve"> the performance of other measures.</w:t>
      </w:r>
    </w:p>
    <w:p w14:paraId="4084356C" w14:textId="5E2FD226" w:rsidR="007A2BC9" w:rsidRDefault="00A14D7F" w:rsidP="00680F55">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binary case, we use the widely used measure called </w:t>
      </w:r>
      <w:r w:rsidRPr="00A14D7F">
        <w:rPr>
          <w:rFonts w:ascii="Garamond" w:eastAsia="SimSun" w:hAnsi="Garamond" w:cs="Times"/>
          <w:color w:val="333333"/>
        </w:rPr>
        <w:t xml:space="preserve">receiver operating characteristic </w:t>
      </w:r>
      <w:r>
        <w:rPr>
          <w:rFonts w:ascii="Garamond" w:eastAsia="SimSun" w:hAnsi="Garamond" w:cs="Times"/>
          <w:color w:val="333333"/>
        </w:rPr>
        <w:t>(</w:t>
      </w:r>
      <w:r w:rsidRPr="00A14D7F">
        <w:rPr>
          <w:rFonts w:ascii="Garamond" w:eastAsia="SimSun" w:hAnsi="Garamond" w:cs="Times"/>
          <w:color w:val="333333"/>
        </w:rPr>
        <w:t>ROC</w:t>
      </w:r>
      <w:r>
        <w:rPr>
          <w:rFonts w:ascii="Garamond" w:eastAsia="SimSun" w:hAnsi="Garamond" w:cs="Times"/>
          <w:color w:val="333333"/>
        </w:rPr>
        <w:t>)</w:t>
      </w:r>
      <w:r w:rsidRPr="00A14D7F">
        <w:rPr>
          <w:rFonts w:ascii="Garamond" w:eastAsia="SimSun" w:hAnsi="Garamond" w:cs="Times"/>
          <w:color w:val="333333"/>
        </w:rPr>
        <w:t xml:space="preserve"> curve</w:t>
      </w:r>
      <w:r>
        <w:rPr>
          <w:rFonts w:ascii="Garamond" w:eastAsia="SimSun" w:hAnsi="Garamond" w:cs="Times"/>
          <w:color w:val="333333"/>
        </w:rPr>
        <w:t xml:space="preserve">. </w:t>
      </w:r>
      <w:r w:rsidR="00C20E3D">
        <w:rPr>
          <w:rFonts w:ascii="Garamond" w:eastAsia="SimSun" w:hAnsi="Garamond" w:cs="Times"/>
          <w:color w:val="333333"/>
        </w:rPr>
        <w:t>The curve plots</w:t>
      </w:r>
      <w:r w:rsidR="00C20E3D" w:rsidRPr="00C20E3D">
        <w:rPr>
          <w:rFonts w:ascii="Garamond" w:eastAsia="SimSun" w:hAnsi="Garamond" w:cs="Times"/>
          <w:color w:val="333333"/>
        </w:rPr>
        <w:t xml:space="preserve"> </w:t>
      </w:r>
      <w:r w:rsidR="00C20E3D">
        <w:rPr>
          <w:rFonts w:ascii="Garamond" w:eastAsia="SimSun" w:hAnsi="Garamond" w:cs="Times"/>
          <w:color w:val="333333"/>
        </w:rPr>
        <w:t xml:space="preserve">the </w:t>
      </w:r>
      <w:r w:rsidR="00C20E3D" w:rsidRPr="00C20E3D">
        <w:rPr>
          <w:rFonts w:ascii="Garamond" w:eastAsia="SimSun" w:hAnsi="Garamond" w:cs="Times"/>
          <w:color w:val="333333"/>
        </w:rPr>
        <w:t xml:space="preserve">true positive rate (TPR) </w:t>
      </w:r>
      <w:r w:rsidR="00A31941">
        <w:rPr>
          <w:rFonts w:ascii="Garamond" w:eastAsia="SimSun" w:hAnsi="Garamond" w:cs="Times"/>
          <w:color w:val="333333"/>
        </w:rPr>
        <w:t xml:space="preserve">or recall </w:t>
      </w:r>
      <w:r w:rsidR="00C20E3D" w:rsidRPr="00C20E3D">
        <w:rPr>
          <w:rFonts w:ascii="Garamond" w:eastAsia="SimSun" w:hAnsi="Garamond" w:cs="Times"/>
          <w:color w:val="333333"/>
        </w:rPr>
        <w:t>against the false positive rate (FPR) at</w:t>
      </w:r>
      <w:r w:rsidR="00C20E3D">
        <w:rPr>
          <w:rFonts w:ascii="Garamond" w:eastAsia="SimSun" w:hAnsi="Garamond" w:cs="Times"/>
          <w:color w:val="333333"/>
        </w:rPr>
        <w:t xml:space="preserve"> different values of threshold, where </w:t>
      </w:r>
      <w:r w:rsidR="000220FE">
        <w:rPr>
          <w:rFonts w:ascii="Garamond" w:eastAsia="SimSun" w:hAnsi="Garamond" w:cs="Times"/>
          <w:color w:val="333333"/>
        </w:rPr>
        <w:t xml:space="preserve">the </w:t>
      </w:r>
      <w:r w:rsidR="00C20E3D">
        <w:rPr>
          <w:rFonts w:ascii="Garamond" w:eastAsia="SimSun" w:hAnsi="Garamond" w:cs="Times"/>
          <w:color w:val="333333"/>
        </w:rPr>
        <w:t xml:space="preserve">threshold is defined as the </w:t>
      </w:r>
      <w:r w:rsidR="00A31941">
        <w:rPr>
          <w:rFonts w:ascii="Garamond" w:eastAsia="SimSun" w:hAnsi="Garamond" w:cs="Times"/>
          <w:color w:val="333333"/>
        </w:rPr>
        <w:t>probability cutoff</w:t>
      </w:r>
      <w:r w:rsidR="00C20E3D">
        <w:rPr>
          <w:rFonts w:ascii="Garamond" w:eastAsia="SimSun" w:hAnsi="Garamond" w:cs="Times"/>
          <w:color w:val="333333"/>
        </w:rPr>
        <w:t xml:space="preserve"> of treating an instance as 1</w:t>
      </w:r>
      <w:r w:rsidR="00C20E3D" w:rsidRPr="00C20E3D">
        <w:rPr>
          <w:rFonts w:ascii="Garamond" w:eastAsia="SimSun" w:hAnsi="Garamond" w:cs="Times"/>
          <w:color w:val="333333"/>
        </w:rPr>
        <w:t xml:space="preserve">. The false-positive rate </w:t>
      </w:r>
      <w:r w:rsidR="00073DD3">
        <w:rPr>
          <w:rFonts w:ascii="Garamond" w:eastAsia="SimSun" w:hAnsi="Garamond" w:cs="Times"/>
          <w:color w:val="333333"/>
        </w:rPr>
        <w:t>measures the case</w:t>
      </w:r>
      <w:r w:rsidR="00A74182">
        <w:rPr>
          <w:rFonts w:ascii="Garamond" w:eastAsia="SimSun" w:hAnsi="Garamond" w:cs="Times"/>
          <w:color w:val="333333"/>
        </w:rPr>
        <w:t>s we have a “false alarm</w:t>
      </w:r>
      <w:r w:rsidR="000220FE">
        <w:rPr>
          <w:rFonts w:ascii="Garamond" w:eastAsia="SimSun" w:hAnsi="Garamond" w:cs="Times"/>
          <w:color w:val="333333"/>
        </w:rPr>
        <w:t>.”</w:t>
      </w:r>
      <w:r w:rsidR="00A74182" w:rsidRPr="00A74182">
        <w:t xml:space="preserve"> </w:t>
      </w:r>
      <w:r w:rsidR="00A74182">
        <w:rPr>
          <w:rFonts w:ascii="Garamond" w:eastAsia="SimSun" w:hAnsi="Garamond" w:cs="Times"/>
          <w:color w:val="333333"/>
        </w:rPr>
        <w:t xml:space="preserve">The area under </w:t>
      </w:r>
      <w:r w:rsidR="00A74182" w:rsidRPr="00A74182">
        <w:rPr>
          <w:rFonts w:ascii="Garamond" w:eastAsia="SimSun" w:hAnsi="Garamond" w:cs="Times"/>
          <w:color w:val="333333"/>
        </w:rPr>
        <w:t xml:space="preserve">the ROC </w:t>
      </w:r>
      <w:r w:rsidR="00A74182">
        <w:rPr>
          <w:rFonts w:ascii="Garamond" w:eastAsia="SimSun" w:hAnsi="Garamond" w:cs="Times"/>
          <w:color w:val="333333"/>
        </w:rPr>
        <w:t>curve (</w:t>
      </w:r>
      <w:r w:rsidR="00A74182" w:rsidRPr="00A74182">
        <w:rPr>
          <w:rFonts w:ascii="Garamond" w:eastAsia="SimSun" w:hAnsi="Garamond" w:cs="Times"/>
          <w:color w:val="333333"/>
        </w:rPr>
        <w:t>AUC</w:t>
      </w:r>
      <w:r w:rsidR="00A74182">
        <w:rPr>
          <w:rFonts w:ascii="Garamond" w:eastAsia="SimSun" w:hAnsi="Garamond" w:cs="Times"/>
          <w:color w:val="333333"/>
        </w:rPr>
        <w:t>)</w:t>
      </w:r>
      <w:r w:rsidR="00A74182" w:rsidRPr="00A74182">
        <w:rPr>
          <w:rFonts w:ascii="Garamond" w:eastAsia="SimSun" w:hAnsi="Garamond" w:cs="Times"/>
          <w:color w:val="333333"/>
        </w:rPr>
        <w:t xml:space="preserve"> </w:t>
      </w:r>
      <w:r w:rsidR="00A74182">
        <w:rPr>
          <w:rFonts w:ascii="Garamond" w:eastAsia="SimSun" w:hAnsi="Garamond" w:cs="Times"/>
          <w:color w:val="333333"/>
        </w:rPr>
        <w:t xml:space="preserve">is the universal </w:t>
      </w:r>
      <w:r w:rsidR="00A74182" w:rsidRPr="00A74182">
        <w:rPr>
          <w:rFonts w:ascii="Garamond" w:eastAsia="SimSun" w:hAnsi="Garamond" w:cs="Times"/>
          <w:color w:val="333333"/>
        </w:rPr>
        <w:t>statistic for model comparison</w:t>
      </w:r>
      <w:r w:rsidR="00A74182">
        <w:rPr>
          <w:rFonts w:ascii="Garamond" w:eastAsia="SimSun" w:hAnsi="Garamond" w:cs="Times"/>
          <w:color w:val="333333"/>
        </w:rPr>
        <w:t xml:space="preserve"> in the machine learning practices.</w:t>
      </w:r>
      <w:r w:rsidR="006D0018">
        <w:rPr>
          <w:rFonts w:ascii="Garamond" w:eastAsia="SimSun"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SimSun" w:hAnsi="Garamond"/>
          <w:b/>
          <w:i/>
          <w:iCs/>
          <w:lang w:eastAsia="en-US"/>
        </w:rPr>
      </w:pPr>
      <w:r>
        <w:rPr>
          <w:rFonts w:ascii="Garamond" w:eastAsia="SimSun" w:hAnsi="Garamond"/>
          <w:b/>
          <w:i/>
          <w:iCs/>
          <w:lang w:eastAsia="en-US"/>
        </w:rPr>
        <w:t>Sampling</w:t>
      </w:r>
    </w:p>
    <w:p w14:paraId="31E671C0" w14:textId="3148FCCE" w:rsidR="00DC674F" w:rsidRPr="00DC674F" w:rsidRDefault="000B15DA" w:rsidP="00DC674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Food secure households and villages make up the majority of the data. When we feed the prediction algorithms with training data made up </w:t>
      </w:r>
      <w:r w:rsidR="000220FE">
        <w:rPr>
          <w:rFonts w:ascii="Garamond" w:eastAsia="SimSun" w:hAnsi="Garamond" w:cs="Times"/>
          <w:color w:val="333333"/>
        </w:rPr>
        <w:t>of</w:t>
      </w:r>
      <w:r>
        <w:rPr>
          <w:rFonts w:ascii="Garamond" w:eastAsia="SimSun"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SimSun" w:hAnsi="Garamond" w:cs="Times"/>
          <w:color w:val="333333"/>
        </w:rPr>
        <w:t xml:space="preserve">To force the models to gain as much information as possible </w:t>
      </w:r>
      <w:r>
        <w:rPr>
          <w:rFonts w:ascii="Garamond" w:eastAsia="SimSun" w:hAnsi="Garamond" w:cs="Times"/>
          <w:color w:val="333333"/>
        </w:rPr>
        <w:t>about</w:t>
      </w:r>
      <w:r w:rsidRPr="00C110CD">
        <w:rPr>
          <w:rFonts w:ascii="Garamond" w:eastAsia="SimSun" w:hAnsi="Garamond" w:cs="Times"/>
          <w:color w:val="333333"/>
        </w:rPr>
        <w:t xml:space="preserve"> the </w:t>
      </w:r>
      <w:r>
        <w:rPr>
          <w:rFonts w:ascii="Garamond" w:eastAsia="SimSun" w:hAnsi="Garamond" w:cs="Times"/>
          <w:color w:val="333333"/>
        </w:rPr>
        <w:t>food</w:t>
      </w:r>
      <w:r w:rsidR="000220FE">
        <w:rPr>
          <w:rFonts w:ascii="Garamond" w:eastAsia="SimSun" w:hAnsi="Garamond" w:cs="Times"/>
          <w:color w:val="333333"/>
        </w:rPr>
        <w:t>-</w:t>
      </w:r>
      <w:r>
        <w:rPr>
          <w:rFonts w:ascii="Garamond" w:eastAsia="SimSun" w:hAnsi="Garamond" w:cs="Times"/>
          <w:color w:val="333333"/>
        </w:rPr>
        <w:t>insecure households</w:t>
      </w:r>
      <w:r w:rsidRPr="00C110CD">
        <w:rPr>
          <w:rFonts w:ascii="Garamond" w:eastAsia="SimSun" w:hAnsi="Garamond" w:cs="Times"/>
          <w:color w:val="333333"/>
        </w:rPr>
        <w:t>, we appl</w:t>
      </w:r>
      <w:r>
        <w:rPr>
          <w:rFonts w:ascii="Garamond" w:eastAsia="SimSun" w:hAnsi="Garamond" w:cs="Times"/>
          <w:color w:val="333333"/>
        </w:rPr>
        <w:t>y</w:t>
      </w:r>
      <w:r w:rsidRPr="00C110CD">
        <w:rPr>
          <w:rFonts w:ascii="Garamond" w:eastAsia="SimSun" w:hAnsi="Garamond" w:cs="Times"/>
          <w:color w:val="333333"/>
        </w:rPr>
        <w:t xml:space="preserve"> downsampling and oversampling techniques </w:t>
      </w:r>
      <w:r w:rsidR="00EC6ED6">
        <w:rPr>
          <w:rFonts w:ascii="Garamond" w:eastAsia="SimSun" w:hAnsi="Garamond" w:cs="Times"/>
          <w:color w:val="333333"/>
        </w:rPr>
        <w:t xml:space="preserve">to create a more balanced </w:t>
      </w:r>
      <w:r w:rsidR="00422E66">
        <w:rPr>
          <w:rFonts w:ascii="Garamond" w:eastAsia="SimSun" w:hAnsi="Garamond" w:cs="Times"/>
          <w:color w:val="333333"/>
        </w:rPr>
        <w:t xml:space="preserve">training </w:t>
      </w:r>
      <w:r w:rsidR="00EC6ED6">
        <w:rPr>
          <w:rFonts w:ascii="Garamond" w:eastAsia="SimSun" w:hAnsi="Garamond" w:cs="Times"/>
          <w:color w:val="333333"/>
        </w:rPr>
        <w:t>dataset in terms of the outcome variable</w:t>
      </w:r>
      <w:r w:rsidR="00152FB5">
        <w:rPr>
          <w:rFonts w:ascii="Garamond" w:eastAsia="SimSun" w:hAnsi="Garamond" w:cs="Times"/>
          <w:color w:val="333333"/>
        </w:rPr>
        <w:t xml:space="preserve"> while the testing set remains intact</w:t>
      </w:r>
      <w:r w:rsidRPr="00C110CD">
        <w:rPr>
          <w:rFonts w:ascii="Garamond" w:eastAsia="SimSun" w:hAnsi="Garamond" w:cs="Times"/>
          <w:color w:val="333333"/>
        </w:rPr>
        <w:t xml:space="preserve">. </w:t>
      </w:r>
      <w:r>
        <w:rPr>
          <w:rFonts w:ascii="Garamond" w:eastAsia="SimSun" w:hAnsi="Garamond" w:cs="Times"/>
          <w:color w:val="333333"/>
        </w:rPr>
        <w:t xml:space="preserve">Specifically, we downsample the </w:t>
      </w:r>
      <w:r w:rsidR="00571A95">
        <w:rPr>
          <w:rFonts w:ascii="Garamond" w:eastAsia="SimSun" w:hAnsi="Garamond" w:cs="Times"/>
          <w:color w:val="333333"/>
        </w:rPr>
        <w:t>clusters</w:t>
      </w:r>
      <w:r>
        <w:rPr>
          <w:rFonts w:ascii="Garamond" w:eastAsia="SimSun" w:hAnsi="Garamond" w:cs="Times"/>
          <w:color w:val="333333"/>
        </w:rPr>
        <w:t xml:space="preserve"> in the food secure category and oversample the observations that are food insecure to artificially create a </w:t>
      </w:r>
      <w:r w:rsidR="00A061EC">
        <w:rPr>
          <w:rFonts w:ascii="Garamond" w:eastAsia="SimSun" w:hAnsi="Garamond" w:cs="Times"/>
          <w:color w:val="333333"/>
        </w:rPr>
        <w:t>training set</w:t>
      </w:r>
      <w:r>
        <w:rPr>
          <w:rFonts w:ascii="Garamond" w:eastAsia="SimSun" w:hAnsi="Garamond" w:cs="Times"/>
          <w:color w:val="333333"/>
        </w:rPr>
        <w:t xml:space="preserve"> where the insecure households make up half of the observations. </w:t>
      </w:r>
      <w:r w:rsidRPr="00C110CD">
        <w:rPr>
          <w:rFonts w:ascii="Garamond" w:eastAsia="SimSun" w:hAnsi="Garamond" w:cs="Times"/>
          <w:color w:val="333333"/>
        </w:rPr>
        <w:t xml:space="preserve">These methods are broadly used </w:t>
      </w:r>
      <w:r>
        <w:rPr>
          <w:rFonts w:ascii="Garamond" w:eastAsia="SimSun" w:hAnsi="Garamond" w:cs="Times"/>
          <w:color w:val="333333"/>
        </w:rPr>
        <w:t>to deal with</w:t>
      </w:r>
      <w:r w:rsidRPr="00C110CD">
        <w:rPr>
          <w:rFonts w:ascii="Garamond" w:eastAsia="SimSun" w:hAnsi="Garamond" w:cs="Times"/>
          <w:color w:val="333333"/>
        </w:rPr>
        <w:t xml:space="preserve"> imbalanced datasets.</w:t>
      </w:r>
      <w:r>
        <w:rPr>
          <w:rFonts w:ascii="Garamond" w:eastAsia="SimSun" w:hAnsi="Garamond" w:cs="Times"/>
          <w:color w:val="333333"/>
        </w:rPr>
        <w:t xml:space="preserve"> </w:t>
      </w:r>
      <w:r w:rsidR="00DC674F" w:rsidRPr="00DC674F">
        <w:rPr>
          <w:rFonts w:ascii="Garamond" w:eastAsia="SimSun" w:hAnsi="Garamond" w:cs="Times"/>
          <w:color w:val="333333"/>
        </w:rPr>
        <w:t>The main disadvantage with oversampling</w:t>
      </w:r>
      <w:r w:rsidR="000A531E">
        <w:rPr>
          <w:rFonts w:ascii="Garamond" w:eastAsia="SimSun" w:hAnsi="Garamond" w:cs="Times"/>
          <w:color w:val="333333"/>
        </w:rPr>
        <w:t xml:space="preserve"> </w:t>
      </w:r>
      <w:r w:rsidR="00DC674F" w:rsidRPr="00DC674F">
        <w:rPr>
          <w:rFonts w:ascii="Garamond" w:eastAsia="SimSun" w:hAnsi="Garamond" w:cs="Times"/>
          <w:color w:val="333333"/>
        </w:rPr>
        <w:t>is that by making exact copies</w:t>
      </w:r>
      <w:r w:rsidR="000A531E">
        <w:rPr>
          <w:rFonts w:ascii="Garamond" w:eastAsia="SimSun" w:hAnsi="Garamond" w:cs="Times"/>
          <w:color w:val="333333"/>
        </w:rPr>
        <w:t xml:space="preserve"> of the minority class, the models tend to overfit. We also use </w:t>
      </w:r>
      <w:r w:rsidR="006E166B">
        <w:rPr>
          <w:rFonts w:ascii="Garamond" w:eastAsia="SimSun" w:hAnsi="Garamond" w:cs="Times"/>
          <w:color w:val="333333"/>
        </w:rPr>
        <w:t>m</w:t>
      </w:r>
      <w:r w:rsidR="000A531E">
        <w:rPr>
          <w:rFonts w:ascii="Garamond" w:eastAsia="SimSun" w:hAnsi="Garamond" w:cs="Times"/>
          <w:color w:val="333333"/>
        </w:rPr>
        <w:t>ethod</w:t>
      </w:r>
      <w:r w:rsidR="006E166B">
        <w:rPr>
          <w:rFonts w:ascii="Garamond" w:eastAsia="SimSun" w:hAnsi="Garamond" w:cs="Times"/>
          <w:color w:val="333333"/>
        </w:rPr>
        <w:t>s</w:t>
      </w:r>
      <w:r w:rsidR="000A531E">
        <w:rPr>
          <w:rFonts w:ascii="Garamond" w:eastAsia="SimSun" w:hAnsi="Garamond" w:cs="Times"/>
          <w:color w:val="333333"/>
        </w:rPr>
        <w:t xml:space="preserve"> </w:t>
      </w:r>
      <w:r w:rsidR="006E166B">
        <w:rPr>
          <w:rFonts w:ascii="Garamond" w:eastAsia="SimSun" w:hAnsi="Garamond" w:cs="Times"/>
          <w:color w:val="333333"/>
        </w:rPr>
        <w:t>like</w:t>
      </w:r>
      <w:r w:rsidR="00B710C0" w:rsidRPr="00B710C0">
        <w:rPr>
          <w:rFonts w:ascii="Garamond" w:eastAsia="SimSun" w:hAnsi="Garamond" w:cs="Times"/>
          <w:color w:val="333333"/>
        </w:rPr>
        <w:t xml:space="preserve"> </w:t>
      </w:r>
      <w:r w:rsidR="00B710C0">
        <w:rPr>
          <w:rFonts w:ascii="Garamond" w:eastAsia="SimSun" w:hAnsi="Garamond" w:cs="Times"/>
          <w:color w:val="333333"/>
        </w:rPr>
        <w:t>SMOTE (</w:t>
      </w:r>
      <w:r w:rsidR="00B710C0" w:rsidRPr="00D0444B">
        <w:rPr>
          <w:rFonts w:ascii="Garamond" w:eastAsia="SimSun" w:hAnsi="Garamond" w:cs="Times"/>
          <w:color w:val="333333"/>
        </w:rPr>
        <w:t>Synthetic Minority Oversampling Technique</w:t>
      </w:r>
      <w:r w:rsidR="00B710C0">
        <w:rPr>
          <w:rFonts w:ascii="Garamond" w:eastAsia="SimSun" w:hAnsi="Garamond" w:cs="Times"/>
          <w:color w:val="333333"/>
        </w:rPr>
        <w:t xml:space="preserve">) to </w:t>
      </w:r>
      <w:r w:rsidR="00B710C0" w:rsidRPr="006D63F4">
        <w:rPr>
          <w:rFonts w:ascii="Garamond" w:eastAsia="SimSun" w:hAnsi="Garamond" w:cs="Times"/>
          <w:color w:val="333333"/>
        </w:rPr>
        <w:t>creates synthetic new data of the minority class by forming convex combinations of neighboring points as a way to reduce the overfitting in oversampling.</w:t>
      </w:r>
      <w:r w:rsidR="00B710C0">
        <w:rPr>
          <w:rFonts w:ascii="Garamond" w:eastAsia="SimSun" w:hAnsi="Garamond" w:cs="Times"/>
          <w:color w:val="333333"/>
        </w:rPr>
        <w:t xml:space="preserve">  Specifically, we use SMOTE-TOMEK, which combines the oversampling method of SMOTE and then </w:t>
      </w:r>
      <w:r w:rsidR="002A2BFD">
        <w:rPr>
          <w:rFonts w:ascii="Garamond" w:eastAsia="SimSun" w:hAnsi="Garamond" w:cs="Times"/>
          <w:color w:val="333333"/>
        </w:rPr>
        <w:t>under samples</w:t>
      </w:r>
      <w:r w:rsidR="00B710C0">
        <w:rPr>
          <w:rFonts w:ascii="Garamond" w:eastAsia="SimSun" w:hAnsi="Garamond" w:cs="Times"/>
          <w:color w:val="333333"/>
        </w:rPr>
        <w:t xml:space="preserve"> the synthetic data with Tomek links to avoid overfitting. </w:t>
      </w:r>
      <w:r w:rsidR="002D7DA9">
        <w:rPr>
          <w:rFonts w:ascii="Garamond" w:eastAsia="SimSun" w:hAnsi="Garamond" w:cs="Times"/>
          <w:color w:val="333333"/>
        </w:rPr>
        <w:t xml:space="preserve">Another method we use is </w:t>
      </w:r>
      <w:r w:rsidR="00B710C0" w:rsidRPr="00B30E3E">
        <w:rPr>
          <w:rFonts w:ascii="Garamond" w:eastAsia="SimSun" w:hAnsi="Garamond" w:cs="Times"/>
          <w:color w:val="333333"/>
        </w:rPr>
        <w:t>ADASYN</w:t>
      </w:r>
      <w:r w:rsidR="00B710C0">
        <w:rPr>
          <w:rFonts w:ascii="Garamond" w:eastAsia="SimSun" w:hAnsi="Garamond" w:cs="Times"/>
          <w:color w:val="333333"/>
        </w:rPr>
        <w:t xml:space="preserve"> (</w:t>
      </w:r>
      <w:r w:rsidR="00B710C0" w:rsidRPr="0040608C">
        <w:rPr>
          <w:rFonts w:ascii="Garamond" w:eastAsia="SimSun" w:hAnsi="Garamond" w:cs="Times"/>
          <w:color w:val="333333"/>
        </w:rPr>
        <w:t>Adaptive Synthetic</w:t>
      </w:r>
      <w:r w:rsidR="00B710C0">
        <w:rPr>
          <w:rFonts w:ascii="Garamond" w:eastAsia="SimSun" w:hAnsi="Garamond" w:cs="Times"/>
          <w:color w:val="333333"/>
        </w:rPr>
        <w:t>)</w:t>
      </w:r>
      <w:r w:rsidR="000220FE">
        <w:rPr>
          <w:rFonts w:ascii="Garamond" w:eastAsia="SimSun" w:hAnsi="Garamond" w:cs="Times"/>
          <w:color w:val="333333"/>
        </w:rPr>
        <w:t>,</w:t>
      </w:r>
      <w:r w:rsidR="002D7DA9">
        <w:rPr>
          <w:rFonts w:ascii="Garamond" w:eastAsia="SimSun" w:hAnsi="Garamond" w:cs="Times"/>
          <w:color w:val="333333"/>
        </w:rPr>
        <w:t xml:space="preserve"> which a</w:t>
      </w:r>
      <w:r w:rsidR="0040608C">
        <w:rPr>
          <w:rFonts w:ascii="Garamond" w:eastAsia="SimSun" w:hAnsi="Garamond" w:cs="Times"/>
          <w:color w:val="333333"/>
        </w:rPr>
        <w:t>dd</w:t>
      </w:r>
      <w:r w:rsidR="00935E40">
        <w:rPr>
          <w:rFonts w:ascii="Garamond" w:eastAsia="SimSun" w:hAnsi="Garamond" w:cs="Times"/>
          <w:color w:val="333333"/>
        </w:rPr>
        <w:t>s</w:t>
      </w:r>
      <w:r w:rsidR="0040608C">
        <w:rPr>
          <w:rFonts w:ascii="Garamond" w:eastAsia="SimSun" w:hAnsi="Garamond" w:cs="Times"/>
          <w:color w:val="333333"/>
        </w:rPr>
        <w:t xml:space="preserve"> a random noise in the </w:t>
      </w:r>
      <w:r w:rsidR="002D7DA9">
        <w:rPr>
          <w:rFonts w:ascii="Garamond" w:eastAsia="SimSun" w:hAnsi="Garamond" w:cs="Times"/>
          <w:color w:val="333333"/>
        </w:rPr>
        <w:t xml:space="preserve">created </w:t>
      </w:r>
      <w:r w:rsidR="00935E40">
        <w:rPr>
          <w:rFonts w:ascii="Garamond" w:eastAsia="SimSun" w:hAnsi="Garamond" w:cs="Times"/>
          <w:color w:val="333333"/>
        </w:rPr>
        <w:t>synthetic new data.</w:t>
      </w:r>
      <w:r w:rsidR="000A531E">
        <w:rPr>
          <w:rFonts w:ascii="Garamond" w:eastAsia="SimSun" w:hAnsi="Garamond" w:cs="Times"/>
          <w:color w:val="333333"/>
        </w:rPr>
        <w:t xml:space="preserve"> </w:t>
      </w:r>
    </w:p>
    <w:p w14:paraId="002C3FF1" w14:textId="611C3C6C" w:rsidR="00680F55" w:rsidRPr="00680F55" w:rsidRDefault="00A57B62" w:rsidP="00B478E4">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As an alternative to the sampling technique, t</w:t>
      </w:r>
      <w:r w:rsidR="000C29DC">
        <w:rPr>
          <w:rFonts w:ascii="Garamond" w:eastAsia="SimSun" w:hAnsi="Garamond" w:cs="Times"/>
          <w:color w:val="333333"/>
        </w:rPr>
        <w:t>he c</w:t>
      </w:r>
      <w:r w:rsidR="000C29DC" w:rsidRPr="00AB6E82">
        <w:rPr>
          <w:rFonts w:ascii="Garamond" w:eastAsia="SimSun" w:hAnsi="Garamond" w:cs="Times"/>
          <w:color w:val="333333"/>
        </w:rPr>
        <w:t>ost-sensitive learning</w:t>
      </w:r>
      <w:r w:rsidR="000C29DC">
        <w:rPr>
          <w:rFonts w:ascii="Garamond" w:eastAsia="SimSun" w:hAnsi="Garamond" w:cs="Times"/>
          <w:color w:val="333333"/>
        </w:rPr>
        <w:t xml:space="preserve"> approach </w:t>
      </w:r>
      <w:r w:rsidR="000C29DC" w:rsidRPr="00AB6E82">
        <w:rPr>
          <w:rFonts w:ascii="Garamond" w:eastAsia="SimSun" w:hAnsi="Garamond" w:cs="Times"/>
          <w:color w:val="333333"/>
        </w:rPr>
        <w:t>penalize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by having a cost function, which is equal to the inverse of the class proportions</w:t>
      </w:r>
      <w:r w:rsidR="000C29DC">
        <w:rPr>
          <w:rFonts w:ascii="Garamond" w:eastAsia="SimSun" w:hAnsi="Garamond" w:cs="Times"/>
          <w:color w:val="333333"/>
        </w:rPr>
        <w:t xml:space="preserve"> (Elkan 2001). This </w:t>
      </w:r>
      <w:r w:rsidR="00172FF5" w:rsidRPr="00AB6E82">
        <w:rPr>
          <w:rFonts w:ascii="Garamond" w:eastAsia="SimSun" w:hAnsi="Garamond" w:cs="Times"/>
          <w:color w:val="333333"/>
        </w:rPr>
        <w:t>function</w:t>
      </w:r>
      <w:r w:rsidR="00172FF5">
        <w:rPr>
          <w:rFonts w:ascii="Garamond" w:eastAsia="SimSun" w:hAnsi="Garamond" w:cs="Times"/>
          <w:color w:val="333333"/>
        </w:rPr>
        <w:t xml:space="preserve"> </w:t>
      </w:r>
      <w:r w:rsidR="000C29DC">
        <w:rPr>
          <w:rFonts w:ascii="Garamond" w:eastAsia="SimSun" w:hAnsi="Garamond" w:cs="Times"/>
          <w:color w:val="333333"/>
        </w:rPr>
        <w:t xml:space="preserve">produces </w:t>
      </w:r>
      <w:r w:rsidR="000220FE">
        <w:rPr>
          <w:rFonts w:ascii="Garamond" w:eastAsia="SimSun" w:hAnsi="Garamond" w:cs="Times"/>
          <w:color w:val="333333"/>
        </w:rPr>
        <w:t xml:space="preserve">an </w:t>
      </w:r>
      <w:r w:rsidR="000C29DC">
        <w:rPr>
          <w:rFonts w:ascii="Garamond" w:eastAsia="SimSun" w:hAnsi="Garamond" w:cs="Times"/>
          <w:color w:val="333333"/>
        </w:rPr>
        <w:t>e</w:t>
      </w:r>
      <w:r w:rsidR="000C29DC" w:rsidRPr="00AB6E82">
        <w:rPr>
          <w:rFonts w:ascii="Garamond" w:eastAsia="SimSun" w:hAnsi="Garamond" w:cs="Times"/>
          <w:color w:val="333333"/>
        </w:rPr>
        <w:t>xtra reward for identifying the minority class over the majority clas</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0C29DC">
        <w:rPr>
          <w:rFonts w:ascii="Garamond" w:eastAsia="SimSun" w:hAnsi="Garamond" w:cs="Times"/>
          <w:color w:val="333333"/>
        </w:rPr>
        <w:t>This approach p</w:t>
      </w:r>
      <w:r w:rsidR="000C29DC" w:rsidRPr="00AB6E82">
        <w:rPr>
          <w:rFonts w:ascii="Garamond" w:eastAsia="SimSun" w:hAnsi="Garamond" w:cs="Times"/>
          <w:color w:val="333333"/>
        </w:rPr>
        <w:t>enalize</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1F650C">
        <w:rPr>
          <w:rFonts w:ascii="Garamond" w:eastAsia="SimSun" w:hAnsi="Garamond" w:cs="Times"/>
          <w:color w:val="333333"/>
        </w:rPr>
        <w:t xml:space="preserve">the </w:t>
      </w:r>
      <w:r w:rsidR="000C29DC" w:rsidRPr="00AB6E82">
        <w:rPr>
          <w:rFonts w:ascii="Garamond" w:eastAsia="SimSun" w:hAnsi="Garamond" w:cs="Times"/>
          <w:color w:val="333333"/>
        </w:rPr>
        <w:t xml:space="preserve">misclassifications of the minority class more heavily than </w:t>
      </w:r>
      <w:r w:rsidR="001F650C">
        <w:rPr>
          <w:rFonts w:ascii="Garamond" w:eastAsia="SimSun" w:hAnsi="Garamond" w:cs="Times"/>
          <w:color w:val="333333"/>
        </w:rPr>
        <w:t xml:space="preserve">the </w:t>
      </w:r>
      <w:r w:rsidR="000C29DC" w:rsidRPr="00AB6E82">
        <w:rPr>
          <w:rFonts w:ascii="Garamond" w:eastAsia="SimSun" w:hAnsi="Garamond" w:cs="Times"/>
          <w:color w:val="333333"/>
        </w:rPr>
        <w:t>misclassifications of the majority class, in hopes that this increases the true positive rate</w:t>
      </w:r>
      <w:r w:rsidR="000C29DC">
        <w:rPr>
          <w:rFonts w:ascii="Garamond" w:eastAsia="SimSun" w:hAnsi="Garamond" w:cs="Times"/>
          <w:color w:val="333333"/>
        </w:rPr>
        <w:t xml:space="preserve">. </w:t>
      </w:r>
      <w:r w:rsidR="005073DA">
        <w:rPr>
          <w:rFonts w:ascii="Garamond" w:eastAsia="SimSun" w:hAnsi="Garamond" w:cs="Times"/>
          <w:color w:val="333333"/>
        </w:rPr>
        <w:t xml:space="preserve">However, defining the “right” cost is not always </w:t>
      </w:r>
      <w:r w:rsidR="000B5B78">
        <w:rPr>
          <w:rFonts w:ascii="Garamond" w:eastAsia="SimSun" w:hAnsi="Garamond" w:cs="Times"/>
          <w:color w:val="333333"/>
        </w:rPr>
        <w:t>easy,</w:t>
      </w:r>
      <w:r w:rsidR="005073DA">
        <w:rPr>
          <w:rFonts w:ascii="Garamond" w:eastAsia="SimSun" w:hAnsi="Garamond" w:cs="Times"/>
          <w:color w:val="333333"/>
        </w:rPr>
        <w:t xml:space="preserve"> and they might vary from one case to another. </w:t>
      </w:r>
      <w:r w:rsidR="00915BDB">
        <w:rPr>
          <w:rFonts w:ascii="Garamond" w:eastAsia="SimSun" w:hAnsi="Garamond" w:cs="Times"/>
          <w:color w:val="333333"/>
        </w:rPr>
        <w:t>The sampling approach that we use in this paper can be seen as a wrapper-based method that can make any learning algorithm cost-sensitive</w:t>
      </w:r>
      <w:r w:rsidR="00B478E4">
        <w:rPr>
          <w:rFonts w:ascii="Garamond" w:eastAsia="SimSun" w:hAnsi="Garamond" w:cs="Times"/>
          <w:color w:val="333333"/>
        </w:rPr>
        <w:t>. The sampling</w:t>
      </w:r>
      <w:r w:rsidR="00915BDB">
        <w:rPr>
          <w:rFonts w:ascii="Garamond" w:eastAsia="SimSun" w:hAnsi="Garamond" w:cs="Times"/>
          <w:color w:val="333333"/>
        </w:rPr>
        <w:t xml:space="preserve"> </w:t>
      </w:r>
      <w:r w:rsidR="00915BDB" w:rsidRPr="00DC674F">
        <w:rPr>
          <w:rFonts w:ascii="Garamond" w:eastAsia="SimSun" w:hAnsi="Garamond" w:cs="Times"/>
          <w:color w:val="333333"/>
        </w:rPr>
        <w:t>effectively impos</w:t>
      </w:r>
      <w:r w:rsidR="00B478E4">
        <w:rPr>
          <w:rFonts w:ascii="Garamond" w:eastAsia="SimSun" w:hAnsi="Garamond" w:cs="Times"/>
          <w:color w:val="333333"/>
        </w:rPr>
        <w:t>es</w:t>
      </w:r>
      <w:r w:rsidR="00915BDB" w:rsidRPr="00DC674F">
        <w:rPr>
          <w:rFonts w:ascii="Garamond" w:eastAsia="SimSun" w:hAnsi="Garamond" w:cs="Times"/>
          <w:color w:val="333333"/>
        </w:rPr>
        <w:t xml:space="preserve"> non-uniform misclassification</w:t>
      </w:r>
      <w:r w:rsidR="00915BDB">
        <w:rPr>
          <w:rFonts w:ascii="Garamond" w:eastAsia="SimSun" w:hAnsi="Garamond" w:cs="Times"/>
          <w:color w:val="333333"/>
        </w:rPr>
        <w:t xml:space="preserve"> </w:t>
      </w:r>
      <w:r w:rsidR="00915BDB" w:rsidRPr="00DC674F">
        <w:rPr>
          <w:rFonts w:ascii="Garamond" w:eastAsia="SimSun" w:hAnsi="Garamond" w:cs="Times"/>
          <w:color w:val="333333"/>
        </w:rPr>
        <w:t>costs</w:t>
      </w:r>
      <w:r w:rsidR="00915BDB">
        <w:rPr>
          <w:rFonts w:ascii="Garamond" w:eastAsia="SimSun" w:hAnsi="Garamond" w:cs="Times"/>
          <w:color w:val="333333"/>
        </w:rPr>
        <w:t xml:space="preserve"> on different categories (Elkan, 2001). </w:t>
      </w:r>
      <w:r w:rsidR="00B478E4">
        <w:rPr>
          <w:rFonts w:ascii="Garamond" w:eastAsia="SimSun" w:hAnsi="Garamond" w:cs="Times"/>
          <w:color w:val="333333"/>
        </w:rPr>
        <w:t>Weiss, McCarthy</w:t>
      </w:r>
      <w:r w:rsidR="000220FE">
        <w:rPr>
          <w:rFonts w:ascii="Garamond" w:eastAsia="SimSun" w:hAnsi="Garamond" w:cs="Times"/>
          <w:color w:val="333333"/>
        </w:rPr>
        <w:t>,</w:t>
      </w:r>
      <w:r w:rsidR="00B478E4">
        <w:rPr>
          <w:rFonts w:ascii="Garamond" w:eastAsia="SimSun" w:hAnsi="Garamond" w:cs="Times"/>
          <w:color w:val="333333"/>
        </w:rPr>
        <w:t xml:space="preserve"> and Zabar (2007) show that o</w:t>
      </w:r>
      <w:r w:rsidR="00B478E4" w:rsidRPr="003C11FD">
        <w:rPr>
          <w:rFonts w:ascii="Garamond" w:eastAsia="SimSun" w:hAnsi="Garamond" w:cs="Times"/>
          <w:color w:val="333333"/>
        </w:rPr>
        <w:t xml:space="preserve">versampling </w:t>
      </w:r>
      <w:r w:rsidR="00B478E4">
        <w:rPr>
          <w:rFonts w:ascii="Garamond" w:eastAsia="SimSun" w:hAnsi="Garamond" w:cs="Times"/>
          <w:color w:val="333333"/>
        </w:rPr>
        <w:t>may</w:t>
      </w:r>
      <w:r w:rsidR="000220FE">
        <w:rPr>
          <w:rFonts w:ascii="Garamond" w:eastAsia="SimSun" w:hAnsi="Garamond" w:cs="Times"/>
          <w:color w:val="333333"/>
        </w:rPr>
        <w:t xml:space="preserve"> </w:t>
      </w:r>
      <w:r w:rsidR="00B478E4">
        <w:rPr>
          <w:rFonts w:ascii="Garamond" w:eastAsia="SimSun" w:hAnsi="Garamond" w:cs="Times"/>
          <w:color w:val="333333"/>
        </w:rPr>
        <w:t xml:space="preserve">be preferable </w:t>
      </w:r>
      <w:r w:rsidR="00915BDB" w:rsidRPr="003C11FD">
        <w:rPr>
          <w:rFonts w:ascii="Garamond" w:eastAsia="SimSun" w:hAnsi="Garamond" w:cs="Times"/>
          <w:color w:val="333333"/>
        </w:rPr>
        <w:t>for small</w:t>
      </w:r>
      <w:r w:rsidR="00915BDB">
        <w:rPr>
          <w:rFonts w:ascii="Garamond" w:eastAsia="SimSun" w:hAnsi="Garamond" w:cs="Times"/>
          <w:color w:val="333333"/>
        </w:rPr>
        <w:t>er</w:t>
      </w:r>
      <w:r w:rsidR="00915BDB" w:rsidRPr="003C11FD">
        <w:rPr>
          <w:rFonts w:ascii="Garamond" w:eastAsia="SimSun" w:hAnsi="Garamond" w:cs="Times"/>
          <w:color w:val="333333"/>
        </w:rPr>
        <w:t xml:space="preserve"> data sets</w:t>
      </w:r>
      <w:r w:rsidR="00915BDB">
        <w:rPr>
          <w:rFonts w:ascii="Garamond" w:eastAsia="SimSun" w:hAnsi="Garamond" w:cs="Times"/>
          <w:color w:val="333333"/>
        </w:rPr>
        <w:t xml:space="preserve"> </w:t>
      </w:r>
      <w:r w:rsidR="00B478E4">
        <w:rPr>
          <w:rFonts w:ascii="Garamond" w:eastAsia="SimSun" w:hAnsi="Garamond" w:cs="Times"/>
          <w:color w:val="333333"/>
        </w:rPr>
        <w:t>like ours</w:t>
      </w:r>
      <w:r w:rsidR="000220FE">
        <w:rPr>
          <w:rFonts w:ascii="Garamond" w:eastAsia="SimSun" w:hAnsi="Garamond" w:cs="Times"/>
          <w:color w:val="333333"/>
        </w:rPr>
        <w:t>,</w:t>
      </w:r>
      <w:r w:rsidR="00B478E4">
        <w:rPr>
          <w:rFonts w:ascii="Garamond" w:eastAsia="SimSun" w:hAnsi="Garamond" w:cs="Times"/>
          <w:color w:val="333333"/>
        </w:rPr>
        <w:t xml:space="preserve"> and cost-sensitive learning </w:t>
      </w:r>
      <w:r w:rsidR="000220FE">
        <w:rPr>
          <w:rFonts w:ascii="Garamond" w:eastAsia="SimSun" w:hAnsi="Garamond" w:cs="Times"/>
          <w:color w:val="333333"/>
        </w:rPr>
        <w:t>is</w:t>
      </w:r>
      <w:r w:rsidR="00B478E4">
        <w:rPr>
          <w:rFonts w:ascii="Garamond" w:eastAsia="SimSun" w:hAnsi="Garamond" w:cs="Times"/>
          <w:color w:val="333333"/>
        </w:rPr>
        <w:t xml:space="preserve"> more suitable for datasets with over 10,000 observations. </w:t>
      </w:r>
      <w:r w:rsidR="00AD320C">
        <w:rPr>
          <w:rFonts w:ascii="Garamond" w:eastAsia="SimSun" w:hAnsi="Garamond" w:cs="Times"/>
          <w:color w:val="333333"/>
        </w:rPr>
        <w:t xml:space="preserve">Based on the reasons listed above, our study </w:t>
      </w:r>
      <w:r w:rsidR="00440EC0">
        <w:rPr>
          <w:rFonts w:ascii="Garamond" w:eastAsia="SimSun" w:hAnsi="Garamond" w:cs="Times"/>
          <w:color w:val="333333"/>
        </w:rPr>
        <w:t>choose</w:t>
      </w:r>
      <w:r w:rsidR="000220FE">
        <w:rPr>
          <w:rFonts w:ascii="Garamond" w:eastAsia="SimSun" w:hAnsi="Garamond" w:cs="Times"/>
          <w:color w:val="333333"/>
        </w:rPr>
        <w:t>s</w:t>
      </w:r>
      <w:r w:rsidR="00440EC0">
        <w:rPr>
          <w:rFonts w:ascii="Garamond" w:eastAsia="SimSun" w:hAnsi="Garamond" w:cs="Times"/>
          <w:color w:val="333333"/>
        </w:rPr>
        <w:t xml:space="preserve"> the sampling approach over c</w:t>
      </w:r>
      <w:r w:rsidR="00440EC0" w:rsidRPr="00AB6E82">
        <w:rPr>
          <w:rFonts w:ascii="Garamond" w:eastAsia="SimSun" w:hAnsi="Garamond" w:cs="Times"/>
          <w:color w:val="333333"/>
        </w:rPr>
        <w:t>ost-sensitive learning</w:t>
      </w:r>
      <w:r w:rsidR="00440EC0">
        <w:rPr>
          <w:rFonts w:ascii="Garamond" w:eastAsia="SimSun" w:hAnsi="Garamond" w:cs="Times"/>
          <w:color w:val="333333"/>
        </w:rPr>
        <w:t>.</w:t>
      </w:r>
    </w:p>
    <w:p w14:paraId="34C67A1A" w14:textId="170F3BE1"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3C4019">
        <w:rPr>
          <w:rFonts w:ascii="Garamond" w:eastAsia="SimSun" w:hAnsi="Garamond" w:cs="Times"/>
          <w:b/>
          <w:i/>
          <w:color w:val="333333"/>
        </w:rPr>
        <w:t>s</w:t>
      </w:r>
      <w:r>
        <w:rPr>
          <w:rFonts w:ascii="Garamond" w:eastAsia="SimSun" w:hAnsi="Garamond" w:cs="Times"/>
          <w:b/>
          <w:i/>
          <w:color w:val="333333"/>
        </w:rPr>
        <w:t>plit</w:t>
      </w:r>
    </w:p>
    <w:p w14:paraId="1247282D" w14:textId="0EDC2B48" w:rsidR="002A3848" w:rsidRDefault="00BE56E5" w:rsidP="001B173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case of spatial and temporal correlation, splitting the data set into training and testing </w:t>
      </w:r>
      <w:r w:rsidR="003A3924">
        <w:rPr>
          <w:rFonts w:ascii="Garamond" w:eastAsia="SimSun" w:hAnsi="Garamond" w:cs="Times"/>
          <w:color w:val="333333"/>
        </w:rPr>
        <w:t xml:space="preserve">sets </w:t>
      </w:r>
      <w:r>
        <w:rPr>
          <w:rFonts w:ascii="Garamond" w:eastAsia="SimSun" w:hAnsi="Garamond" w:cs="Times"/>
          <w:color w:val="333333"/>
        </w:rPr>
        <w:t>is harder than one would think,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w:t>
      </w:r>
      <w:r w:rsidR="000220FE">
        <w:rPr>
          <w:rFonts w:ascii="Garamond" w:eastAsia="SimSun" w:hAnsi="Garamond" w:cs="Times"/>
          <w:color w:val="333333"/>
        </w:rPr>
        <w:t xml:space="preserve">a </w:t>
      </w:r>
      <w:r w:rsidR="00967D7E">
        <w:rPr>
          <w:rFonts w:ascii="Garamond" w:eastAsia="SimSun" w:hAnsi="Garamond" w:cs="Times"/>
          <w:color w:val="333333"/>
        </w:rPr>
        <w:t xml:space="preserve">strong spatial and temporal correlation with some of the points in the training set. </w:t>
      </w:r>
      <w:r w:rsidR="001238F9">
        <w:rPr>
          <w:rFonts w:ascii="Garamond" w:eastAsia="SimSun" w:hAnsi="Garamond" w:cs="Times"/>
          <w:color w:val="333333"/>
        </w:rPr>
        <w:t xml:space="preserve">Because of these correlations, models with </w:t>
      </w:r>
      <w:r w:rsidR="009D5E15">
        <w:rPr>
          <w:rFonts w:ascii="Garamond" w:eastAsia="SimSun" w:hAnsi="Garamond" w:cs="Times"/>
          <w:color w:val="333333"/>
        </w:rPr>
        <w:t xml:space="preserve">high prediction accuracy </w:t>
      </w:r>
      <w:r w:rsidR="001238F9">
        <w:rPr>
          <w:rFonts w:ascii="Garamond" w:eastAsia="SimSun" w:hAnsi="Garamond" w:cs="Times"/>
          <w:color w:val="333333"/>
        </w:rPr>
        <w:t xml:space="preserve">on the training set would appear to have higher than actual accuracy </w:t>
      </w:r>
      <w:r w:rsidR="009D5E15">
        <w:rPr>
          <w:rFonts w:ascii="Garamond" w:eastAsia="SimSun" w:hAnsi="Garamond" w:cs="Times"/>
          <w:color w:val="333333"/>
        </w:rPr>
        <w:t>in the testing set as well</w:t>
      </w:r>
      <w:r w:rsidR="001F650C">
        <w:rPr>
          <w:rFonts w:ascii="Garamond" w:eastAsia="SimSun" w:hAnsi="Garamond" w:cs="Times"/>
          <w:color w:val="333333"/>
        </w:rPr>
        <w:t xml:space="preserve"> </w:t>
      </w:r>
      <w:r w:rsidR="004760BE">
        <w:rPr>
          <w:rFonts w:ascii="Garamond" w:eastAsia="SimSun" w:hAnsi="Garamond" w:cs="Times"/>
          <w:color w:val="333333"/>
        </w:rPr>
        <w:t>(</w:t>
      </w:r>
      <w:r w:rsidR="004760BE" w:rsidRPr="004760BE">
        <w:rPr>
          <w:rFonts w:ascii="Garamond" w:eastAsia="SimSun" w:hAnsi="Garamond" w:cs="Times"/>
          <w:color w:val="333333"/>
        </w:rPr>
        <w:t>Meyer et al. 2018)</w:t>
      </w:r>
      <w:r w:rsidR="009D5E15">
        <w:rPr>
          <w:rFonts w:ascii="Garamond" w:eastAsia="SimSun" w:hAnsi="Garamond" w:cs="Times"/>
          <w:color w:val="333333"/>
        </w:rPr>
        <w:t xml:space="preserve">. </w:t>
      </w:r>
      <w:r w:rsidR="00665ACD">
        <w:rPr>
          <w:rFonts w:ascii="Garamond" w:eastAsia="SimSun" w:hAnsi="Garamond" w:cs="Times"/>
          <w:color w:val="333333"/>
        </w:rPr>
        <w:t xml:space="preserve">Consequently, </w:t>
      </w:r>
      <w:r w:rsidR="005634F7">
        <w:rPr>
          <w:rFonts w:ascii="Garamond" w:eastAsia="SimSun" w:hAnsi="Garamond" w:cs="Times"/>
          <w:color w:val="333333"/>
        </w:rPr>
        <w:t xml:space="preserve">the training process would prefer models and parameters that are complex </w:t>
      </w:r>
      <w:r w:rsidR="009D5E15">
        <w:rPr>
          <w:rFonts w:ascii="Garamond" w:eastAsia="SimSun" w:hAnsi="Garamond" w:cs="Times"/>
          <w:color w:val="333333"/>
        </w:rPr>
        <w:t xml:space="preserve">enough to </w:t>
      </w:r>
      <w:r w:rsidR="00DC0397">
        <w:rPr>
          <w:rFonts w:ascii="Garamond" w:eastAsia="SimSun" w:hAnsi="Garamond" w:cs="Times"/>
          <w:color w:val="333333"/>
        </w:rPr>
        <w:t>understand</w:t>
      </w:r>
      <w:r w:rsidR="009D5E15">
        <w:rPr>
          <w:rFonts w:ascii="Garamond" w:eastAsia="SimSun" w:hAnsi="Garamond" w:cs="Times"/>
          <w:color w:val="333333"/>
        </w:rPr>
        <w:t xml:space="preserve"> </w:t>
      </w:r>
      <w:r w:rsidR="005634F7">
        <w:rPr>
          <w:rFonts w:ascii="Garamond" w:eastAsia="SimSun" w:hAnsi="Garamond" w:cs="Times"/>
          <w:color w:val="333333"/>
        </w:rPr>
        <w:t>every bit of detail in the training set</w:t>
      </w:r>
      <w:r w:rsidR="009D5E15">
        <w:rPr>
          <w:rFonts w:ascii="Garamond" w:eastAsia="SimSun" w:hAnsi="Garamond" w:cs="Times"/>
          <w:color w:val="333333"/>
        </w:rPr>
        <w:t xml:space="preserve">. </w:t>
      </w:r>
      <w:r w:rsidR="000C0791">
        <w:rPr>
          <w:rFonts w:ascii="Garamond" w:eastAsia="SimSun" w:hAnsi="Garamond" w:cs="Times"/>
          <w:color w:val="333333"/>
        </w:rPr>
        <w:t xml:space="preserve">These models would tend to overfit in a </w:t>
      </w:r>
      <w:r w:rsidR="00C755F0">
        <w:rPr>
          <w:rFonts w:ascii="Garamond" w:eastAsia="SimSun" w:hAnsi="Garamond" w:cs="Times"/>
          <w:color w:val="333333"/>
        </w:rPr>
        <w:t>genuine</w:t>
      </w:r>
      <w:r w:rsidR="000C0791">
        <w:rPr>
          <w:rFonts w:ascii="Garamond" w:eastAsia="SimSun" w:hAnsi="Garamond" w:cs="Times"/>
          <w:color w:val="333333"/>
        </w:rPr>
        <w:t xml:space="preserve">ly independent testing set </w:t>
      </w:r>
      <w:r w:rsidR="008B0FF1">
        <w:rPr>
          <w:rFonts w:ascii="Garamond" w:eastAsia="SimSun" w:hAnsi="Garamond" w:cs="Times"/>
          <w:color w:val="333333"/>
        </w:rPr>
        <w:t xml:space="preserve">as is demonstrated in </w:t>
      </w:r>
      <w:r w:rsidR="000C0791">
        <w:rPr>
          <w:rFonts w:ascii="Garamond" w:eastAsia="SimSun" w:hAnsi="Garamond" w:cs="Times"/>
          <w:color w:val="333333"/>
        </w:rPr>
        <w:t>simulation results</w:t>
      </w:r>
      <w:r w:rsidR="008B0FF1">
        <w:rPr>
          <w:rFonts w:ascii="Garamond" w:eastAsia="SimSun" w:hAnsi="Garamond" w:cs="Times"/>
          <w:color w:val="333333"/>
        </w:rPr>
        <w:t xml:space="preserve"> </w:t>
      </w:r>
      <w:r w:rsidR="000C0791">
        <w:rPr>
          <w:rFonts w:ascii="Garamond" w:eastAsia="SimSun" w:hAnsi="Garamond" w:cs="Times"/>
          <w:color w:val="333333"/>
        </w:rPr>
        <w:t>in Robert et</w:t>
      </w:r>
      <w:r w:rsidR="002C3DAB">
        <w:rPr>
          <w:rFonts w:ascii="Garamond" w:eastAsia="SimSun" w:hAnsi="Garamond" w:cs="Times"/>
          <w:color w:val="333333"/>
        </w:rPr>
        <w:t xml:space="preserve"> al.</w:t>
      </w:r>
      <w:r w:rsidR="000C0791">
        <w:rPr>
          <w:rFonts w:ascii="Garamond" w:eastAsia="SimSun" w:hAnsi="Garamond" w:cs="Times"/>
          <w:color w:val="333333"/>
        </w:rPr>
        <w:t xml:space="preserve"> </w:t>
      </w:r>
      <w:r w:rsidR="0096392F">
        <w:rPr>
          <w:rFonts w:ascii="Garamond" w:eastAsia="SimSun" w:hAnsi="Garamond" w:cs="Times"/>
          <w:color w:val="333333"/>
        </w:rPr>
        <w:t>(</w:t>
      </w:r>
      <w:r w:rsidR="000C0791">
        <w:rPr>
          <w:rFonts w:ascii="Garamond" w:eastAsia="SimSun" w:hAnsi="Garamond" w:cs="Times"/>
          <w:color w:val="333333"/>
        </w:rPr>
        <w:t>2017</w:t>
      </w:r>
      <w:r w:rsidR="0096392F">
        <w:rPr>
          <w:rFonts w:ascii="Garamond" w:eastAsia="SimSun" w:hAnsi="Garamond" w:cs="Times"/>
          <w:color w:val="333333"/>
        </w:rPr>
        <w:t>)</w:t>
      </w:r>
      <w:r w:rsidR="000C0791">
        <w:rPr>
          <w:rFonts w:ascii="Garamond" w:eastAsia="SimSun" w:hAnsi="Garamond" w:cs="Times"/>
          <w:color w:val="333333"/>
        </w:rPr>
        <w:t xml:space="preserve">. </w:t>
      </w:r>
      <w:r w:rsidR="000A5EB2">
        <w:rPr>
          <w:rFonts w:ascii="Garamond" w:eastAsia="SimSun" w:hAnsi="Garamond" w:cs="Times"/>
          <w:color w:val="333333"/>
        </w:rPr>
        <w:t xml:space="preserve">Taking these into consideration, this paper </w:t>
      </w:r>
      <w:r w:rsidR="00A46EA0">
        <w:rPr>
          <w:rFonts w:ascii="Garamond" w:eastAsia="SimSun" w:hAnsi="Garamond" w:cs="Times"/>
          <w:color w:val="333333"/>
        </w:rPr>
        <w:t>chooses</w:t>
      </w:r>
      <w:r w:rsidR="000A5EB2">
        <w:rPr>
          <w:rFonts w:ascii="Garamond" w:eastAsia="SimSun" w:hAnsi="Garamond" w:cs="Times"/>
          <w:color w:val="333333"/>
        </w:rPr>
        <w:t xml:space="preserve"> </w:t>
      </w:r>
      <w:r w:rsidR="005245DF">
        <w:rPr>
          <w:rFonts w:ascii="Garamond" w:eastAsia="SimSun" w:hAnsi="Garamond" w:cs="Times"/>
          <w:color w:val="333333"/>
        </w:rPr>
        <w:t xml:space="preserve">the </w:t>
      </w:r>
      <w:r w:rsidR="000A5EB2">
        <w:rPr>
          <w:rFonts w:ascii="Garamond" w:eastAsia="SimSun" w:hAnsi="Garamond" w:cs="Times"/>
          <w:color w:val="333333"/>
        </w:rPr>
        <w:t>year split</w:t>
      </w:r>
      <w:r w:rsidR="005245DF">
        <w:rPr>
          <w:rFonts w:ascii="Garamond" w:eastAsia="SimSun" w:hAnsi="Garamond" w:cs="Times"/>
          <w:color w:val="333333"/>
        </w:rPr>
        <w:t xml:space="preserve"> as the data split strategy. </w:t>
      </w:r>
      <w:r w:rsidR="00EA0F95">
        <w:rPr>
          <w:rFonts w:ascii="Garamond" w:eastAsia="SimSun" w:hAnsi="Garamond" w:cs="Times"/>
          <w:color w:val="333333"/>
        </w:rPr>
        <w:t>In other words, we u</w:t>
      </w:r>
      <w:r w:rsidR="00443509" w:rsidRPr="00BF7061">
        <w:rPr>
          <w:rFonts w:ascii="Garamond" w:eastAsia="SimSun" w:hAnsi="Garamond" w:cs="Times"/>
          <w:color w:val="333333"/>
        </w:rPr>
        <w:t>s</w:t>
      </w:r>
      <w:r w:rsidR="00EA0F95">
        <w:rPr>
          <w:rFonts w:ascii="Garamond" w:eastAsia="SimSun" w:hAnsi="Garamond" w:cs="Times"/>
          <w:color w:val="333333"/>
        </w:rPr>
        <w:t>e</w:t>
      </w:r>
      <w:r w:rsidR="00443509" w:rsidRPr="00BF7061">
        <w:rPr>
          <w:rFonts w:ascii="Garamond" w:eastAsia="SimSun" w:hAnsi="Garamond" w:cs="Times"/>
          <w:color w:val="333333"/>
        </w:rPr>
        <w:t xml:space="preserve"> one year as </w:t>
      </w:r>
      <w:r w:rsidR="00F86D68">
        <w:rPr>
          <w:rFonts w:ascii="Garamond" w:eastAsia="SimSun" w:hAnsi="Garamond" w:cs="Times"/>
          <w:color w:val="333333"/>
        </w:rPr>
        <w:t>the</w:t>
      </w:r>
      <w:r w:rsidR="00443509" w:rsidRPr="00BF7061">
        <w:rPr>
          <w:rFonts w:ascii="Garamond" w:eastAsia="SimSun" w:hAnsi="Garamond" w:cs="Times"/>
          <w:color w:val="333333"/>
        </w:rPr>
        <w:t xml:space="preserve"> training set to </w:t>
      </w:r>
      <w:r w:rsidR="005E6582">
        <w:rPr>
          <w:rFonts w:ascii="Garamond" w:eastAsia="SimSun" w:hAnsi="Garamond" w:cs="Times"/>
          <w:color w:val="333333"/>
        </w:rPr>
        <w:t xml:space="preserve">predict food security </w:t>
      </w:r>
      <w:r w:rsidR="00443509" w:rsidRPr="00BF7061">
        <w:rPr>
          <w:rFonts w:ascii="Garamond" w:eastAsia="SimSun" w:hAnsi="Garamond" w:cs="Times"/>
          <w:color w:val="333333"/>
        </w:rPr>
        <w:t xml:space="preserve">in </w:t>
      </w:r>
      <w:r w:rsidR="000A5EB2">
        <w:rPr>
          <w:rFonts w:ascii="Garamond" w:eastAsia="SimSun" w:hAnsi="Garamond" w:cs="Times"/>
          <w:color w:val="333333"/>
        </w:rPr>
        <w:t>a</w:t>
      </w:r>
      <w:r w:rsidR="000A5EB2" w:rsidRPr="00BF7061">
        <w:rPr>
          <w:rFonts w:ascii="Garamond" w:eastAsia="SimSun" w:hAnsi="Garamond" w:cs="Times"/>
          <w:color w:val="333333"/>
        </w:rPr>
        <w:t>nother</w:t>
      </w:r>
      <w:r w:rsidR="00B1095C">
        <w:rPr>
          <w:rFonts w:ascii="Garamond" w:eastAsia="SimSun" w:hAnsi="Garamond" w:cs="Times"/>
          <w:color w:val="333333"/>
        </w:rPr>
        <w:t xml:space="preserve"> year</w:t>
      </w:r>
      <w:r w:rsidR="00443509" w:rsidRPr="00BF7061">
        <w:rPr>
          <w:rFonts w:ascii="Garamond" w:eastAsia="SimSun" w:hAnsi="Garamond" w:cs="Times"/>
          <w:color w:val="333333"/>
        </w:rPr>
        <w:t xml:space="preserve">. </w:t>
      </w:r>
      <w:r w:rsidR="00F86D68">
        <w:rPr>
          <w:rFonts w:ascii="Garamond" w:eastAsia="SimSun" w:hAnsi="Garamond" w:cs="Times"/>
          <w:color w:val="333333"/>
        </w:rPr>
        <w:t>Survey data collected in another year or wave ha</w:t>
      </w:r>
      <w:r w:rsidR="000C236A">
        <w:rPr>
          <w:rFonts w:ascii="Garamond" w:eastAsia="SimSun" w:hAnsi="Garamond" w:cs="Times"/>
          <w:color w:val="333333"/>
        </w:rPr>
        <w:t>ve</w:t>
      </w:r>
      <w:r w:rsidR="00F86D68">
        <w:rPr>
          <w:rFonts w:ascii="Garamond" w:eastAsia="SimSun" w:hAnsi="Garamond" w:cs="Times"/>
          <w:color w:val="333333"/>
        </w:rPr>
        <w:t xml:space="preserve"> weaker ties with the training data </w:t>
      </w:r>
      <w:r w:rsidR="000C236A">
        <w:rPr>
          <w:rFonts w:ascii="Garamond" w:eastAsia="SimSun" w:hAnsi="Garamond" w:cs="Times"/>
          <w:color w:val="333333"/>
        </w:rPr>
        <w:t>because</w:t>
      </w:r>
      <w:r w:rsidR="00F86D68">
        <w:rPr>
          <w:rFonts w:ascii="Garamond" w:eastAsia="SimSun" w:hAnsi="Garamond" w:cs="Times"/>
          <w:color w:val="333333"/>
        </w:rPr>
        <w:t xml:space="preserve"> </w:t>
      </w:r>
      <w:r w:rsidR="000C236A">
        <w:rPr>
          <w:rFonts w:ascii="Garamond" w:eastAsia="SimSun" w:hAnsi="Garamond" w:cs="Times"/>
          <w:color w:val="333333"/>
        </w:rPr>
        <w:t>the time difference i</w:t>
      </w:r>
      <w:r w:rsidR="00BF7A18">
        <w:rPr>
          <w:rFonts w:ascii="Garamond" w:eastAsia="SimSun" w:hAnsi="Garamond" w:cs="Times"/>
          <w:color w:val="333333"/>
        </w:rPr>
        <w:t xml:space="preserve">s long </w:t>
      </w:r>
      <w:r w:rsidR="00F86D68">
        <w:rPr>
          <w:rFonts w:ascii="Garamond" w:eastAsia="SimSun" w:hAnsi="Garamond" w:cs="Times"/>
          <w:color w:val="333333"/>
        </w:rPr>
        <w:t xml:space="preserve">and that not all villages are repeatedly visited in another year. </w:t>
      </w:r>
      <w:r w:rsidR="009048B5">
        <w:rPr>
          <w:rFonts w:ascii="Garamond" w:eastAsia="SimSun" w:hAnsi="Garamond" w:cs="Times"/>
          <w:color w:val="333333"/>
        </w:rPr>
        <w:t xml:space="preserve">Spatial correlation between points </w:t>
      </w:r>
      <w:r w:rsidR="00227EEB">
        <w:rPr>
          <w:rFonts w:ascii="Garamond" w:eastAsia="SimSun" w:hAnsi="Garamond" w:cs="Times"/>
          <w:color w:val="333333"/>
        </w:rPr>
        <w:t xml:space="preserve">that are close in space with similarity but are separated into training and testing might create upward bias on the out-of-sample performance. </w:t>
      </w:r>
      <w:r w:rsidR="00E97B33">
        <w:rPr>
          <w:rFonts w:ascii="Garamond" w:eastAsia="SimSun" w:hAnsi="Garamond" w:cs="Times"/>
          <w:color w:val="333333"/>
        </w:rPr>
        <w:t>A s</w:t>
      </w:r>
      <w:r w:rsidR="00227EEB">
        <w:rPr>
          <w:rFonts w:ascii="Garamond" w:eastAsia="SimSun" w:hAnsi="Garamond" w:cs="Times"/>
          <w:color w:val="333333"/>
        </w:rPr>
        <w:t xml:space="preserve">imilar argument can be made for a purely random split method, as the independence assumption of the testing set would no longer be valid. </w:t>
      </w:r>
    </w:p>
    <w:p w14:paraId="6196EA49" w14:textId="0C641DB9" w:rsidR="002A3848" w:rsidRPr="00611B79" w:rsidRDefault="00594B6B" w:rsidP="002A3848">
      <w:pPr>
        <w:spacing w:line="480" w:lineRule="auto"/>
        <w:rPr>
          <w:rFonts w:ascii="Garamond" w:eastAsia="SimSun" w:hAnsi="Garamond" w:cs="Times"/>
          <w:b/>
          <w:i/>
          <w:color w:val="333333"/>
        </w:rPr>
      </w:pPr>
      <w:r>
        <w:rPr>
          <w:rFonts w:ascii="Garamond" w:eastAsia="SimSun" w:hAnsi="Garamond" w:cs="Times"/>
          <w:b/>
          <w:i/>
          <w:color w:val="333333"/>
        </w:rPr>
        <w:t xml:space="preserve">Nested </w:t>
      </w:r>
      <w:r w:rsidR="00EB28C4">
        <w:rPr>
          <w:rFonts w:ascii="Garamond" w:eastAsia="SimSun" w:hAnsi="Garamond" w:cs="Times"/>
          <w:b/>
          <w:i/>
          <w:color w:val="333333"/>
        </w:rPr>
        <w:t>c</w:t>
      </w:r>
      <w:r w:rsidR="002A3848">
        <w:rPr>
          <w:rFonts w:ascii="Garamond" w:eastAsia="SimSun" w:hAnsi="Garamond" w:cs="Times"/>
          <w:b/>
          <w:i/>
          <w:color w:val="333333"/>
        </w:rPr>
        <w:t>ross-validation</w:t>
      </w:r>
    </w:p>
    <w:p w14:paraId="2FAD21CD" w14:textId="6E94F6B8" w:rsidR="001F650C" w:rsidRDefault="002A3848" w:rsidP="0037797F">
      <w:pPr>
        <w:spacing w:after="100" w:afterAutospacing="1" w:line="480" w:lineRule="auto"/>
        <w:ind w:left="720"/>
        <w:jc w:val="both"/>
        <w:rPr>
          <w:rFonts w:ascii="Garamond" w:eastAsia="SimSun" w:hAnsi="Garamond" w:cs="Times"/>
          <w:color w:val="333333"/>
        </w:rPr>
      </w:pPr>
      <w:r w:rsidRPr="002A3848">
        <w:rPr>
          <w:rFonts w:ascii="Garamond" w:eastAsia="SimSun" w:hAnsi="Garamond" w:cs="Times"/>
          <w:color w:val="333333"/>
        </w:rPr>
        <w:t>Cross-validation (CV) is a resampling-based technique for the estimation of a model’s predictive performance</w:t>
      </w:r>
      <w:r w:rsidR="00694470">
        <w:rPr>
          <w:rFonts w:ascii="Garamond" w:eastAsia="SimSun" w:hAnsi="Garamond" w:cs="Times"/>
          <w:color w:val="333333"/>
        </w:rPr>
        <w:t xml:space="preserve"> and is often used in hyper-parameters</w:t>
      </w:r>
      <w:r w:rsidR="007D7806">
        <w:rPr>
          <w:rFonts w:ascii="Garamond" w:eastAsia="SimSun" w:hAnsi="Garamond" w:cs="Times"/>
          <w:color w:val="333333"/>
        </w:rPr>
        <w:t xml:space="preserve"> tuning and model selection.</w:t>
      </w:r>
      <w:r w:rsidR="00694470">
        <w:rPr>
          <w:rFonts w:ascii="Garamond" w:eastAsia="SimSun" w:hAnsi="Garamond" w:cs="Times"/>
          <w:color w:val="333333"/>
        </w:rPr>
        <w:t xml:space="preserve"> </w:t>
      </w:r>
      <w:r w:rsidR="003250BD">
        <w:rPr>
          <w:rFonts w:ascii="Garamond" w:eastAsia="SimSun" w:hAnsi="Garamond" w:cs="Times"/>
          <w:color w:val="333333"/>
        </w:rPr>
        <w:t xml:space="preserve">In this paper we use </w:t>
      </w:r>
      <w:r w:rsidR="007F31A4">
        <w:rPr>
          <w:rFonts w:ascii="Garamond" w:eastAsia="SimSun" w:hAnsi="Garamond" w:cs="Times"/>
          <w:color w:val="333333"/>
        </w:rPr>
        <w:t>a two-tier</w:t>
      </w:r>
      <w:r w:rsidR="003250BD">
        <w:rPr>
          <w:rFonts w:ascii="Garamond" w:eastAsia="SimSun" w:hAnsi="Garamond" w:cs="Times"/>
          <w:color w:val="333333"/>
        </w:rPr>
        <w:t xml:space="preserve"> </w:t>
      </w:r>
      <w:r w:rsidR="007F31A4">
        <w:rPr>
          <w:rFonts w:ascii="Garamond" w:eastAsia="SimSun" w:hAnsi="Garamond" w:cs="Times"/>
          <w:color w:val="333333"/>
        </w:rPr>
        <w:t xml:space="preserve">nested </w:t>
      </w:r>
      <w:r w:rsidR="003250BD">
        <w:rPr>
          <w:rFonts w:ascii="Garamond" w:eastAsia="SimSun" w:hAnsi="Garamond" w:cs="Times"/>
          <w:color w:val="333333"/>
        </w:rPr>
        <w:t xml:space="preserve">CV. </w:t>
      </w:r>
      <w:r w:rsidR="00A77FEF">
        <w:rPr>
          <w:rFonts w:ascii="Garamond" w:eastAsia="SimSun" w:hAnsi="Garamond" w:cs="Times"/>
          <w:color w:val="333333"/>
        </w:rPr>
        <w:t xml:space="preserve"> </w:t>
      </w:r>
      <w:r w:rsidR="008D5FCE" w:rsidRPr="008D5FCE">
        <w:rPr>
          <w:rFonts w:ascii="Garamond" w:eastAsia="SimSun" w:hAnsi="Garamond" w:cs="Times"/>
          <w:color w:val="333333"/>
        </w:rPr>
        <w:t xml:space="preserve">First, we use any two years </w:t>
      </w:r>
      <w:r w:rsidR="008D5FCE">
        <w:rPr>
          <w:rFonts w:ascii="Garamond" w:eastAsia="SimSun" w:hAnsi="Garamond" w:cs="Times"/>
          <w:color w:val="333333"/>
        </w:rPr>
        <w:t xml:space="preserve">of data </w:t>
      </w:r>
      <w:r w:rsidR="008D5FCE" w:rsidRPr="008D5FCE">
        <w:rPr>
          <w:rFonts w:ascii="Garamond" w:eastAsia="SimSun" w:hAnsi="Garamond" w:cs="Times"/>
          <w:color w:val="333333"/>
        </w:rPr>
        <w:t>to predict the other year and average the results</w:t>
      </w:r>
      <w:r w:rsidR="008D5FCE">
        <w:rPr>
          <w:rFonts w:ascii="Garamond" w:eastAsia="SimSun" w:hAnsi="Garamond" w:cs="Times"/>
          <w:color w:val="333333"/>
        </w:rPr>
        <w:t xml:space="preserve"> on the three test sets</w:t>
      </w:r>
      <w:r w:rsidR="008D5FCE" w:rsidRPr="008D5FCE">
        <w:rPr>
          <w:rFonts w:ascii="Garamond" w:eastAsia="SimSun" w:hAnsi="Garamond" w:cs="Times"/>
          <w:color w:val="333333"/>
        </w:rPr>
        <w:t xml:space="preserve"> to get </w:t>
      </w:r>
      <w:r w:rsidR="008D5FCE">
        <w:rPr>
          <w:rFonts w:ascii="Garamond" w:eastAsia="SimSun" w:hAnsi="Garamond" w:cs="Times"/>
          <w:color w:val="333333"/>
        </w:rPr>
        <w:t xml:space="preserve">generalized </w:t>
      </w:r>
      <w:r w:rsidR="008D5FCE" w:rsidRPr="008D5FCE">
        <w:rPr>
          <w:rFonts w:ascii="Garamond" w:eastAsia="SimSun" w:hAnsi="Garamond" w:cs="Times"/>
          <w:color w:val="333333"/>
        </w:rPr>
        <w:t>performance metrics</w:t>
      </w:r>
      <w:r w:rsidR="008D5FCE">
        <w:rPr>
          <w:rFonts w:ascii="Garamond" w:eastAsia="SimSun" w:hAnsi="Garamond" w:cs="Times"/>
          <w:color w:val="333333"/>
        </w:rPr>
        <w:t xml:space="preserve">.  </w:t>
      </w:r>
      <w:r w:rsidR="003250BD">
        <w:rPr>
          <w:rFonts w:ascii="Garamond" w:eastAsia="SimSun" w:hAnsi="Garamond" w:cs="Times"/>
          <w:color w:val="333333"/>
        </w:rPr>
        <w:t xml:space="preserve">The reason why we do this is </w:t>
      </w:r>
      <w:r w:rsidR="002647A9">
        <w:rPr>
          <w:rFonts w:ascii="Garamond" w:eastAsia="SimSun" w:hAnsi="Garamond" w:cs="Times"/>
          <w:color w:val="333333"/>
        </w:rPr>
        <w:t>that</w:t>
      </w:r>
      <w:r w:rsidR="003250BD">
        <w:rPr>
          <w:rFonts w:ascii="Garamond" w:eastAsia="SimSun" w:hAnsi="Garamond" w:cs="Times"/>
          <w:color w:val="333333"/>
        </w:rPr>
        <w:t xml:space="preserve"> the number of rare events of food insecurity can vary a lot from one year to another</w:t>
      </w:r>
      <w:r w:rsidR="002647A9">
        <w:rPr>
          <w:rFonts w:ascii="Garamond" w:eastAsia="SimSun" w:hAnsi="Garamond" w:cs="Times"/>
          <w:color w:val="333333"/>
        </w:rPr>
        <w:t>,</w:t>
      </w:r>
      <w:r w:rsidR="003250BD">
        <w:rPr>
          <w:rFonts w:ascii="Garamond" w:eastAsia="SimSun" w:hAnsi="Garamond" w:cs="Times"/>
          <w:color w:val="333333"/>
        </w:rPr>
        <w:t xml:space="preserve"> and the averaging provides a relative</w:t>
      </w:r>
      <w:r w:rsidR="002647A9">
        <w:rPr>
          <w:rFonts w:ascii="Garamond" w:eastAsia="SimSun" w:hAnsi="Garamond" w:cs="Times"/>
          <w:color w:val="333333"/>
        </w:rPr>
        <w:t>ly</w:t>
      </w:r>
      <w:r w:rsidR="003250BD">
        <w:rPr>
          <w:rFonts w:ascii="Garamond" w:eastAsia="SimSun" w:hAnsi="Garamond" w:cs="Times"/>
          <w:color w:val="333333"/>
        </w:rPr>
        <w:t xml:space="preserve"> stable performance </w:t>
      </w:r>
      <w:r w:rsidR="007F31A4">
        <w:rPr>
          <w:rFonts w:ascii="Garamond" w:eastAsia="SimSun" w:hAnsi="Garamond" w:cs="Times"/>
          <w:color w:val="333333"/>
        </w:rPr>
        <w:t xml:space="preserve">to understand </w:t>
      </w:r>
      <w:r w:rsidR="002647A9">
        <w:rPr>
          <w:rFonts w:ascii="Garamond" w:eastAsia="SimSun" w:hAnsi="Garamond" w:cs="Times"/>
          <w:color w:val="333333"/>
        </w:rPr>
        <w:t xml:space="preserve">the </w:t>
      </w:r>
      <w:r w:rsidR="007F31A4" w:rsidRPr="007F31A4">
        <w:rPr>
          <w:rFonts w:ascii="Garamond" w:eastAsia="SimSun" w:hAnsi="Garamond" w:cs="Times"/>
          <w:color w:val="333333"/>
        </w:rPr>
        <w:t>generalization error of the underlying model</w:t>
      </w:r>
      <w:r w:rsidR="007F31A4">
        <w:rPr>
          <w:rFonts w:ascii="Garamond" w:eastAsia="SimSun" w:hAnsi="Garamond" w:cs="Times"/>
          <w:color w:val="333333"/>
        </w:rPr>
        <w:t>.</w:t>
      </w:r>
      <w:r w:rsidR="003250BD">
        <w:rPr>
          <w:rFonts w:ascii="Garamond" w:eastAsia="SimSun" w:hAnsi="Garamond" w:cs="Times"/>
          <w:color w:val="333333"/>
        </w:rPr>
        <w:t xml:space="preserve"> Also, we apply this stratified CV method to avoid the spatiotemporal co</w:t>
      </w:r>
      <w:r w:rsidR="00C35262">
        <w:rPr>
          <w:rFonts w:ascii="Garamond" w:eastAsia="SimSun" w:hAnsi="Garamond" w:cs="Times"/>
          <w:color w:val="333333"/>
        </w:rPr>
        <w:t>r</w:t>
      </w:r>
      <w:r w:rsidR="003250BD">
        <w:rPr>
          <w:rFonts w:ascii="Garamond" w:eastAsia="SimSun" w:hAnsi="Garamond" w:cs="Times"/>
          <w:color w:val="333333"/>
        </w:rPr>
        <w:t xml:space="preserve">relation issue mentioned above. In the </w:t>
      </w:r>
      <w:r w:rsidR="007F31A4">
        <w:rPr>
          <w:rFonts w:ascii="Garamond" w:eastAsia="SimSun" w:hAnsi="Garamond" w:cs="Times"/>
          <w:color w:val="333333"/>
        </w:rPr>
        <w:t xml:space="preserve">model </w:t>
      </w:r>
      <w:r w:rsidR="003250BD">
        <w:rPr>
          <w:rFonts w:ascii="Garamond" w:eastAsia="SimSun" w:hAnsi="Garamond" w:cs="Times"/>
          <w:color w:val="333333"/>
        </w:rPr>
        <w:t xml:space="preserve">training phase, we use </w:t>
      </w:r>
      <w:r w:rsidR="00E82731">
        <w:rPr>
          <w:rFonts w:ascii="Garamond" w:eastAsia="SimSun" w:hAnsi="Garamond" w:cs="Times"/>
          <w:color w:val="333333"/>
        </w:rPr>
        <w:t xml:space="preserve">a </w:t>
      </w:r>
      <w:r w:rsidR="003250BD" w:rsidRPr="002A3848">
        <w:rPr>
          <w:rFonts w:ascii="Garamond" w:eastAsia="SimSun" w:hAnsi="Garamond" w:cs="Times"/>
          <w:color w:val="333333"/>
        </w:rPr>
        <w:t>K-fold CV</w:t>
      </w:r>
      <w:r w:rsidR="003250BD">
        <w:rPr>
          <w:rFonts w:ascii="Garamond" w:eastAsia="SimSun" w:hAnsi="Garamond" w:cs="Times"/>
          <w:color w:val="333333"/>
        </w:rPr>
        <w:t xml:space="preserve"> </w:t>
      </w:r>
      <w:r w:rsidR="0037797F">
        <w:rPr>
          <w:rFonts w:ascii="Garamond" w:eastAsia="SimSun" w:hAnsi="Garamond" w:cs="Times"/>
          <w:color w:val="333333"/>
        </w:rPr>
        <w:t xml:space="preserve">grid search for </w:t>
      </w:r>
      <w:r w:rsidR="003250BD">
        <w:rPr>
          <w:rFonts w:ascii="Garamond" w:eastAsia="SimSun" w:hAnsi="Garamond" w:cs="Times"/>
          <w:color w:val="333333"/>
        </w:rPr>
        <w:t xml:space="preserve">hyper-parameters tuning and model selection. </w:t>
      </w:r>
      <w:r w:rsidR="003250BD" w:rsidRPr="002A3848">
        <w:rPr>
          <w:rFonts w:ascii="Garamond" w:eastAsia="SimSun" w:hAnsi="Garamond" w:cs="Times"/>
          <w:color w:val="333333"/>
        </w:rPr>
        <w:t>K-fold CV</w:t>
      </w:r>
      <w:r w:rsidR="003250BD">
        <w:rPr>
          <w:rFonts w:ascii="Garamond" w:eastAsia="SimSun" w:hAnsi="Garamond" w:cs="Times"/>
          <w:color w:val="333333"/>
        </w:rPr>
        <w:t xml:space="preserve"> randomly </w:t>
      </w:r>
      <w:r w:rsidR="003250BD" w:rsidRPr="002A3848">
        <w:rPr>
          <w:rFonts w:ascii="Garamond" w:eastAsia="SimSun" w:hAnsi="Garamond" w:cs="Times"/>
          <w:color w:val="333333"/>
        </w:rPr>
        <w:t>divides the data into K subsets of approximately the same size and then having each subset used successively as the test set.</w:t>
      </w:r>
      <w:r w:rsidR="003250BD">
        <w:rPr>
          <w:rFonts w:ascii="Garamond" w:eastAsia="SimSun" w:hAnsi="Garamond" w:cs="Times"/>
          <w:color w:val="333333"/>
        </w:rPr>
        <w:t xml:space="preserve"> </w:t>
      </w:r>
    </w:p>
    <w:p w14:paraId="6EFEE853" w14:textId="40B97ABA"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3C4019">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4A84648E" w14:textId="15711FE8" w:rsidR="00826CCF" w:rsidRDefault="00950011" w:rsidP="00507C02">
      <w:pPr>
        <w:spacing w:line="480" w:lineRule="auto"/>
        <w:ind w:left="720"/>
        <w:rPr>
          <w:rFonts w:ascii="Garamond" w:eastAsia="SimSun" w:hAnsi="Garamond" w:cs="Times"/>
          <w:color w:val="333333"/>
        </w:rPr>
      </w:pPr>
      <w:r>
        <w:rPr>
          <w:rFonts w:ascii="Garamond" w:eastAsia="SimSun"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SimSun" w:hAnsi="Garamond" w:cs="Times"/>
          <w:color w:val="333333"/>
        </w:rPr>
        <w:t>,</w:t>
      </w:r>
      <w:r>
        <w:rPr>
          <w:rFonts w:ascii="Garamond" w:eastAsia="SimSun" w:hAnsi="Garamond" w:cs="Times"/>
          <w:color w:val="333333"/>
        </w:rPr>
        <w:t xml:space="preserve"> </w:t>
      </w:r>
      <w:r w:rsidR="00E912B7">
        <w:rPr>
          <w:rFonts w:ascii="Garamond" w:eastAsia="SimSun" w:hAnsi="Garamond" w:cs="Times"/>
          <w:color w:val="333333"/>
        </w:rPr>
        <w:t>sometimes</w:t>
      </w:r>
      <w:r>
        <w:rPr>
          <w:rFonts w:ascii="Garamond" w:eastAsia="SimSun" w:hAnsi="Garamond" w:cs="Times"/>
          <w:color w:val="333333"/>
        </w:rPr>
        <w:t xml:space="preserve"> </w:t>
      </w:r>
      <w:r w:rsidR="00E912B7">
        <w:rPr>
          <w:rFonts w:ascii="Garamond" w:eastAsia="SimSun" w:hAnsi="Garamond" w:cs="Times"/>
          <w:color w:val="333333"/>
        </w:rPr>
        <w:t xml:space="preserve">is </w:t>
      </w:r>
      <w:r>
        <w:rPr>
          <w:rFonts w:ascii="Garamond" w:eastAsia="SimSun" w:hAnsi="Garamond" w:cs="Times"/>
          <w:color w:val="333333"/>
        </w:rPr>
        <w:t>add</w:t>
      </w:r>
      <w:r w:rsidR="00E912B7">
        <w:rPr>
          <w:rFonts w:ascii="Garamond" w:eastAsia="SimSun" w:hAnsi="Garamond" w:cs="Times"/>
          <w:color w:val="333333"/>
        </w:rPr>
        <w:t>ing</w:t>
      </w:r>
      <w:r>
        <w:rPr>
          <w:rFonts w:ascii="Garamond" w:eastAsia="SimSun" w:hAnsi="Garamond" w:cs="Times"/>
          <w:color w:val="333333"/>
        </w:rPr>
        <w:t xml:space="preserve"> more noise than information.</w:t>
      </w:r>
      <w:r w:rsidR="00FD5EA1">
        <w:rPr>
          <w:rFonts w:ascii="Garamond" w:eastAsia="SimSun" w:hAnsi="Garamond" w:cs="Times"/>
          <w:color w:val="333333"/>
        </w:rPr>
        <w:t xml:space="preserve"> The concern of fitting a generic model on all the data that we can get </w:t>
      </w:r>
      <w:r w:rsidR="008276FB">
        <w:rPr>
          <w:rFonts w:ascii="Garamond" w:eastAsia="SimSun" w:hAnsi="Garamond" w:cs="Times"/>
          <w:color w:val="333333"/>
        </w:rPr>
        <w:t xml:space="preserve">our </w:t>
      </w:r>
      <w:r w:rsidR="00FD5EA1">
        <w:rPr>
          <w:rFonts w:ascii="Garamond" w:eastAsia="SimSun" w:hAnsi="Garamond" w:cs="Times"/>
          <w:color w:val="333333"/>
        </w:rPr>
        <w:t>hand</w:t>
      </w:r>
      <w:r w:rsidR="008276FB">
        <w:rPr>
          <w:rFonts w:ascii="Garamond" w:eastAsia="SimSun" w:hAnsi="Garamond" w:cs="Times"/>
          <w:color w:val="333333"/>
        </w:rPr>
        <w:t>s on</w:t>
      </w:r>
      <w:r w:rsidR="00FD5EA1">
        <w:rPr>
          <w:rFonts w:ascii="Garamond" w:eastAsia="SimSun" w:hAnsi="Garamond" w:cs="Times"/>
          <w:color w:val="333333"/>
        </w:rPr>
        <w:t xml:space="preserve"> is that the model tend</w:t>
      </w:r>
      <w:r w:rsidR="002647A9">
        <w:rPr>
          <w:rFonts w:ascii="Garamond" w:eastAsia="SimSun" w:hAnsi="Garamond" w:cs="Times"/>
          <w:color w:val="333333"/>
        </w:rPr>
        <w:t>s</w:t>
      </w:r>
      <w:r w:rsidR="00FD5EA1">
        <w:rPr>
          <w:rFonts w:ascii="Garamond" w:eastAsia="SimSun" w:hAnsi="Garamond" w:cs="Times"/>
          <w:color w:val="333333"/>
        </w:rPr>
        <w:t xml:space="preserve"> to work well on the country or region that take</w:t>
      </w:r>
      <w:r w:rsidR="002647A9">
        <w:rPr>
          <w:rFonts w:ascii="Garamond" w:eastAsia="SimSun" w:hAnsi="Garamond" w:cs="Times"/>
          <w:color w:val="333333"/>
        </w:rPr>
        <w:t>s</w:t>
      </w:r>
      <w:r w:rsidR="00FD5EA1">
        <w:rPr>
          <w:rFonts w:ascii="Garamond" w:eastAsia="SimSun" w:hAnsi="Garamond" w:cs="Times"/>
          <w:color w:val="333333"/>
        </w:rPr>
        <w:t xml:space="preserve"> up the large</w:t>
      </w:r>
      <w:r w:rsidR="008276FB">
        <w:rPr>
          <w:rFonts w:ascii="Garamond" w:eastAsia="SimSun" w:hAnsi="Garamond" w:cs="Times"/>
          <w:color w:val="333333"/>
        </w:rPr>
        <w:t>r</w:t>
      </w:r>
      <w:r w:rsidR="00FD5EA1">
        <w:rPr>
          <w:rFonts w:ascii="Garamond" w:eastAsia="SimSun" w:hAnsi="Garamond" w:cs="Times"/>
          <w:color w:val="333333"/>
        </w:rPr>
        <w:t xml:space="preserve"> portion </w:t>
      </w:r>
      <w:r w:rsidR="008276FB">
        <w:rPr>
          <w:rFonts w:ascii="Garamond" w:eastAsia="SimSun" w:hAnsi="Garamond" w:cs="Times"/>
          <w:color w:val="333333"/>
        </w:rPr>
        <w:t xml:space="preserve">of the observations </w:t>
      </w:r>
      <w:r w:rsidR="00FD5EA1">
        <w:rPr>
          <w:rFonts w:ascii="Garamond" w:eastAsia="SimSun" w:hAnsi="Garamond" w:cs="Times"/>
          <w:color w:val="333333"/>
        </w:rPr>
        <w:t xml:space="preserve">and perform poorly on </w:t>
      </w:r>
      <w:r w:rsidR="008276FB">
        <w:rPr>
          <w:rFonts w:ascii="Garamond" w:eastAsia="SimSun" w:hAnsi="Garamond" w:cs="Times"/>
          <w:color w:val="333333"/>
        </w:rPr>
        <w:t xml:space="preserve">places </w:t>
      </w:r>
      <w:r w:rsidR="000B3A38">
        <w:rPr>
          <w:rFonts w:ascii="Garamond" w:eastAsia="SimSun" w:hAnsi="Garamond" w:cs="Times"/>
          <w:color w:val="333333"/>
        </w:rPr>
        <w:t xml:space="preserve">with </w:t>
      </w:r>
      <w:r w:rsidR="002647A9">
        <w:rPr>
          <w:rFonts w:ascii="Garamond" w:eastAsia="SimSun" w:hAnsi="Garamond" w:cs="Times"/>
          <w:color w:val="333333"/>
        </w:rPr>
        <w:t>fewer</w:t>
      </w:r>
      <w:r w:rsidR="000B3A38">
        <w:rPr>
          <w:rFonts w:ascii="Garamond" w:eastAsia="SimSun" w:hAnsi="Garamond" w:cs="Times"/>
          <w:color w:val="333333"/>
        </w:rPr>
        <w:t xml:space="preserve"> survey data</w:t>
      </w:r>
      <w:r w:rsidR="00FD5EA1">
        <w:rPr>
          <w:rFonts w:ascii="Garamond" w:eastAsia="SimSun" w:hAnsi="Garamond" w:cs="Times"/>
          <w:color w:val="333333"/>
        </w:rPr>
        <w:t xml:space="preserve">. </w:t>
      </w:r>
      <w:r w:rsidR="008276FB">
        <w:rPr>
          <w:rFonts w:ascii="Garamond" w:eastAsia="SimSun" w:hAnsi="Garamond" w:cs="Times"/>
          <w:color w:val="333333"/>
        </w:rPr>
        <w:t xml:space="preserve">Especially when combined with the oversampling method, </w:t>
      </w:r>
      <w:r w:rsidR="00CC4992">
        <w:rPr>
          <w:rFonts w:ascii="Garamond" w:eastAsia="SimSun" w:hAnsi="Garamond" w:cs="Times"/>
          <w:color w:val="333333"/>
        </w:rPr>
        <w:t xml:space="preserve">the </w:t>
      </w:r>
      <w:r w:rsidR="000B3A38">
        <w:rPr>
          <w:rFonts w:ascii="Garamond" w:eastAsia="SimSun" w:hAnsi="Garamond" w:cs="Times"/>
          <w:color w:val="333333"/>
        </w:rPr>
        <w:t xml:space="preserve">model fit </w:t>
      </w:r>
      <w:r w:rsidR="00592E79">
        <w:rPr>
          <w:rFonts w:ascii="Garamond" w:eastAsia="SimSun" w:hAnsi="Garamond" w:cs="Times"/>
          <w:color w:val="333333"/>
        </w:rPr>
        <w:t>on the whole sample perform</w:t>
      </w:r>
      <w:r w:rsidR="002647A9">
        <w:rPr>
          <w:rFonts w:ascii="Garamond" w:eastAsia="SimSun" w:hAnsi="Garamond" w:cs="Times"/>
          <w:color w:val="333333"/>
        </w:rPr>
        <w:t>s</w:t>
      </w:r>
      <w:r w:rsidR="00592E79">
        <w:rPr>
          <w:rFonts w:ascii="Garamond" w:eastAsia="SimSun" w:hAnsi="Garamond" w:cs="Times"/>
          <w:color w:val="333333"/>
        </w:rPr>
        <w:t xml:space="preserve"> </w:t>
      </w:r>
      <w:r w:rsidR="00E6020B">
        <w:rPr>
          <w:rFonts w:ascii="Garamond" w:eastAsia="SimSun" w:hAnsi="Garamond" w:cs="Times"/>
          <w:color w:val="333333"/>
        </w:rPr>
        <w:t>worse in some areas more than the others (with more discussion</w:t>
      </w:r>
      <w:r w:rsidR="00D92061">
        <w:rPr>
          <w:rFonts w:ascii="Garamond" w:eastAsia="SimSun" w:hAnsi="Garamond" w:cs="Times" w:hint="eastAsia"/>
          <w:color w:val="333333"/>
        </w:rPr>
        <w:t>s</w:t>
      </w:r>
      <w:r w:rsidR="00E6020B">
        <w:rPr>
          <w:rFonts w:ascii="Garamond" w:eastAsia="SimSun" w:hAnsi="Garamond" w:cs="Times"/>
          <w:color w:val="333333"/>
        </w:rPr>
        <w:t xml:space="preserve"> in the error analysis section). </w:t>
      </w:r>
      <w:r w:rsidR="00D92061">
        <w:rPr>
          <w:rFonts w:ascii="Garamond" w:eastAsia="SimSun" w:hAnsi="Garamond" w:cs="Times"/>
          <w:color w:val="333333"/>
        </w:rPr>
        <w:t>Also,</w:t>
      </w:r>
      <w:r w:rsidR="00B9731F">
        <w:rPr>
          <w:rFonts w:ascii="Garamond" w:eastAsia="SimSun" w:hAnsi="Garamond" w:cs="Times"/>
          <w:color w:val="333333"/>
        </w:rPr>
        <w:t xml:space="preserve"> the </w:t>
      </w:r>
      <w:r w:rsidR="00D92061">
        <w:rPr>
          <w:rFonts w:ascii="Garamond" w:eastAsia="SimSun" w:hAnsi="Garamond" w:cs="Times"/>
          <w:color w:val="333333"/>
        </w:rPr>
        <w:t xml:space="preserve">price </w:t>
      </w:r>
      <w:r w:rsidR="00B9731F">
        <w:rPr>
          <w:rFonts w:ascii="Garamond" w:eastAsia="SimSun" w:hAnsi="Garamond" w:cs="Times"/>
          <w:color w:val="333333"/>
        </w:rPr>
        <w:t>v</w:t>
      </w:r>
      <w:r w:rsidR="00FD5EA1">
        <w:rPr>
          <w:rFonts w:ascii="Garamond" w:eastAsia="SimSun" w:hAnsi="Garamond" w:cs="Times" w:hint="eastAsia"/>
          <w:color w:val="333333"/>
        </w:rPr>
        <w:t>aria</w:t>
      </w:r>
      <w:r w:rsidR="00FD5EA1">
        <w:rPr>
          <w:rFonts w:ascii="Garamond" w:eastAsia="SimSun" w:hAnsi="Garamond" w:cs="Times"/>
          <w:color w:val="333333"/>
        </w:rPr>
        <w:t>ble</w:t>
      </w:r>
      <w:r w:rsidR="00B9731F">
        <w:rPr>
          <w:rFonts w:ascii="Garamond" w:eastAsia="SimSun" w:hAnsi="Garamond" w:cs="Times"/>
          <w:color w:val="333333"/>
        </w:rPr>
        <w:t>s</w:t>
      </w:r>
      <w:r w:rsidR="00FD5EA1">
        <w:rPr>
          <w:rFonts w:ascii="Garamond" w:eastAsia="SimSun" w:hAnsi="Garamond" w:cs="Times"/>
          <w:color w:val="333333"/>
        </w:rPr>
        <w:t xml:space="preserve"> across </w:t>
      </w:r>
      <w:r w:rsidR="00B9731F">
        <w:rPr>
          <w:rFonts w:ascii="Garamond" w:eastAsia="SimSun" w:hAnsi="Garamond" w:cs="Times"/>
          <w:color w:val="333333"/>
        </w:rPr>
        <w:t xml:space="preserve">countries are not </w:t>
      </w:r>
      <w:r w:rsidR="002647A9">
        <w:rPr>
          <w:rFonts w:ascii="Garamond" w:eastAsia="SimSun" w:hAnsi="Garamond" w:cs="Times"/>
          <w:color w:val="333333"/>
        </w:rPr>
        <w:t>entir</w:t>
      </w:r>
      <w:r w:rsidR="00D92061">
        <w:rPr>
          <w:rFonts w:ascii="Garamond" w:eastAsia="SimSun" w:hAnsi="Garamond" w:cs="Times"/>
          <w:color w:val="333333"/>
        </w:rPr>
        <w:t>ely the same</w:t>
      </w:r>
      <w:r w:rsidR="002647A9">
        <w:rPr>
          <w:rFonts w:ascii="Garamond" w:eastAsia="SimSun" w:hAnsi="Garamond" w:cs="Times"/>
          <w:color w:val="333333"/>
        </w:rPr>
        <w:t>,</w:t>
      </w:r>
      <w:r w:rsidR="00D92061">
        <w:rPr>
          <w:rFonts w:ascii="Garamond" w:eastAsia="SimSun" w:hAnsi="Garamond" w:cs="Times"/>
          <w:color w:val="333333"/>
        </w:rPr>
        <w:t xml:space="preserve"> and as a result, we lose a few price variables on some of the grains when we train the model on all the countries. </w:t>
      </w:r>
      <w:r w:rsidR="00723D64">
        <w:rPr>
          <w:rFonts w:ascii="Garamond" w:eastAsia="SimSun" w:hAnsi="Garamond" w:cs="Times"/>
          <w:color w:val="333333"/>
        </w:rPr>
        <w:t>W</w:t>
      </w:r>
      <w:r w:rsidR="00575F06" w:rsidRPr="00BF7061">
        <w:rPr>
          <w:rFonts w:ascii="Garamond" w:eastAsia="SimSun" w:hAnsi="Garamond" w:cs="Times"/>
          <w:color w:val="333333"/>
        </w:rPr>
        <w:t>e compare the results of models trained on the entire dataset of three countries, with models trained by each country separately.</w:t>
      </w:r>
      <w:r w:rsidR="00D92061">
        <w:rPr>
          <w:rFonts w:ascii="Garamond" w:eastAsia="SimSun" w:hAnsi="Garamond" w:cs="Times"/>
          <w:color w:val="333333"/>
        </w:rPr>
        <w:t xml:space="preserve"> </w:t>
      </w:r>
      <w:r w:rsidR="00750A6D">
        <w:rPr>
          <w:rFonts w:ascii="Garamond" w:eastAsia="SimSun" w:hAnsi="Garamond" w:cs="Times"/>
          <w:color w:val="333333"/>
        </w:rPr>
        <w:t xml:space="preserve"> </w:t>
      </w:r>
    </w:p>
    <w:p w14:paraId="27B853F1" w14:textId="77777777" w:rsidR="00E611CA" w:rsidRDefault="00E611CA" w:rsidP="009B06C0">
      <w:pPr>
        <w:spacing w:line="480" w:lineRule="auto"/>
        <w:ind w:left="720"/>
        <w:rPr>
          <w:rFonts w:ascii="Garamond" w:eastAsia="SimSun" w:hAnsi="Garamond" w:cs="Times"/>
          <w:color w:val="333333"/>
        </w:rPr>
      </w:pPr>
    </w:p>
    <w:p w14:paraId="484DC547" w14:textId="721B9043"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w:t>
      </w:r>
      <w:r w:rsidR="00FD32D8">
        <w:rPr>
          <w:rFonts w:ascii="Garamond" w:eastAsia="SimSun" w:hAnsi="Garamond" w:cs="Times"/>
          <w:b/>
          <w:i/>
          <w:color w:val="333333"/>
        </w:rPr>
        <w:t>a</w:t>
      </w:r>
      <w:r w:rsidRPr="004B5146">
        <w:rPr>
          <w:rFonts w:ascii="Garamond" w:eastAsia="SimSun" w:hAnsi="Garamond" w:cs="Times"/>
          <w:b/>
          <w:i/>
          <w:color w:val="333333"/>
        </w:rPr>
        <w:t xml:space="preserve">lgorithms </w:t>
      </w:r>
    </w:p>
    <w:p w14:paraId="589C8E48" w14:textId="3F3ED8BF" w:rsidR="00583C67" w:rsidRDefault="00DB49E6" w:rsidP="00F571C9">
      <w:pPr>
        <w:spacing w:after="100" w:afterAutospacing="1" w:line="480" w:lineRule="auto"/>
        <w:ind w:left="720"/>
        <w:jc w:val="both"/>
        <w:rPr>
          <w:rFonts w:ascii="Garamond" w:eastAsia="SimSun" w:hAnsi="Garamond" w:cs="Times"/>
          <w:color w:val="333333"/>
        </w:rPr>
      </w:pPr>
      <w:r w:rsidRPr="008E1963">
        <w:rPr>
          <w:rFonts w:ascii="Garamond" w:eastAsia="SimSun" w:hAnsi="Garamond" w:cs="Times"/>
          <w:color w:val="333333"/>
        </w:rPr>
        <w:t xml:space="preserve">For structured data like ours (unlike </w:t>
      </w:r>
      <w:r w:rsidR="00C04F6E">
        <w:rPr>
          <w:rFonts w:ascii="Garamond" w:eastAsia="SimSun" w:hAnsi="Garamond" w:cs="Times"/>
          <w:color w:val="333333"/>
        </w:rPr>
        <w:t xml:space="preserve">unstructured data like </w:t>
      </w:r>
      <w:r w:rsidRPr="008E1963">
        <w:rPr>
          <w:rFonts w:ascii="Garamond" w:eastAsia="SimSun" w:hAnsi="Garamond" w:cs="Times"/>
          <w:color w:val="333333"/>
        </w:rPr>
        <w:t>text or pure image</w:t>
      </w:r>
      <w:r w:rsidR="00C04F6E">
        <w:rPr>
          <w:rFonts w:ascii="Garamond" w:eastAsia="SimSun" w:hAnsi="Garamond" w:cs="Times"/>
          <w:color w:val="333333"/>
        </w:rPr>
        <w:t>s</w:t>
      </w:r>
      <w:r w:rsidRPr="008E1963">
        <w:rPr>
          <w:rFonts w:ascii="Garamond" w:eastAsia="SimSun" w:hAnsi="Garamond" w:cs="Times"/>
          <w:color w:val="333333"/>
        </w:rPr>
        <w:t>), tree-based methods are popular</w:t>
      </w:r>
      <w:r w:rsidR="0015363D">
        <w:rPr>
          <w:rFonts w:ascii="Garamond" w:eastAsia="SimSun" w:hAnsi="Garamond" w:cs="Times"/>
          <w:color w:val="333333"/>
        </w:rPr>
        <w:t>,</w:t>
      </w:r>
      <w:r w:rsidR="00BB1B51">
        <w:rPr>
          <w:rFonts w:ascii="Garamond" w:eastAsia="SimSun" w:hAnsi="Garamond" w:cs="Times"/>
          <w:color w:val="333333"/>
        </w:rPr>
        <w:t xml:space="preserve"> </w:t>
      </w:r>
      <w:r w:rsidR="00795B79">
        <w:rPr>
          <w:rFonts w:ascii="Garamond" w:eastAsia="SimSun" w:hAnsi="Garamond" w:cs="Times"/>
          <w:color w:val="333333"/>
        </w:rPr>
        <w:t xml:space="preserve">as they </w:t>
      </w:r>
      <w:r w:rsidR="00F84D8E">
        <w:rPr>
          <w:rFonts w:ascii="Garamond" w:eastAsia="SimSun" w:hAnsi="Garamond" w:cs="Times"/>
          <w:color w:val="333333"/>
        </w:rPr>
        <w:t xml:space="preserve">work well </w:t>
      </w:r>
      <w:r w:rsidR="00BB1B51">
        <w:rPr>
          <w:rFonts w:ascii="Garamond" w:eastAsia="SimSun" w:hAnsi="Garamond" w:cs="Times"/>
          <w:color w:val="333333"/>
        </w:rPr>
        <w:t>with the nonlinearit</w:t>
      </w:r>
      <w:r w:rsidR="00DB28F8">
        <w:rPr>
          <w:rFonts w:ascii="Garamond" w:eastAsia="SimSun" w:hAnsi="Garamond" w:cs="Times"/>
          <w:color w:val="333333"/>
        </w:rPr>
        <w:t xml:space="preserve">ies and </w:t>
      </w:r>
      <w:r w:rsidR="000E3AC3">
        <w:rPr>
          <w:rFonts w:ascii="Garamond" w:eastAsia="SimSun" w:hAnsi="Garamond" w:cs="Times"/>
          <w:color w:val="333333"/>
        </w:rPr>
        <w:t>a large number of variables</w:t>
      </w:r>
      <w:r w:rsidR="00BB1B51">
        <w:rPr>
          <w:rFonts w:ascii="Garamond" w:eastAsia="SimSun" w:hAnsi="Garamond" w:cs="Times"/>
          <w:color w:val="333333"/>
        </w:rPr>
        <w:t xml:space="preserve"> </w:t>
      </w:r>
      <w:r w:rsidR="00DF3B25">
        <w:rPr>
          <w:rFonts w:ascii="Garamond" w:eastAsia="SimSun" w:hAnsi="Garamond" w:cs="Times"/>
          <w:color w:val="333333"/>
        </w:rPr>
        <w:t xml:space="preserve">with different scales </w:t>
      </w:r>
      <w:r w:rsidR="00BB1B51">
        <w:rPr>
          <w:rFonts w:ascii="Garamond" w:eastAsia="SimSun" w:hAnsi="Garamond" w:cs="Times"/>
          <w:color w:val="333333"/>
        </w:rPr>
        <w:t>in the data</w:t>
      </w:r>
      <w:r w:rsidRPr="008E1963">
        <w:rPr>
          <w:rFonts w:ascii="Garamond" w:eastAsia="SimSun" w:hAnsi="Garamond" w:cs="Times"/>
          <w:color w:val="333333"/>
        </w:rPr>
        <w:t>.</w:t>
      </w:r>
      <w:r w:rsidR="00BB1B51">
        <w:rPr>
          <w:rFonts w:ascii="Garamond" w:eastAsia="SimSun" w:hAnsi="Garamond" w:cs="Times"/>
          <w:color w:val="333333"/>
        </w:rPr>
        <w:t xml:space="preserve"> </w:t>
      </w:r>
      <w:r w:rsidR="00F9066E" w:rsidRPr="00F9066E">
        <w:rPr>
          <w:rFonts w:ascii="Garamond" w:eastAsia="SimSun" w:hAnsi="Garamond" w:cs="Times"/>
          <w:color w:val="333333"/>
        </w:rPr>
        <w:t xml:space="preserve">Decision trees </w:t>
      </w:r>
      <w:r w:rsidR="00F9066E">
        <w:rPr>
          <w:rFonts w:ascii="Garamond" w:eastAsia="SimSun" w:hAnsi="Garamond" w:cs="Times"/>
          <w:color w:val="333333"/>
        </w:rPr>
        <w:t>also</w:t>
      </w:r>
      <w:r w:rsidR="00F9066E" w:rsidRPr="00F9066E">
        <w:rPr>
          <w:rFonts w:ascii="Garamond" w:eastAsia="SimSun" w:hAnsi="Garamond" w:cs="Times"/>
          <w:color w:val="333333"/>
        </w:rPr>
        <w:t xml:space="preserve"> make no distributional assumptions on the data</w:t>
      </w:r>
      <w:r w:rsidR="00F9066E">
        <w:rPr>
          <w:rFonts w:ascii="Garamond" w:eastAsia="SimSun" w:hAnsi="Garamond" w:cs="Times"/>
          <w:color w:val="333333"/>
        </w:rPr>
        <w:t xml:space="preserve"> to reduce the misspecification error.</w:t>
      </w:r>
      <w:r w:rsidR="00F9066E" w:rsidRPr="00F9066E">
        <w:rPr>
          <w:rFonts w:ascii="Garamond" w:eastAsia="SimSun" w:hAnsi="Garamond" w:cs="Times"/>
          <w:color w:val="333333"/>
        </w:rPr>
        <w:t xml:space="preserve"> </w:t>
      </w:r>
      <w:r w:rsidR="00924FF5">
        <w:rPr>
          <w:rFonts w:ascii="Garamond" w:eastAsia="SimSun" w:hAnsi="Garamond" w:cs="Times"/>
          <w:color w:val="333333"/>
        </w:rPr>
        <w:t xml:space="preserve">We </w:t>
      </w:r>
      <w:r w:rsidR="003641DE">
        <w:rPr>
          <w:rFonts w:ascii="Garamond" w:eastAsia="SimSun" w:hAnsi="Garamond" w:cs="Times"/>
          <w:color w:val="333333"/>
        </w:rPr>
        <w:t>start with a simple machine learning algorithm</w:t>
      </w:r>
      <w:r w:rsidR="00924FF5">
        <w:rPr>
          <w:rFonts w:ascii="Garamond" w:eastAsia="SimSun" w:hAnsi="Garamond" w:cs="Times"/>
          <w:color w:val="333333"/>
        </w:rPr>
        <w:t xml:space="preserve"> </w:t>
      </w:r>
      <w:r w:rsidR="003641DE">
        <w:rPr>
          <w:rFonts w:ascii="Garamond" w:eastAsia="SimSun" w:hAnsi="Garamond" w:cs="Times"/>
          <w:color w:val="333333"/>
        </w:rPr>
        <w:t xml:space="preserve">known as </w:t>
      </w:r>
      <w:r w:rsidR="003641DE" w:rsidRPr="003641DE">
        <w:rPr>
          <w:rFonts w:ascii="Garamond" w:eastAsia="SimSun" w:hAnsi="Garamond" w:cs="Times"/>
          <w:color w:val="333333"/>
        </w:rPr>
        <w:t xml:space="preserve">Decision </w:t>
      </w:r>
      <w:r w:rsidR="003641DE">
        <w:rPr>
          <w:rFonts w:ascii="Garamond" w:eastAsia="SimSun" w:hAnsi="Garamond" w:cs="Times"/>
          <w:color w:val="333333"/>
        </w:rPr>
        <w:t>T</w:t>
      </w:r>
      <w:r w:rsidR="003641DE" w:rsidRPr="003641DE">
        <w:rPr>
          <w:rFonts w:ascii="Garamond" w:eastAsia="SimSun" w:hAnsi="Garamond" w:cs="Times"/>
          <w:color w:val="333333"/>
        </w:rPr>
        <w:t>ree</w:t>
      </w:r>
      <w:r w:rsidR="00C04F6E">
        <w:rPr>
          <w:rFonts w:ascii="Garamond" w:eastAsia="SimSun" w:hAnsi="Garamond" w:cs="Times"/>
          <w:color w:val="333333"/>
        </w:rPr>
        <w:t>s</w:t>
      </w:r>
      <w:r w:rsidR="001742E0">
        <w:rPr>
          <w:rFonts w:ascii="Garamond" w:eastAsia="SimSun" w:hAnsi="Garamond" w:cs="Times"/>
          <w:color w:val="333333"/>
        </w:rPr>
        <w:t>. The decision tree</w:t>
      </w:r>
      <w:r w:rsidR="003F5023">
        <w:rPr>
          <w:rFonts w:ascii="Garamond" w:eastAsia="SimSun" w:hAnsi="Garamond" w:cs="Times"/>
          <w:color w:val="333333"/>
        </w:rPr>
        <w:t xml:space="preserve"> split</w:t>
      </w:r>
      <w:r w:rsidR="001742E0">
        <w:rPr>
          <w:rFonts w:ascii="Garamond" w:eastAsia="SimSun" w:hAnsi="Garamond" w:cs="Times"/>
          <w:color w:val="333333"/>
        </w:rPr>
        <w:t>s</w:t>
      </w:r>
      <w:r w:rsidR="003F5023">
        <w:rPr>
          <w:rFonts w:ascii="Garamond" w:eastAsia="SimSun" w:hAnsi="Garamond" w:cs="Times"/>
          <w:color w:val="333333"/>
        </w:rPr>
        <w:t xml:space="preserve"> the training data based on several input variables, such as does the village undergo</w:t>
      </w:r>
      <w:r w:rsidR="00C755F0">
        <w:rPr>
          <w:rFonts w:ascii="Garamond" w:eastAsia="SimSun" w:hAnsi="Garamond" w:cs="Times"/>
          <w:color w:val="333333"/>
        </w:rPr>
        <w:t>es</w:t>
      </w:r>
      <w:r w:rsidR="003F5023">
        <w:rPr>
          <w:rFonts w:ascii="Garamond" w:eastAsia="SimSun" w:hAnsi="Garamond" w:cs="Times"/>
          <w:color w:val="333333"/>
        </w:rPr>
        <w:t xml:space="preserve"> a long dry spell in the last </w:t>
      </w:r>
      <w:r w:rsidR="00FE0EF2">
        <w:rPr>
          <w:rFonts w:ascii="Garamond" w:eastAsia="SimSun" w:hAnsi="Garamond" w:cs="Times"/>
          <w:color w:val="333333"/>
        </w:rPr>
        <w:t>year</w:t>
      </w:r>
      <w:r w:rsidR="00367E2E">
        <w:rPr>
          <w:rFonts w:ascii="Garamond" w:eastAsia="SimSun" w:hAnsi="Garamond" w:cs="Times"/>
          <w:color w:val="333333"/>
        </w:rPr>
        <w:t>?</w:t>
      </w:r>
      <w:r w:rsidR="003F5023">
        <w:rPr>
          <w:rFonts w:ascii="Garamond" w:eastAsia="SimSun" w:hAnsi="Garamond" w:cs="Times"/>
          <w:color w:val="333333"/>
        </w:rPr>
        <w:t xml:space="preserve"> </w:t>
      </w:r>
      <w:r w:rsidR="001742E0">
        <w:rPr>
          <w:rFonts w:ascii="Garamond" w:eastAsia="SimSun" w:hAnsi="Garamond" w:cs="Times"/>
          <w:color w:val="333333"/>
        </w:rPr>
        <w:t>If so</w:t>
      </w:r>
      <w:r w:rsidR="003F5023">
        <w:rPr>
          <w:rFonts w:ascii="Garamond" w:eastAsia="SimSun" w:hAnsi="Garamond" w:cs="Times"/>
          <w:color w:val="333333"/>
        </w:rPr>
        <w:t xml:space="preserve">, is the cluster rural or urban? </w:t>
      </w:r>
      <w:r w:rsidR="001742E0">
        <w:rPr>
          <w:rFonts w:ascii="Garamond" w:eastAsia="SimSun" w:hAnsi="Garamond" w:cs="Times"/>
          <w:color w:val="333333"/>
        </w:rPr>
        <w:t xml:space="preserve">The splits created by the questions divide the </w:t>
      </w:r>
      <w:r w:rsidR="0047541C">
        <w:rPr>
          <w:rFonts w:ascii="Garamond" w:eastAsia="SimSun" w:hAnsi="Garamond" w:cs="Times"/>
          <w:color w:val="333333"/>
        </w:rPr>
        <w:t xml:space="preserve">training data </w:t>
      </w:r>
      <w:r w:rsidR="001742E0">
        <w:rPr>
          <w:rFonts w:ascii="Garamond" w:eastAsia="SimSun" w:hAnsi="Garamond" w:cs="Times"/>
          <w:color w:val="333333"/>
        </w:rPr>
        <w:t xml:space="preserve">into </w:t>
      </w:r>
      <w:r w:rsidR="00D51CDB">
        <w:rPr>
          <w:rFonts w:ascii="Garamond" w:eastAsia="SimSun" w:hAnsi="Garamond" w:cs="Times"/>
          <w:color w:val="333333"/>
        </w:rPr>
        <w:t>different subset</w:t>
      </w:r>
      <w:r w:rsidR="00881BE5">
        <w:rPr>
          <w:rFonts w:ascii="Garamond" w:eastAsia="SimSun" w:hAnsi="Garamond" w:cs="Times"/>
          <w:color w:val="333333"/>
        </w:rPr>
        <w:t>s</w:t>
      </w:r>
      <w:r w:rsidR="00D51CDB">
        <w:rPr>
          <w:rFonts w:ascii="Garamond" w:eastAsia="SimSun" w:hAnsi="Garamond" w:cs="Times"/>
          <w:color w:val="333333"/>
        </w:rPr>
        <w:t xml:space="preserve"> of data known as the “lea</w:t>
      </w:r>
      <w:r w:rsidR="00FE56F8">
        <w:rPr>
          <w:rFonts w:ascii="Garamond" w:eastAsia="SimSun" w:hAnsi="Garamond" w:cs="Times"/>
          <w:color w:val="333333"/>
        </w:rPr>
        <w:t>ve</w:t>
      </w:r>
      <w:r w:rsidR="00D51CDB">
        <w:rPr>
          <w:rFonts w:ascii="Garamond" w:eastAsia="SimSun" w:hAnsi="Garamond" w:cs="Times"/>
          <w:color w:val="333333"/>
        </w:rPr>
        <w:t>s</w:t>
      </w:r>
      <w:r w:rsidR="002C3DAB">
        <w:rPr>
          <w:rFonts w:ascii="Garamond" w:eastAsia="SimSun" w:hAnsi="Garamond" w:cs="Times"/>
          <w:color w:val="333333"/>
        </w:rPr>
        <w:t>.”</w:t>
      </w:r>
      <w:r w:rsidR="00D51CDB">
        <w:rPr>
          <w:rFonts w:ascii="Garamond" w:eastAsia="SimSun" w:hAnsi="Garamond" w:cs="Times"/>
          <w:color w:val="333333"/>
        </w:rPr>
        <w:t xml:space="preserve"> </w:t>
      </w:r>
      <w:r w:rsidR="005A4FF4">
        <w:rPr>
          <w:rFonts w:ascii="Garamond" w:eastAsia="SimSun" w:hAnsi="Garamond" w:cs="Times"/>
          <w:color w:val="333333"/>
        </w:rPr>
        <w:t>In this classification problem, e</w:t>
      </w:r>
      <w:r w:rsidR="00FE56F8" w:rsidRPr="005A4FF4">
        <w:rPr>
          <w:rFonts w:ascii="Garamond" w:eastAsia="SimSun" w:hAnsi="Garamond" w:cs="Times"/>
          <w:color w:val="333333"/>
        </w:rPr>
        <w:t xml:space="preserve">ach leaf is associated </w:t>
      </w:r>
      <w:r w:rsidR="000D4F7A" w:rsidRPr="005A4FF4">
        <w:rPr>
          <w:rFonts w:ascii="Garamond" w:eastAsia="SimSun" w:hAnsi="Garamond" w:cs="Times"/>
          <w:color w:val="333333"/>
        </w:rPr>
        <w:t>with a probability of falling into the secure or insecure category</w:t>
      </w:r>
      <w:r w:rsidR="000F53B6" w:rsidRPr="005A4FF4">
        <w:rPr>
          <w:rFonts w:ascii="Garamond" w:eastAsia="SimSun" w:hAnsi="Garamond" w:cs="Times"/>
          <w:color w:val="333333"/>
        </w:rPr>
        <w:t xml:space="preserve"> and the probability is </w:t>
      </w:r>
      <w:r w:rsidR="005A4FF4" w:rsidRPr="005A4FF4">
        <w:rPr>
          <w:rFonts w:ascii="Garamond" w:eastAsia="SimSun" w:hAnsi="Garamond" w:cs="Times"/>
          <w:color w:val="333333"/>
        </w:rPr>
        <w:t xml:space="preserve">trained using the training dataset. </w:t>
      </w:r>
      <w:r w:rsidR="00F22BE7">
        <w:rPr>
          <w:rFonts w:ascii="Garamond" w:eastAsia="SimSun" w:hAnsi="Garamond" w:cs="Times"/>
          <w:color w:val="333333"/>
        </w:rPr>
        <w:t xml:space="preserve">The main hyperparameter of the classification trees is the </w:t>
      </w:r>
      <w:r w:rsidR="00CE593E">
        <w:rPr>
          <w:rFonts w:ascii="Garamond" w:eastAsia="SimSun" w:hAnsi="Garamond" w:cs="Times"/>
          <w:color w:val="333333"/>
        </w:rPr>
        <w:t>depth of the trees</w:t>
      </w:r>
      <w:r w:rsidR="00113189">
        <w:rPr>
          <w:rFonts w:ascii="Garamond" w:eastAsia="SimSun" w:hAnsi="Garamond" w:cs="Times"/>
          <w:color w:val="333333"/>
        </w:rPr>
        <w:t>.</w:t>
      </w:r>
      <w:r w:rsidR="00CE593E">
        <w:rPr>
          <w:rFonts w:ascii="Garamond" w:eastAsia="SimSun" w:hAnsi="Garamond" w:cs="Times"/>
          <w:color w:val="333333"/>
        </w:rPr>
        <w:t xml:space="preserve"> </w:t>
      </w:r>
      <w:r w:rsidR="00113189">
        <w:rPr>
          <w:rFonts w:ascii="Garamond" w:eastAsia="SimSun" w:hAnsi="Garamond" w:cs="Times"/>
          <w:color w:val="333333"/>
        </w:rPr>
        <w:t>D</w:t>
      </w:r>
      <w:r w:rsidR="00CE593E">
        <w:rPr>
          <w:rFonts w:ascii="Garamond" w:eastAsia="SimSun" w:hAnsi="Garamond" w:cs="Times"/>
          <w:color w:val="333333"/>
        </w:rPr>
        <w:t>eeper trees tend to capture more complexity of the</w:t>
      </w:r>
      <w:r w:rsidR="00813698">
        <w:rPr>
          <w:rFonts w:ascii="Garamond" w:eastAsia="SimSun" w:hAnsi="Garamond" w:cs="Times"/>
          <w:color w:val="333333"/>
        </w:rPr>
        <w:t xml:space="preserve"> training</w:t>
      </w:r>
      <w:r w:rsidR="00CE593E">
        <w:rPr>
          <w:rFonts w:ascii="Garamond" w:eastAsia="SimSun" w:hAnsi="Garamond" w:cs="Times"/>
          <w:color w:val="333333"/>
        </w:rPr>
        <w:t xml:space="preserve"> data </w:t>
      </w:r>
      <w:r w:rsidR="00DD6BCC">
        <w:rPr>
          <w:rFonts w:ascii="Garamond" w:eastAsia="SimSun" w:hAnsi="Garamond" w:cs="Times"/>
          <w:color w:val="333333"/>
        </w:rPr>
        <w:t xml:space="preserve">but may suffer from overfitting when applied to the testing set. Shallow trees may suffer from losing </w:t>
      </w:r>
      <w:r w:rsidR="002C3DAB">
        <w:rPr>
          <w:rFonts w:ascii="Garamond" w:eastAsia="SimSun" w:hAnsi="Garamond" w:cs="Times"/>
          <w:color w:val="333333"/>
        </w:rPr>
        <w:t>essential</w:t>
      </w:r>
      <w:r w:rsidR="00DD6BCC">
        <w:rPr>
          <w:rFonts w:ascii="Garamond" w:eastAsia="SimSun" w:hAnsi="Garamond" w:cs="Times"/>
          <w:color w:val="333333"/>
        </w:rPr>
        <w:t xml:space="preserve"> splits in the data and underfit the training set. As a result, t</w:t>
      </w:r>
      <w:r w:rsidR="003641DE" w:rsidRPr="00DD6BCC">
        <w:rPr>
          <w:rFonts w:ascii="Garamond" w:eastAsia="SimSun" w:hAnsi="Garamond" w:cs="Times"/>
          <w:color w:val="333333"/>
        </w:rPr>
        <w:t xml:space="preserve">ree-based </w:t>
      </w:r>
      <w:r w:rsidR="00CA0260" w:rsidRPr="00DD6BCC">
        <w:rPr>
          <w:rFonts w:ascii="Garamond" w:eastAsia="SimSun" w:hAnsi="Garamond" w:cs="Times"/>
          <w:color w:val="333333"/>
        </w:rPr>
        <w:t xml:space="preserve">ensemble learning methods like </w:t>
      </w:r>
      <w:r w:rsidR="00B72C4C">
        <w:rPr>
          <w:rFonts w:ascii="Garamond" w:eastAsia="SimSun" w:hAnsi="Garamond" w:cs="Times"/>
          <w:color w:val="333333"/>
        </w:rPr>
        <w:t xml:space="preserve">the </w:t>
      </w:r>
      <w:r w:rsidR="00924FF5" w:rsidRPr="00DD6BCC">
        <w:rPr>
          <w:rFonts w:ascii="Garamond" w:eastAsia="SimSun" w:hAnsi="Garamond" w:cs="Times"/>
          <w:color w:val="333333"/>
        </w:rPr>
        <w:t>Random Forest</w:t>
      </w:r>
      <w:r w:rsidR="000B31A4" w:rsidRPr="00DD6BCC">
        <w:rPr>
          <w:rFonts w:ascii="Garamond" w:eastAsia="SimSun" w:hAnsi="Garamond" w:cs="Times"/>
          <w:color w:val="333333"/>
        </w:rPr>
        <w:t xml:space="preserve">, and </w:t>
      </w:r>
      <w:r w:rsidR="00924FF5" w:rsidRPr="00DD6BCC">
        <w:rPr>
          <w:rFonts w:ascii="Garamond" w:eastAsia="SimSun" w:hAnsi="Garamond" w:cs="Times"/>
          <w:color w:val="333333"/>
        </w:rPr>
        <w:t xml:space="preserve">Gradient </w:t>
      </w:r>
      <w:r w:rsidR="006400FC" w:rsidRPr="00DD6BCC">
        <w:rPr>
          <w:rFonts w:ascii="Garamond" w:eastAsia="SimSun" w:hAnsi="Garamond" w:cs="Times"/>
          <w:color w:val="333333"/>
        </w:rPr>
        <w:t>B</w:t>
      </w:r>
      <w:r w:rsidR="00924FF5" w:rsidRPr="00DD6BCC">
        <w:rPr>
          <w:rFonts w:ascii="Garamond" w:eastAsia="SimSun" w:hAnsi="Garamond" w:cs="Times"/>
          <w:color w:val="333333"/>
        </w:rPr>
        <w:t>oostin</w:t>
      </w:r>
      <w:r w:rsidR="003F5023" w:rsidRPr="00DD6BCC">
        <w:rPr>
          <w:rFonts w:ascii="Garamond" w:eastAsia="SimSun" w:hAnsi="Garamond" w:cs="Times"/>
          <w:color w:val="333333"/>
        </w:rPr>
        <w:t xml:space="preserve">g </w:t>
      </w:r>
      <w:r w:rsidR="0009462A">
        <w:rPr>
          <w:rFonts w:ascii="Garamond" w:eastAsia="SimSun" w:hAnsi="Garamond" w:cs="Times"/>
          <w:color w:val="333333"/>
        </w:rPr>
        <w:t xml:space="preserve">help improve </w:t>
      </w:r>
      <w:r w:rsidR="0009462A" w:rsidRPr="00BF7061">
        <w:rPr>
          <w:rFonts w:ascii="Garamond" w:eastAsia="SimSun" w:hAnsi="Garamond" w:cs="Times"/>
          <w:color w:val="333333"/>
        </w:rPr>
        <w:t>model performances by averaging and sequentially improving the base trees</w:t>
      </w:r>
      <w:r w:rsidR="006A7813">
        <w:rPr>
          <w:rFonts w:ascii="Garamond" w:eastAsia="SimSun" w:hAnsi="Garamond" w:cs="Times"/>
          <w:color w:val="333333"/>
        </w:rPr>
        <w:t xml:space="preserve">, </w:t>
      </w:r>
      <w:r w:rsidR="00813698">
        <w:rPr>
          <w:rFonts w:ascii="Garamond" w:eastAsia="SimSun" w:hAnsi="Garamond" w:cs="Times"/>
          <w:color w:val="333333"/>
        </w:rPr>
        <w:t xml:space="preserve">which is </w:t>
      </w:r>
      <w:r w:rsidR="006A7813">
        <w:rPr>
          <w:rFonts w:ascii="Garamond" w:eastAsia="SimSun" w:hAnsi="Garamond" w:cs="Times"/>
          <w:color w:val="333333"/>
        </w:rPr>
        <w:t xml:space="preserve">particularly </w:t>
      </w:r>
      <w:r w:rsidR="006A7813" w:rsidRPr="006A7813">
        <w:rPr>
          <w:rFonts w:ascii="Garamond" w:eastAsia="SimSun" w:hAnsi="Garamond" w:cs="Times"/>
          <w:color w:val="333333"/>
        </w:rPr>
        <w:t>help</w:t>
      </w:r>
      <w:r w:rsidR="006A7813">
        <w:rPr>
          <w:rFonts w:ascii="Garamond" w:eastAsia="SimSun" w:hAnsi="Garamond" w:cs="Times"/>
          <w:color w:val="333333"/>
        </w:rPr>
        <w:t>ful</w:t>
      </w:r>
      <w:r w:rsidR="006A7813" w:rsidRPr="006A7813">
        <w:rPr>
          <w:rFonts w:ascii="Garamond" w:eastAsia="SimSun" w:hAnsi="Garamond" w:cs="Times"/>
          <w:color w:val="333333"/>
        </w:rPr>
        <w:t xml:space="preserve"> </w:t>
      </w:r>
      <w:r w:rsidR="006A7813">
        <w:rPr>
          <w:rFonts w:ascii="Garamond" w:eastAsia="SimSun" w:hAnsi="Garamond" w:cs="Times"/>
          <w:color w:val="333333"/>
        </w:rPr>
        <w:t>when there is a</w:t>
      </w:r>
      <w:r w:rsidR="006A7813" w:rsidRPr="006A7813">
        <w:rPr>
          <w:rFonts w:ascii="Garamond" w:eastAsia="SimSun" w:hAnsi="Garamond" w:cs="Times"/>
          <w:color w:val="333333"/>
        </w:rPr>
        <w:t xml:space="preserve"> large number of </w:t>
      </w:r>
      <w:r w:rsidR="00813698">
        <w:rPr>
          <w:rFonts w:ascii="Garamond" w:eastAsia="SimSun" w:hAnsi="Garamond" w:cs="Times"/>
          <w:color w:val="333333"/>
        </w:rPr>
        <w:t xml:space="preserve">potential </w:t>
      </w:r>
      <w:r w:rsidR="006A7813" w:rsidRPr="006A7813">
        <w:rPr>
          <w:rFonts w:ascii="Garamond" w:eastAsia="SimSun" w:hAnsi="Garamond" w:cs="Times"/>
          <w:color w:val="333333"/>
        </w:rPr>
        <w:t>variables in our model</w:t>
      </w:r>
      <w:r w:rsidR="0009462A">
        <w:rPr>
          <w:rFonts w:ascii="Garamond" w:eastAsia="SimSun" w:hAnsi="Garamond" w:cs="Times"/>
          <w:color w:val="333333"/>
        </w:rPr>
        <w:t xml:space="preserve">. </w:t>
      </w:r>
      <w:r w:rsidR="001D3469">
        <w:rPr>
          <w:rFonts w:ascii="Garamond" w:eastAsia="SimSun" w:hAnsi="Garamond" w:cs="Times"/>
          <w:color w:val="333333"/>
        </w:rPr>
        <w:t>Random Forest is a kind of b</w:t>
      </w:r>
      <w:r w:rsidR="001D3469" w:rsidRPr="00E32B7D">
        <w:rPr>
          <w:rFonts w:ascii="Garamond" w:eastAsia="SimSun" w:hAnsi="Garamond" w:cs="Times"/>
          <w:color w:val="333333"/>
        </w:rPr>
        <w:t xml:space="preserve">agging </w:t>
      </w:r>
      <w:r w:rsidR="002C4BB9">
        <w:rPr>
          <w:rFonts w:ascii="Garamond" w:eastAsia="SimSun" w:hAnsi="Garamond" w:cs="Times"/>
          <w:color w:val="333333"/>
        </w:rPr>
        <w:t>algorithm</w:t>
      </w:r>
      <w:r w:rsidR="001D3469">
        <w:rPr>
          <w:rFonts w:ascii="Garamond" w:eastAsia="SimSun" w:hAnsi="Garamond" w:cs="Times"/>
          <w:color w:val="333333"/>
        </w:rPr>
        <w:t>,</w:t>
      </w:r>
      <w:r w:rsidR="001D3469" w:rsidRPr="00E32B7D">
        <w:rPr>
          <w:rFonts w:ascii="Garamond" w:eastAsia="SimSun" w:hAnsi="Garamond" w:cs="Times"/>
          <w:color w:val="333333"/>
        </w:rPr>
        <w:t xml:space="preserve"> short for “Bootstrap aggregating</w:t>
      </w:r>
      <w:r w:rsidR="002C3DAB">
        <w:rPr>
          <w:rFonts w:ascii="Garamond" w:eastAsia="SimSun" w:hAnsi="Garamond" w:cs="Times"/>
          <w:color w:val="333333"/>
        </w:rPr>
        <w:t>.”</w:t>
      </w:r>
      <w:r w:rsidR="001D3469">
        <w:rPr>
          <w:rFonts w:ascii="Garamond" w:eastAsia="SimSun" w:hAnsi="Garamond" w:cs="Times"/>
          <w:color w:val="333333"/>
        </w:rPr>
        <w:t xml:space="preserve"> </w:t>
      </w:r>
      <w:r w:rsidR="00962514">
        <w:rPr>
          <w:rFonts w:ascii="Garamond" w:eastAsia="SimSun" w:hAnsi="Garamond" w:cs="Times"/>
          <w:color w:val="333333"/>
        </w:rPr>
        <w:t xml:space="preserve">The idea of the algorithm is to create </w:t>
      </w:r>
      <w:r w:rsidR="002C3DAB">
        <w:rPr>
          <w:rFonts w:ascii="Garamond" w:eastAsia="SimSun" w:hAnsi="Garamond" w:cs="Times"/>
          <w:color w:val="333333"/>
        </w:rPr>
        <w:t>many</w:t>
      </w:r>
      <w:r w:rsidR="00962514">
        <w:rPr>
          <w:rFonts w:ascii="Garamond" w:eastAsia="SimSun" w:hAnsi="Garamond" w:cs="Times"/>
          <w:color w:val="333333"/>
        </w:rPr>
        <w:t xml:space="preserve"> </w:t>
      </w:r>
      <w:r w:rsidR="00162217">
        <w:rPr>
          <w:rFonts w:ascii="Garamond" w:eastAsia="SimSun" w:hAnsi="Garamond" w:cs="Times"/>
          <w:color w:val="333333"/>
        </w:rPr>
        <w:t xml:space="preserve">deep </w:t>
      </w:r>
      <w:r w:rsidR="00962514">
        <w:rPr>
          <w:rFonts w:ascii="Garamond" w:eastAsia="SimSun" w:hAnsi="Garamond" w:cs="Times"/>
          <w:color w:val="333333"/>
        </w:rPr>
        <w:t xml:space="preserve">trees based on randomly selected subsamples of the training data with randomly selected variables </w:t>
      </w:r>
      <w:r w:rsidR="00813698">
        <w:rPr>
          <w:rFonts w:ascii="Garamond" w:eastAsia="SimSun" w:hAnsi="Garamond" w:cs="Times"/>
          <w:color w:val="333333"/>
        </w:rPr>
        <w:t>determined</w:t>
      </w:r>
      <w:r w:rsidR="00962514">
        <w:rPr>
          <w:rFonts w:ascii="Garamond" w:eastAsia="SimSun" w:hAnsi="Garamond" w:cs="Times"/>
          <w:color w:val="333333"/>
        </w:rPr>
        <w:t xml:space="preserve"> at each split of the trees (the bootstrap aspect) and</w:t>
      </w:r>
      <w:r w:rsidR="00284427">
        <w:rPr>
          <w:rFonts w:ascii="Garamond" w:eastAsia="SimSun" w:hAnsi="Garamond" w:cs="Times"/>
          <w:color w:val="333333"/>
        </w:rPr>
        <w:t xml:space="preserve"> then using</w:t>
      </w:r>
      <w:r w:rsidR="00962514">
        <w:rPr>
          <w:rFonts w:ascii="Garamond" w:eastAsia="SimSun" w:hAnsi="Garamond" w:cs="Times"/>
          <w:color w:val="333333"/>
        </w:rPr>
        <w:t xml:space="preserve"> the weighted average of the result</w:t>
      </w:r>
      <w:r w:rsidR="00162217">
        <w:rPr>
          <w:rFonts w:ascii="Garamond" w:eastAsia="SimSun" w:hAnsi="Garamond" w:cs="Times"/>
          <w:color w:val="333333"/>
        </w:rPr>
        <w:t>s</w:t>
      </w:r>
      <w:r w:rsidR="00962514">
        <w:rPr>
          <w:rFonts w:ascii="Garamond" w:eastAsia="SimSun" w:hAnsi="Garamond" w:cs="Times"/>
          <w:color w:val="333333"/>
        </w:rPr>
        <w:t xml:space="preserve"> from the trees (the aggregating aspect)</w:t>
      </w:r>
      <w:r w:rsidR="00162217">
        <w:rPr>
          <w:rFonts w:ascii="Garamond" w:eastAsia="SimSun" w:hAnsi="Garamond" w:cs="Times"/>
          <w:color w:val="333333"/>
        </w:rPr>
        <w:t xml:space="preserve"> to reduce the </w:t>
      </w:r>
      <w:r w:rsidR="00184E02">
        <w:rPr>
          <w:rFonts w:ascii="Garamond" w:eastAsia="SimSun" w:hAnsi="Garamond" w:cs="Times"/>
          <w:color w:val="333333"/>
        </w:rPr>
        <w:t xml:space="preserve">total </w:t>
      </w:r>
      <w:r w:rsidR="00162217">
        <w:rPr>
          <w:rFonts w:ascii="Garamond" w:eastAsia="SimSun" w:hAnsi="Garamond" w:cs="Times"/>
          <w:color w:val="333333"/>
        </w:rPr>
        <w:t>variance</w:t>
      </w:r>
      <w:r w:rsidR="00184E02">
        <w:rPr>
          <w:rFonts w:ascii="Garamond" w:eastAsia="SimSun" w:hAnsi="Garamond" w:cs="Times"/>
          <w:color w:val="333333"/>
        </w:rPr>
        <w:t xml:space="preserve"> of the deep trees</w:t>
      </w:r>
      <w:r w:rsidR="00962514">
        <w:rPr>
          <w:rFonts w:ascii="Garamond" w:eastAsia="SimSun" w:hAnsi="Garamond" w:cs="Times"/>
          <w:color w:val="333333"/>
        </w:rPr>
        <w:t xml:space="preserve">. </w:t>
      </w:r>
    </w:p>
    <w:p w14:paraId="743EF737" w14:textId="2DB9780A" w:rsidR="00DB6B53" w:rsidRPr="005E4B49" w:rsidRDefault="00583C67" w:rsidP="00C75494">
      <w:pPr>
        <w:spacing w:after="100" w:afterAutospacing="1" w:line="480" w:lineRule="auto"/>
        <w:ind w:left="720"/>
        <w:jc w:val="both"/>
        <w:rPr>
          <w:rFonts w:ascii="Garamond" w:eastAsia="SimSun" w:hAnsi="Garamond" w:cs="Times"/>
          <w:color w:val="333333"/>
        </w:rPr>
      </w:pPr>
      <w:r w:rsidRPr="006522A6">
        <w:rPr>
          <w:rFonts w:ascii="Garamond" w:eastAsia="SimSun" w:hAnsi="Garamond" w:cs="Times"/>
          <w:color w:val="333333"/>
        </w:rPr>
        <w:t xml:space="preserve">Boosting </w:t>
      </w:r>
      <w:r>
        <w:rPr>
          <w:rFonts w:ascii="Garamond" w:eastAsia="SimSun" w:hAnsi="Garamond" w:cs="Times"/>
          <w:color w:val="333333"/>
        </w:rPr>
        <w:t xml:space="preserve">differs from the </w:t>
      </w:r>
      <w:r w:rsidRPr="006522A6">
        <w:rPr>
          <w:rFonts w:ascii="Garamond" w:eastAsia="SimSun" w:hAnsi="Garamond" w:cs="Times"/>
          <w:color w:val="333333"/>
        </w:rPr>
        <w:t>bagging</w:t>
      </w:r>
      <w:r>
        <w:rPr>
          <w:rFonts w:ascii="Garamond" w:eastAsia="SimSun" w:hAnsi="Garamond" w:cs="Times"/>
          <w:color w:val="333333"/>
        </w:rPr>
        <w:t xml:space="preserve"> method in that</w:t>
      </w:r>
      <w:r w:rsidRPr="006522A6">
        <w:rPr>
          <w:rFonts w:ascii="Garamond" w:eastAsia="SimSun" w:hAnsi="Garamond" w:cs="Times"/>
          <w:color w:val="333333"/>
        </w:rPr>
        <w:t xml:space="preserve"> trees are grown sequentially</w:t>
      </w:r>
      <w:r>
        <w:rPr>
          <w:rFonts w:ascii="Garamond" w:eastAsia="SimSun" w:hAnsi="Garamond" w:cs="Times"/>
          <w:color w:val="333333"/>
        </w:rPr>
        <w:t xml:space="preserve"> instead of in parallel.</w:t>
      </w:r>
      <w:r w:rsidRPr="006522A6">
        <w:rPr>
          <w:rFonts w:ascii="Garamond" w:eastAsia="SimSun" w:hAnsi="Garamond" w:cs="Times"/>
          <w:color w:val="333333"/>
        </w:rPr>
        <w:t xml:space="preserve"> </w:t>
      </w:r>
      <w:r w:rsidR="00C755F0">
        <w:rPr>
          <w:rFonts w:ascii="Garamond" w:eastAsia="SimSun" w:hAnsi="Garamond" w:cs="Times"/>
          <w:color w:val="333333"/>
        </w:rPr>
        <w:t>Modelers</w:t>
      </w:r>
      <w:r w:rsidR="00121343">
        <w:rPr>
          <w:rFonts w:ascii="Garamond" w:eastAsia="SimSun" w:hAnsi="Garamond" w:cs="Times"/>
          <w:color w:val="333333"/>
        </w:rPr>
        <w:t xml:space="preserve"> usual</w:t>
      </w:r>
      <w:r w:rsidR="00C755F0">
        <w:rPr>
          <w:rFonts w:ascii="Garamond" w:eastAsia="SimSun" w:hAnsi="Garamond" w:cs="Times"/>
          <w:color w:val="333333"/>
        </w:rPr>
        <w:t>ly</w:t>
      </w:r>
      <w:r w:rsidR="00121343">
        <w:rPr>
          <w:rFonts w:ascii="Garamond" w:eastAsia="SimSun" w:hAnsi="Garamond" w:cs="Times"/>
          <w:color w:val="333333"/>
        </w:rPr>
        <w:t xml:space="preserve"> start with a simple, shallow tree for prediction and then use the</w:t>
      </w:r>
      <w:r w:rsidRPr="006522A6">
        <w:rPr>
          <w:rFonts w:ascii="Garamond" w:eastAsia="SimSun" w:hAnsi="Garamond" w:cs="Times"/>
          <w:color w:val="333333"/>
        </w:rPr>
        <w:t xml:space="preserve"> </w:t>
      </w:r>
      <w:r>
        <w:rPr>
          <w:rFonts w:ascii="Garamond" w:eastAsia="SimSun" w:hAnsi="Garamond" w:cs="Times"/>
          <w:color w:val="333333"/>
        </w:rPr>
        <w:t xml:space="preserve">error in prediction </w:t>
      </w:r>
      <w:r w:rsidRPr="006522A6">
        <w:rPr>
          <w:rFonts w:ascii="Garamond" w:eastAsia="SimSun" w:hAnsi="Garamond" w:cs="Times"/>
          <w:color w:val="333333"/>
        </w:rPr>
        <w:t>from the previously grown tree</w:t>
      </w:r>
      <w:r>
        <w:rPr>
          <w:rFonts w:ascii="Garamond" w:eastAsia="SimSun" w:hAnsi="Garamond" w:cs="Times"/>
          <w:color w:val="333333"/>
        </w:rPr>
        <w:t xml:space="preserve"> to adjust the weights in </w:t>
      </w:r>
      <w:r w:rsidR="00A965AA">
        <w:rPr>
          <w:rFonts w:ascii="Garamond" w:eastAsia="SimSun" w:hAnsi="Garamond" w:cs="Times"/>
          <w:color w:val="333333"/>
        </w:rPr>
        <w:t>the next</w:t>
      </w:r>
      <w:r>
        <w:rPr>
          <w:rFonts w:ascii="Garamond" w:eastAsia="SimSun" w:hAnsi="Garamond" w:cs="Times"/>
          <w:color w:val="333333"/>
        </w:rPr>
        <w:t xml:space="preserve"> iteration</w:t>
      </w:r>
      <w:r w:rsidRPr="006522A6">
        <w:rPr>
          <w:rFonts w:ascii="Garamond" w:eastAsia="SimSun" w:hAnsi="Garamond" w:cs="Times"/>
          <w:color w:val="333333"/>
        </w:rPr>
        <w:t xml:space="preserve">. </w:t>
      </w:r>
      <w:r>
        <w:rPr>
          <w:rFonts w:ascii="Garamond" w:eastAsia="SimSun" w:hAnsi="Garamond" w:cs="Times"/>
          <w:color w:val="333333"/>
        </w:rPr>
        <w:t>E</w:t>
      </w:r>
      <w:r w:rsidRPr="006522A6">
        <w:rPr>
          <w:rFonts w:ascii="Garamond" w:eastAsia="SimSun" w:hAnsi="Garamond" w:cs="Times"/>
          <w:color w:val="333333"/>
        </w:rPr>
        <w:t xml:space="preserve">rrors are corrected by sequentially </w:t>
      </w:r>
      <w:r w:rsidR="00F27400">
        <w:rPr>
          <w:rFonts w:ascii="Garamond" w:eastAsia="SimSun" w:hAnsi="Garamond" w:cs="Times"/>
          <w:color w:val="333333"/>
        </w:rPr>
        <w:t>adjusting the weights in the</w:t>
      </w:r>
      <w:r w:rsidRPr="006522A6">
        <w:rPr>
          <w:rFonts w:ascii="Garamond" w:eastAsia="SimSun" w:hAnsi="Garamond" w:cs="Times"/>
          <w:color w:val="333333"/>
        </w:rPr>
        <w:t xml:space="preserve"> existing models until no more improvements can be made. </w:t>
      </w:r>
      <w:r w:rsidRPr="00680F55">
        <w:rPr>
          <w:rFonts w:ascii="Garamond" w:eastAsia="SimSun" w:hAnsi="Garamond" w:cs="Times"/>
          <w:color w:val="333333"/>
        </w:rPr>
        <w:t xml:space="preserve">Weiss </w:t>
      </w:r>
      <w:r>
        <w:rPr>
          <w:rFonts w:ascii="Garamond" w:eastAsia="SimSun" w:hAnsi="Garamond" w:cs="Times"/>
          <w:color w:val="333333"/>
        </w:rPr>
        <w:t>(2014)</w:t>
      </w:r>
      <w:r w:rsidRPr="00680F55">
        <w:rPr>
          <w:rFonts w:ascii="Garamond" w:eastAsia="SimSun" w:hAnsi="Garamond" w:cs="Times"/>
          <w:color w:val="333333"/>
        </w:rPr>
        <w:t xml:space="preserve"> suggested that boosting methods </w:t>
      </w:r>
      <w:r>
        <w:rPr>
          <w:rFonts w:ascii="Garamond" w:eastAsia="SimSun" w:hAnsi="Garamond" w:cs="Times"/>
          <w:color w:val="333333"/>
        </w:rPr>
        <w:t>tend</w:t>
      </w:r>
      <w:r w:rsidR="00881BE5">
        <w:rPr>
          <w:rFonts w:ascii="Garamond" w:eastAsia="SimSun" w:hAnsi="Garamond" w:cs="Times"/>
          <w:color w:val="333333"/>
        </w:rPr>
        <w:t xml:space="preserve"> to</w:t>
      </w:r>
      <w:r w:rsidRPr="00680F55">
        <w:rPr>
          <w:rFonts w:ascii="Garamond" w:eastAsia="SimSun" w:hAnsi="Garamond" w:cs="Times"/>
          <w:color w:val="333333"/>
        </w:rPr>
        <w:t xml:space="preserve"> perform well</w:t>
      </w:r>
      <w:r>
        <w:rPr>
          <w:rFonts w:ascii="Garamond" w:eastAsia="SimSun" w:hAnsi="Garamond" w:cs="Times"/>
          <w:color w:val="333333"/>
        </w:rPr>
        <w:t xml:space="preserve"> </w:t>
      </w:r>
      <w:r w:rsidRPr="00680F55">
        <w:rPr>
          <w:rFonts w:ascii="Garamond" w:eastAsia="SimSun" w:hAnsi="Garamond" w:cs="Times"/>
          <w:color w:val="333333"/>
        </w:rPr>
        <w:t>at classifying minority examples because boosting places</w:t>
      </w:r>
      <w:r>
        <w:rPr>
          <w:rFonts w:ascii="Garamond" w:eastAsia="SimSun" w:hAnsi="Garamond" w:cs="Times"/>
          <w:color w:val="333333"/>
        </w:rPr>
        <w:t xml:space="preserve"> </w:t>
      </w:r>
      <w:r w:rsidRPr="00680F55">
        <w:rPr>
          <w:rFonts w:ascii="Garamond" w:eastAsia="SimSun" w:hAnsi="Garamond" w:cs="Times"/>
          <w:color w:val="333333"/>
        </w:rPr>
        <w:t>more emphasis on misclassified</w:t>
      </w:r>
      <w:r>
        <w:rPr>
          <w:rFonts w:ascii="Garamond" w:eastAsia="SimSun" w:hAnsi="Garamond" w:cs="Times"/>
          <w:color w:val="333333"/>
        </w:rPr>
        <w:t xml:space="preserve"> instances in the training</w:t>
      </w:r>
      <w:r w:rsidR="00276145">
        <w:rPr>
          <w:rFonts w:ascii="Garamond" w:eastAsia="SimSun" w:hAnsi="Garamond" w:cs="Times"/>
          <w:color w:val="333333"/>
        </w:rPr>
        <w:t xml:space="preserve"> set</w:t>
      </w:r>
      <w:r>
        <w:rPr>
          <w:rFonts w:ascii="Garamond" w:eastAsia="SimSun" w:hAnsi="Garamond" w:cs="Times"/>
          <w:color w:val="333333"/>
        </w:rPr>
        <w:t xml:space="preserve"> and the</w:t>
      </w:r>
      <w:r w:rsidR="00D23ABF">
        <w:rPr>
          <w:rFonts w:ascii="Garamond" w:eastAsia="SimSun" w:hAnsi="Garamond" w:cs="Times"/>
          <w:color w:val="333333"/>
        </w:rPr>
        <w:t xml:space="preserve"> </w:t>
      </w:r>
      <w:r w:rsidR="004E26CE">
        <w:rPr>
          <w:rFonts w:ascii="Garamond" w:eastAsia="SimSun" w:hAnsi="Garamond" w:cs="Times"/>
          <w:color w:val="333333"/>
        </w:rPr>
        <w:t>errors</w:t>
      </w:r>
      <w:r>
        <w:rPr>
          <w:rFonts w:ascii="Garamond" w:eastAsia="SimSun" w:hAnsi="Garamond" w:cs="Times"/>
          <w:color w:val="333333"/>
        </w:rPr>
        <w:t xml:space="preserve"> </w:t>
      </w:r>
      <w:r w:rsidRPr="00680F55">
        <w:rPr>
          <w:rFonts w:ascii="Garamond" w:eastAsia="SimSun" w:hAnsi="Garamond" w:cs="Times"/>
          <w:color w:val="333333"/>
        </w:rPr>
        <w:t>are more</w:t>
      </w:r>
      <w:r>
        <w:rPr>
          <w:rFonts w:ascii="Garamond" w:eastAsia="SimSun" w:hAnsi="Garamond" w:cs="Times"/>
          <w:color w:val="333333"/>
        </w:rPr>
        <w:t xml:space="preserve"> </w:t>
      </w:r>
      <w:r w:rsidRPr="00680F55">
        <w:rPr>
          <w:rFonts w:ascii="Garamond" w:eastAsia="SimSun" w:hAnsi="Garamond" w:cs="Times"/>
          <w:color w:val="333333"/>
        </w:rPr>
        <w:t>likely to come from the minority classes</w:t>
      </w:r>
      <w:r>
        <w:rPr>
          <w:rFonts w:ascii="Garamond" w:eastAsia="SimSun" w:hAnsi="Garamond" w:cs="Times"/>
          <w:color w:val="333333"/>
        </w:rPr>
        <w:t>.</w:t>
      </w:r>
      <w:r w:rsidRPr="00680F55">
        <w:rPr>
          <w:rFonts w:ascii="Garamond" w:eastAsia="SimSun" w:hAnsi="Garamond" w:cs="Times"/>
          <w:color w:val="333333"/>
        </w:rPr>
        <w:t xml:space="preserve"> </w:t>
      </w:r>
      <w:r>
        <w:rPr>
          <w:rFonts w:ascii="Garamond" w:eastAsia="SimSun" w:hAnsi="Garamond" w:cs="Times"/>
          <w:color w:val="333333"/>
        </w:rPr>
        <w:t xml:space="preserve">Based on the performance across </w:t>
      </w:r>
      <w:r w:rsidRPr="00680F55">
        <w:rPr>
          <w:rFonts w:ascii="Garamond" w:eastAsia="SimSun" w:hAnsi="Garamond" w:cs="Times"/>
          <w:color w:val="333333"/>
        </w:rPr>
        <w:t>twenty-nine dataset</w:t>
      </w:r>
      <w:r>
        <w:rPr>
          <w:rFonts w:ascii="Garamond" w:eastAsia="SimSun" w:hAnsi="Garamond" w:cs="Times"/>
          <w:color w:val="333333"/>
        </w:rPr>
        <w:t xml:space="preserve">s, </w:t>
      </w:r>
      <w:r w:rsidRPr="00680F55">
        <w:rPr>
          <w:rFonts w:ascii="Garamond" w:eastAsia="SimSun" w:hAnsi="Garamond" w:cs="Times"/>
          <w:color w:val="333333"/>
        </w:rPr>
        <w:t>Tischio and Weiss (2019) f</w:t>
      </w:r>
      <w:r>
        <w:rPr>
          <w:rFonts w:ascii="Garamond" w:eastAsia="SimSun" w:hAnsi="Garamond" w:cs="Times"/>
          <w:color w:val="333333"/>
        </w:rPr>
        <w:t>ind</w:t>
      </w:r>
      <w:r w:rsidRPr="00680F55">
        <w:rPr>
          <w:rFonts w:ascii="Garamond" w:eastAsia="SimSun" w:hAnsi="Garamond" w:cs="Times"/>
          <w:color w:val="333333"/>
        </w:rPr>
        <w:t xml:space="preserve"> that models like </w:t>
      </w:r>
      <w:r w:rsidR="000F3A87">
        <w:rPr>
          <w:rFonts w:ascii="Garamond" w:eastAsia="SimSun" w:hAnsi="Garamond" w:cs="Times"/>
          <w:color w:val="333333"/>
        </w:rPr>
        <w:t>D</w:t>
      </w:r>
      <w:r w:rsidRPr="00680F55">
        <w:rPr>
          <w:rFonts w:ascii="Garamond" w:eastAsia="SimSun" w:hAnsi="Garamond" w:cs="Times"/>
          <w:color w:val="333333"/>
        </w:rPr>
        <w:t xml:space="preserve">ecision </w:t>
      </w:r>
      <w:r w:rsidR="000F3A87">
        <w:rPr>
          <w:rFonts w:ascii="Garamond" w:eastAsia="SimSun" w:hAnsi="Garamond" w:cs="Times"/>
          <w:color w:val="333333"/>
        </w:rPr>
        <w:t>T</w:t>
      </w:r>
      <w:r w:rsidRPr="00680F55">
        <w:rPr>
          <w:rFonts w:ascii="Garamond" w:eastAsia="SimSun" w:hAnsi="Garamond" w:cs="Times"/>
          <w:color w:val="333333"/>
        </w:rPr>
        <w:t xml:space="preserve">rees, Adaboost, and </w:t>
      </w:r>
      <w:r w:rsidR="000F3A87">
        <w:rPr>
          <w:rFonts w:ascii="Garamond" w:eastAsia="SimSun" w:hAnsi="Garamond" w:cs="Times"/>
          <w:color w:val="333333"/>
        </w:rPr>
        <w:t>G</w:t>
      </w:r>
      <w:r w:rsidRPr="00680F55">
        <w:rPr>
          <w:rFonts w:ascii="Garamond" w:eastAsia="SimSun" w:hAnsi="Garamond" w:cs="Times"/>
          <w:color w:val="333333"/>
        </w:rPr>
        <w:t xml:space="preserve">radient </w:t>
      </w:r>
      <w:r w:rsidR="000F3A87">
        <w:rPr>
          <w:rFonts w:ascii="Garamond" w:eastAsia="SimSun" w:hAnsi="Garamond" w:cs="Times"/>
          <w:color w:val="333333"/>
        </w:rPr>
        <w:t>B</w:t>
      </w:r>
      <w:r w:rsidRPr="00680F55">
        <w:rPr>
          <w:rFonts w:ascii="Garamond" w:eastAsia="SimSun" w:hAnsi="Garamond" w:cs="Times"/>
          <w:color w:val="333333"/>
        </w:rPr>
        <w:t xml:space="preserve">oosting perform better than other algorithms in the presence of </w:t>
      </w:r>
      <w:r>
        <w:rPr>
          <w:rFonts w:ascii="Garamond" w:eastAsia="SimSun" w:hAnsi="Garamond" w:cs="Times"/>
          <w:color w:val="333333"/>
        </w:rPr>
        <w:t xml:space="preserve">imbalanced data. </w:t>
      </w:r>
      <w:r w:rsidR="009C35EC">
        <w:rPr>
          <w:rFonts w:ascii="Garamond" w:eastAsia="SimSun" w:hAnsi="Garamond" w:cs="Times"/>
          <w:color w:val="333333"/>
        </w:rPr>
        <w:t>The</w:t>
      </w:r>
      <w:r w:rsidR="00415887">
        <w:rPr>
          <w:rFonts w:ascii="Garamond" w:eastAsia="SimSun" w:hAnsi="Garamond" w:cs="Times"/>
          <w:color w:val="333333"/>
        </w:rPr>
        <w:t xml:space="preserve"> </w:t>
      </w:r>
      <w:r w:rsidR="00415887" w:rsidRPr="006522A6">
        <w:rPr>
          <w:rFonts w:ascii="Garamond" w:eastAsia="SimSun" w:hAnsi="Garamond" w:cs="Times"/>
          <w:color w:val="333333"/>
        </w:rPr>
        <w:t>gradient boost</w:t>
      </w:r>
      <w:r w:rsidR="00A80A26">
        <w:rPr>
          <w:rFonts w:ascii="Garamond" w:eastAsia="SimSun" w:hAnsi="Garamond" w:cs="Times"/>
          <w:color w:val="333333"/>
        </w:rPr>
        <w:t xml:space="preserve">ed tree </w:t>
      </w:r>
      <w:r w:rsidR="006B468E">
        <w:rPr>
          <w:rFonts w:ascii="Garamond" w:eastAsia="SimSun" w:hAnsi="Garamond" w:cs="Times"/>
          <w:color w:val="333333"/>
        </w:rPr>
        <w:t xml:space="preserve">improves the </w:t>
      </w:r>
      <w:r w:rsidR="00D401EB">
        <w:rPr>
          <w:rFonts w:ascii="Garamond" w:eastAsia="SimSun" w:hAnsi="Garamond" w:cs="Times"/>
          <w:color w:val="333333"/>
        </w:rPr>
        <w:t>initial</w:t>
      </w:r>
      <w:r w:rsidR="00A80A26">
        <w:rPr>
          <w:rFonts w:ascii="Garamond" w:eastAsia="SimSun" w:hAnsi="Garamond" w:cs="Times"/>
          <w:color w:val="333333"/>
        </w:rPr>
        <w:t xml:space="preserve"> </w:t>
      </w:r>
      <w:r w:rsidR="00D401EB">
        <w:rPr>
          <w:rFonts w:ascii="Garamond" w:eastAsia="SimSun" w:hAnsi="Garamond" w:cs="Times"/>
          <w:color w:val="333333"/>
        </w:rPr>
        <w:t xml:space="preserve">decision </w:t>
      </w:r>
      <w:r w:rsidR="00A80A26">
        <w:rPr>
          <w:rFonts w:ascii="Garamond" w:eastAsia="SimSun" w:hAnsi="Garamond" w:cs="Times"/>
          <w:color w:val="333333"/>
        </w:rPr>
        <w:t>tree</w:t>
      </w:r>
      <w:r w:rsidR="006B468E">
        <w:rPr>
          <w:rFonts w:ascii="Garamond" w:eastAsia="SimSun" w:hAnsi="Garamond" w:cs="Times"/>
          <w:color w:val="333333"/>
        </w:rPr>
        <w:t xml:space="preserve"> </w:t>
      </w:r>
      <w:r w:rsidR="00D401EB">
        <w:rPr>
          <w:rFonts w:ascii="Garamond" w:eastAsia="SimSun" w:hAnsi="Garamond" w:cs="Times"/>
          <w:color w:val="333333"/>
        </w:rPr>
        <w:t xml:space="preserve">model </w:t>
      </w:r>
      <w:r w:rsidR="00AE3C25">
        <w:rPr>
          <w:rFonts w:ascii="Garamond" w:eastAsia="SimSun" w:hAnsi="Garamond" w:cs="Times"/>
          <w:color w:val="333333"/>
        </w:rPr>
        <w:t xml:space="preserve">by </w:t>
      </w:r>
      <w:r w:rsidR="00D401EB">
        <w:rPr>
          <w:rFonts w:ascii="Garamond" w:eastAsia="SimSun" w:hAnsi="Garamond" w:cs="Times"/>
          <w:color w:val="333333"/>
        </w:rPr>
        <w:t xml:space="preserve">sequentially </w:t>
      </w:r>
      <w:r w:rsidR="00AE3C25">
        <w:rPr>
          <w:rFonts w:ascii="Garamond" w:eastAsia="SimSun" w:hAnsi="Garamond" w:cs="Times"/>
          <w:color w:val="333333"/>
        </w:rPr>
        <w:t xml:space="preserve">adjusting the </w:t>
      </w:r>
      <w:r w:rsidR="00A80A26">
        <w:rPr>
          <w:rFonts w:ascii="Garamond" w:eastAsia="SimSun" w:hAnsi="Garamond" w:cs="Times"/>
          <w:color w:val="333333"/>
        </w:rPr>
        <w:t>model</w:t>
      </w:r>
      <w:r w:rsidR="00AE3C25">
        <w:rPr>
          <w:rFonts w:ascii="Garamond" w:eastAsia="SimSun" w:hAnsi="Garamond" w:cs="Times"/>
          <w:color w:val="333333"/>
        </w:rPr>
        <w:t xml:space="preserve"> in the direction of the negative gradient of the loss function</w:t>
      </w:r>
      <w:r w:rsidR="00D401EB">
        <w:rPr>
          <w:rFonts w:ascii="Garamond" w:eastAsia="SimSun" w:hAnsi="Garamond" w:cs="Times"/>
          <w:color w:val="333333"/>
        </w:rPr>
        <w:t xml:space="preserve"> defined as the squared distance of predicted and actual values</w:t>
      </w:r>
      <w:r w:rsidR="00AE3C25">
        <w:rPr>
          <w:rFonts w:ascii="Garamond" w:eastAsia="SimSun" w:hAnsi="Garamond" w:cs="Times"/>
          <w:color w:val="333333"/>
        </w:rPr>
        <w:t xml:space="preserve">. </w:t>
      </w:r>
      <w:r w:rsidR="00EA1300">
        <w:rPr>
          <w:rFonts w:ascii="Garamond" w:eastAsia="SimSun" w:hAnsi="Garamond" w:cs="Times"/>
          <w:color w:val="333333"/>
        </w:rPr>
        <w:t>The X</w:t>
      </w:r>
      <w:r w:rsidR="000335B4" w:rsidRPr="006522A6">
        <w:rPr>
          <w:rFonts w:ascii="Garamond" w:eastAsia="SimSun" w:hAnsi="Garamond" w:cs="Times"/>
          <w:color w:val="333333"/>
        </w:rPr>
        <w:t xml:space="preserve">gboost </w:t>
      </w:r>
      <w:r w:rsidR="00EA1300">
        <w:rPr>
          <w:rFonts w:ascii="Garamond" w:eastAsia="SimSun" w:hAnsi="Garamond" w:cs="Times"/>
          <w:color w:val="333333"/>
        </w:rPr>
        <w:t xml:space="preserve">(Extreme Gradient </w:t>
      </w:r>
      <w:r w:rsidR="00EC2CF9">
        <w:rPr>
          <w:rFonts w:ascii="Garamond" w:eastAsia="SimSun" w:hAnsi="Garamond" w:cs="Times"/>
          <w:color w:val="333333"/>
        </w:rPr>
        <w:t>B</w:t>
      </w:r>
      <w:r w:rsidR="00EA1300">
        <w:rPr>
          <w:rFonts w:ascii="Garamond" w:eastAsia="SimSun" w:hAnsi="Garamond" w:cs="Times"/>
          <w:color w:val="333333"/>
        </w:rPr>
        <w:t xml:space="preserve">oosting) algorithm </w:t>
      </w:r>
      <w:r w:rsidR="000335B4" w:rsidRPr="006522A6">
        <w:rPr>
          <w:rFonts w:ascii="Garamond" w:eastAsia="SimSun" w:hAnsi="Garamond" w:cs="Times"/>
          <w:color w:val="333333"/>
        </w:rPr>
        <w:t xml:space="preserve">relies on the same principles </w:t>
      </w:r>
      <w:r w:rsidR="00284427">
        <w:rPr>
          <w:rFonts w:ascii="Garamond" w:eastAsia="SimSun" w:hAnsi="Garamond" w:cs="Times"/>
          <w:color w:val="333333"/>
        </w:rPr>
        <w:t>as</w:t>
      </w:r>
      <w:r w:rsidR="000335B4" w:rsidRPr="006522A6">
        <w:rPr>
          <w:rFonts w:ascii="Garamond" w:eastAsia="SimSun" w:hAnsi="Garamond" w:cs="Times"/>
          <w:color w:val="333333"/>
        </w:rPr>
        <w:t xml:space="preserve"> gradient boosting but is more efficient and faster since</w:t>
      </w:r>
      <w:r w:rsidR="00460B7A">
        <w:rPr>
          <w:rFonts w:ascii="Garamond" w:eastAsia="SimSun" w:hAnsi="Garamond" w:cs="Times"/>
          <w:color w:val="333333"/>
        </w:rPr>
        <w:t xml:space="preserve"> it adds </w:t>
      </w:r>
      <w:r w:rsidR="00FA58B5">
        <w:rPr>
          <w:rFonts w:ascii="Garamond" w:eastAsia="SimSun" w:hAnsi="Garamond" w:cs="Times" w:hint="eastAsia"/>
          <w:color w:val="333333"/>
        </w:rPr>
        <w:t>r</w:t>
      </w:r>
      <w:r w:rsidR="00FA58B5" w:rsidRPr="00FA58B5">
        <w:rPr>
          <w:rFonts w:ascii="Garamond" w:eastAsia="SimSun" w:hAnsi="Garamond" w:cs="Times"/>
          <w:color w:val="333333"/>
        </w:rPr>
        <w:t xml:space="preserve">egularization </w:t>
      </w:r>
      <w:r w:rsidR="00FA58B5">
        <w:rPr>
          <w:rFonts w:ascii="Garamond" w:eastAsia="SimSun" w:hAnsi="Garamond" w:cs="Times"/>
          <w:color w:val="333333"/>
        </w:rPr>
        <w:t>to the loss function to prevent overfitting</w:t>
      </w:r>
      <w:r w:rsidR="000335B4" w:rsidRPr="006522A6">
        <w:rPr>
          <w:rFonts w:ascii="Garamond" w:eastAsia="SimSun" w:hAnsi="Garamond" w:cs="Times"/>
          <w:color w:val="333333"/>
        </w:rPr>
        <w:t>.</w:t>
      </w:r>
      <w:r w:rsidR="004E1C50">
        <w:rPr>
          <w:rFonts w:ascii="Garamond" w:eastAsia="SimSun" w:hAnsi="Garamond" w:cs="Times"/>
          <w:color w:val="333333"/>
        </w:rPr>
        <w:t xml:space="preserve"> </w:t>
      </w:r>
    </w:p>
    <w:p w14:paraId="5455D067" w14:textId="67E4AFA7" w:rsidR="00611B79" w:rsidRPr="009546CF" w:rsidRDefault="00B71265" w:rsidP="00611B79">
      <w:pPr>
        <w:spacing w:line="480" w:lineRule="auto"/>
        <w:rPr>
          <w:rFonts w:ascii="Garamond" w:eastAsia="SimSun" w:hAnsi="Garamond" w:cs="Times"/>
          <w:b/>
          <w:i/>
          <w:color w:val="333333"/>
        </w:rPr>
      </w:pPr>
      <w:r>
        <w:rPr>
          <w:rFonts w:ascii="Garamond" w:eastAsia="SimSun" w:hAnsi="Garamond" w:cs="Times"/>
          <w:b/>
          <w:i/>
          <w:color w:val="333333"/>
        </w:rPr>
        <w:t xml:space="preserve"> </w:t>
      </w:r>
      <w:r w:rsidR="00611B79" w:rsidRPr="009546CF">
        <w:rPr>
          <w:rFonts w:ascii="Garamond" w:eastAsia="SimSun" w:hAnsi="Garamond" w:cs="Times"/>
          <w:b/>
          <w:i/>
          <w:color w:val="333333"/>
        </w:rPr>
        <w:t xml:space="preserve">Baseline </w:t>
      </w:r>
      <w:r w:rsidR="00FD32D8">
        <w:rPr>
          <w:rFonts w:ascii="Garamond" w:eastAsia="SimSun" w:hAnsi="Garamond" w:cs="Times"/>
          <w:b/>
          <w:i/>
          <w:color w:val="333333"/>
        </w:rPr>
        <w:t>m</w:t>
      </w:r>
      <w:r w:rsidR="00611B79" w:rsidRPr="009546CF">
        <w:rPr>
          <w:rFonts w:ascii="Garamond" w:eastAsia="SimSun" w:hAnsi="Garamond" w:cs="Times"/>
          <w:b/>
          <w:i/>
          <w:color w:val="333333"/>
        </w:rPr>
        <w:t>odel</w:t>
      </w:r>
    </w:p>
    <w:p w14:paraId="062D8534" w14:textId="6464DF35" w:rsidR="006522A6" w:rsidRDefault="00284427" w:rsidP="00AF4AA8">
      <w:pPr>
        <w:spacing w:line="480" w:lineRule="auto"/>
        <w:ind w:left="720"/>
        <w:rPr>
          <w:rFonts w:ascii="Garamond" w:eastAsia="SimSun" w:hAnsi="Garamond" w:cs="Times"/>
          <w:color w:val="333333"/>
        </w:rPr>
      </w:pPr>
      <w:r>
        <w:rPr>
          <w:rFonts w:ascii="Garamond" w:eastAsia="SimSun" w:hAnsi="Garamond" w:cs="Times"/>
          <w:color w:val="333333"/>
        </w:rPr>
        <w:t>As a comparator, we use a standard l</w:t>
      </w:r>
      <w:r w:rsidR="00395C5D">
        <w:rPr>
          <w:rFonts w:ascii="Garamond" w:eastAsia="SimSun" w:hAnsi="Garamond" w:cs="Times"/>
          <w:color w:val="333333"/>
        </w:rPr>
        <w:t xml:space="preserve">ogistic regression </w:t>
      </w:r>
      <w:r w:rsidR="008D588D">
        <w:rPr>
          <w:rFonts w:ascii="Garamond" w:eastAsia="SimSun" w:hAnsi="Garamond" w:cs="Times"/>
          <w:color w:val="333333"/>
        </w:rPr>
        <w:t>as the baseline model</w:t>
      </w:r>
      <w:r w:rsidR="002B4734">
        <w:rPr>
          <w:rFonts w:ascii="Garamond" w:eastAsia="SimSun" w:hAnsi="Garamond" w:cs="Times"/>
          <w:color w:val="333333"/>
        </w:rPr>
        <w:t>.</w:t>
      </w:r>
      <w:r w:rsidR="0094755B">
        <w:rPr>
          <w:rFonts w:ascii="Garamond" w:eastAsia="SimSun" w:hAnsi="Garamond" w:cs="Times"/>
          <w:color w:val="333333"/>
        </w:rPr>
        <w:t xml:space="preserve"> </w:t>
      </w:r>
      <w:r>
        <w:rPr>
          <w:rFonts w:ascii="Garamond" w:eastAsia="SimSun" w:hAnsi="Garamond" w:cs="Times"/>
          <w:color w:val="333333"/>
        </w:rPr>
        <w:t>We estimate each country separately using all but the last year of data, and then use the model results to predict the last year, with</w:t>
      </w:r>
      <w:r w:rsidR="00E3618C">
        <w:rPr>
          <w:rFonts w:ascii="Garamond" w:eastAsia="SimSun" w:hAnsi="Garamond" w:cs="Times"/>
          <w:color w:val="333333"/>
        </w:rPr>
        <w:t>out</w:t>
      </w:r>
      <w:r>
        <w:rPr>
          <w:rFonts w:ascii="Garamond" w:eastAsia="SimSun" w:hAnsi="Garamond" w:cs="Times"/>
          <w:color w:val="333333"/>
        </w:rPr>
        <w:t xml:space="preserve"> </w:t>
      </w:r>
      <w:r w:rsidR="00745AA8">
        <w:rPr>
          <w:rFonts w:ascii="Garamond" w:eastAsia="SimSun" w:hAnsi="Garamond" w:cs="Times"/>
          <w:color w:val="333333"/>
        </w:rPr>
        <w:t>downsampl</w:t>
      </w:r>
      <w:r>
        <w:rPr>
          <w:rFonts w:ascii="Garamond" w:eastAsia="SimSun" w:hAnsi="Garamond" w:cs="Times"/>
          <w:color w:val="333333"/>
        </w:rPr>
        <w:t>ing</w:t>
      </w:r>
      <w:r w:rsidR="00745AA8">
        <w:rPr>
          <w:rFonts w:ascii="Garamond" w:eastAsia="SimSun" w:hAnsi="Garamond" w:cs="Times"/>
          <w:color w:val="333333"/>
        </w:rPr>
        <w:t xml:space="preserve"> or oversampl</w:t>
      </w:r>
      <w:r>
        <w:rPr>
          <w:rFonts w:ascii="Garamond" w:eastAsia="SimSun" w:hAnsi="Garamond" w:cs="Times"/>
          <w:color w:val="333333"/>
        </w:rPr>
        <w:t>ing</w:t>
      </w:r>
      <w:r w:rsidR="00745AA8">
        <w:rPr>
          <w:rFonts w:ascii="Garamond" w:eastAsia="SimSun" w:hAnsi="Garamond" w:cs="Times"/>
          <w:color w:val="333333"/>
        </w:rPr>
        <w:t xml:space="preserve"> methods. </w:t>
      </w:r>
      <w:r w:rsidR="00AF4AA8">
        <w:rPr>
          <w:rFonts w:ascii="Garamond" w:eastAsia="SimSun" w:hAnsi="Garamond" w:cs="Times"/>
          <w:color w:val="333333"/>
        </w:rPr>
        <w:t>We use the same v</w:t>
      </w:r>
      <w:r w:rsidR="00611B79" w:rsidRPr="008E1963">
        <w:rPr>
          <w:rFonts w:ascii="Garamond" w:eastAsia="SimSun" w:hAnsi="Garamond" w:cs="Times"/>
          <w:color w:val="333333"/>
        </w:rPr>
        <w:t>ariable</w:t>
      </w:r>
      <w:r>
        <w:rPr>
          <w:rFonts w:ascii="Garamond" w:eastAsia="SimSun" w:hAnsi="Garamond" w:cs="Times"/>
          <w:color w:val="333333"/>
        </w:rPr>
        <w:t>s</w:t>
      </w:r>
      <w:r w:rsidR="00611B79" w:rsidRPr="008E1963">
        <w:rPr>
          <w:rFonts w:ascii="Garamond" w:eastAsia="SimSun" w:hAnsi="Garamond" w:cs="Times"/>
          <w:color w:val="333333"/>
        </w:rPr>
        <w:t xml:space="preserve"> </w:t>
      </w:r>
      <w:r w:rsidR="00AF4AA8">
        <w:rPr>
          <w:rFonts w:ascii="Garamond" w:eastAsia="SimSun" w:hAnsi="Garamond" w:cs="Times"/>
          <w:color w:val="333333"/>
        </w:rPr>
        <w:t xml:space="preserve">used in machine learning </w:t>
      </w:r>
      <w:r>
        <w:rPr>
          <w:rFonts w:ascii="Garamond" w:eastAsia="SimSun" w:hAnsi="Garamond" w:cs="Times"/>
          <w:color w:val="333333"/>
        </w:rPr>
        <w:t xml:space="preserve">models </w:t>
      </w:r>
      <w:r w:rsidR="002A3BB8">
        <w:rPr>
          <w:rFonts w:ascii="Garamond" w:eastAsia="SimSun" w:hAnsi="Garamond" w:cs="Times"/>
          <w:color w:val="333333"/>
        </w:rPr>
        <w:t>such as</w:t>
      </w:r>
      <w:r w:rsidR="00AF4AA8">
        <w:rPr>
          <w:rFonts w:ascii="Garamond" w:eastAsia="SimSun" w:hAnsi="Garamond" w:cs="Times"/>
          <w:color w:val="333333"/>
        </w:rPr>
        <w:t xml:space="preserve"> </w:t>
      </w:r>
      <w:r w:rsidR="00611B79" w:rsidRPr="008E1963">
        <w:rPr>
          <w:rFonts w:ascii="Garamond" w:eastAsia="SimSun" w:hAnsi="Garamond" w:cs="Times"/>
          <w:color w:val="333333"/>
        </w:rPr>
        <w:t>food price</w:t>
      </w:r>
      <w:r w:rsidR="00AF4AA8">
        <w:rPr>
          <w:rFonts w:ascii="Garamond" w:eastAsia="SimSun" w:hAnsi="Garamond" w:cs="Times"/>
          <w:color w:val="333333"/>
        </w:rPr>
        <w:t>s</w:t>
      </w:r>
      <w:r w:rsidR="00611B79" w:rsidRPr="008E1963">
        <w:rPr>
          <w:rFonts w:ascii="Garamond" w:eastAsia="SimSun" w:hAnsi="Garamond" w:cs="Times"/>
          <w:color w:val="333333"/>
        </w:rPr>
        <w:t>, market thinness</w:t>
      </w:r>
      <w:r w:rsidR="00AF4AA8">
        <w:rPr>
          <w:rFonts w:ascii="Garamond" w:eastAsia="SimSun" w:hAnsi="Garamond" w:cs="Times"/>
          <w:color w:val="333333"/>
        </w:rPr>
        <w:t xml:space="preserve">, </w:t>
      </w:r>
      <w:r w:rsidR="00611B79" w:rsidRPr="008E1963">
        <w:rPr>
          <w:rFonts w:ascii="Garamond" w:eastAsia="SimSun" w:hAnsi="Garamond" w:cs="Times"/>
          <w:color w:val="333333"/>
        </w:rPr>
        <w:t xml:space="preserve">cellphone </w:t>
      </w:r>
      <w:r w:rsidR="008672E5" w:rsidRPr="008E1963">
        <w:rPr>
          <w:rFonts w:ascii="Garamond" w:eastAsia="SimSun" w:hAnsi="Garamond" w:cs="Times"/>
          <w:color w:val="333333"/>
        </w:rPr>
        <w:t>ownership, floor</w:t>
      </w:r>
      <w:r w:rsidR="00611B79" w:rsidRPr="008E1963">
        <w:rPr>
          <w:rFonts w:ascii="Garamond" w:eastAsia="SimSun" w:hAnsi="Garamond" w:cs="Times"/>
          <w:color w:val="333333"/>
        </w:rPr>
        <w:t>/roof material, asset index</w:t>
      </w:r>
      <w:r w:rsidR="00AF4AA8">
        <w:rPr>
          <w:rFonts w:ascii="Garamond" w:eastAsia="SimSun" w:hAnsi="Garamond" w:cs="Times"/>
          <w:color w:val="333333"/>
        </w:rPr>
        <w:t xml:space="preserve">, length of </w:t>
      </w:r>
      <w:r w:rsidR="00611B79" w:rsidRPr="008E1963">
        <w:rPr>
          <w:rFonts w:ascii="Garamond" w:eastAsia="SimSun" w:hAnsi="Garamond" w:cs="Times"/>
          <w:color w:val="333333"/>
        </w:rPr>
        <w:t>dry spells, average temperature</w:t>
      </w:r>
      <w:r w:rsidR="00EA1300">
        <w:rPr>
          <w:rFonts w:ascii="Garamond" w:eastAsia="SimSun" w:hAnsi="Garamond" w:cs="Times"/>
          <w:color w:val="333333"/>
        </w:rPr>
        <w:t>,</w:t>
      </w:r>
      <w:r w:rsidR="00611B79" w:rsidRPr="008E1963">
        <w:rPr>
          <w:rFonts w:ascii="Garamond" w:eastAsia="SimSun" w:hAnsi="Garamond" w:cs="Times"/>
          <w:color w:val="333333"/>
        </w:rPr>
        <w:t xml:space="preserve"> and </w:t>
      </w:r>
      <w:r w:rsidR="00083064">
        <w:rPr>
          <w:rFonts w:ascii="Garamond" w:eastAsia="SimSun" w:hAnsi="Garamond" w:cs="Times"/>
          <w:color w:val="333333"/>
        </w:rPr>
        <w:t>the</w:t>
      </w:r>
      <w:r w:rsidR="00517E54">
        <w:rPr>
          <w:rFonts w:ascii="Garamond" w:eastAsia="SimSun" w:hAnsi="Garamond" w:cs="Times"/>
          <w:color w:val="333333"/>
        </w:rPr>
        <w:t xml:space="preserve"> </w:t>
      </w:r>
      <w:r w:rsidR="00517E54">
        <w:rPr>
          <w:rFonts w:ascii="Garamond" w:eastAsia="SimSun" w:hAnsi="Garamond" w:cs="Times" w:hint="eastAsia"/>
          <w:color w:val="333333"/>
        </w:rPr>
        <w:t>to</w:t>
      </w:r>
      <w:r w:rsidR="00517E54">
        <w:rPr>
          <w:rFonts w:ascii="Garamond" w:eastAsia="SimSun" w:hAnsi="Garamond" w:cs="Times"/>
          <w:color w:val="333333"/>
        </w:rPr>
        <w:t>tal</w:t>
      </w:r>
      <w:r w:rsidR="00083064">
        <w:rPr>
          <w:rFonts w:ascii="Garamond" w:eastAsia="SimSun" w:hAnsi="Garamond" w:cs="Times"/>
          <w:color w:val="333333"/>
        </w:rPr>
        <w:t xml:space="preserve"> amount of </w:t>
      </w:r>
      <w:r w:rsidR="00611B79" w:rsidRPr="008E1963">
        <w:rPr>
          <w:rFonts w:ascii="Garamond" w:eastAsia="SimSun" w:hAnsi="Garamond" w:cs="Times"/>
          <w:color w:val="333333"/>
        </w:rPr>
        <w:t>rain</w:t>
      </w:r>
      <w:r w:rsidR="00AF4AA8">
        <w:rPr>
          <w:rFonts w:ascii="Garamond" w:eastAsia="SimSun" w:hAnsi="Garamond" w:cs="Times"/>
          <w:color w:val="333333"/>
        </w:rPr>
        <w:t xml:space="preserve">. </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5BBA30D9" w14:textId="57D09D90" w:rsidR="003C4019" w:rsidRDefault="003C4019" w:rsidP="00F507C4">
      <w:pPr>
        <w:spacing w:line="480" w:lineRule="auto"/>
        <w:ind w:left="720"/>
        <w:rPr>
          <w:rFonts w:ascii="Garamond" w:eastAsia="SimSun" w:hAnsi="Garamond" w:cs="Times"/>
          <w:color w:val="333333"/>
        </w:rPr>
      </w:pPr>
      <w:r>
        <w:rPr>
          <w:rFonts w:ascii="Garamond" w:eastAsia="SimSun" w:hAnsi="Garamond" w:cs="Times"/>
          <w:color w:val="333333"/>
        </w:rPr>
        <w:t>The results</w:t>
      </w:r>
      <w:r w:rsidR="00C4535F">
        <w:rPr>
          <w:rFonts w:ascii="Garamond" w:eastAsia="SimSun" w:hAnsi="Garamond" w:cs="Times"/>
          <w:color w:val="333333"/>
        </w:rPr>
        <w:t xml:space="preserve"> section </w:t>
      </w:r>
      <w:r w:rsidR="008F17F9">
        <w:rPr>
          <w:rFonts w:ascii="Garamond" w:eastAsia="SimSun" w:hAnsi="Garamond" w:cs="Times"/>
          <w:color w:val="333333"/>
        </w:rPr>
        <w:t>shows</w:t>
      </w:r>
      <w:r w:rsidR="00C4535F">
        <w:rPr>
          <w:rFonts w:ascii="Garamond" w:eastAsia="SimSun" w:hAnsi="Garamond" w:cs="Times"/>
          <w:color w:val="333333"/>
        </w:rPr>
        <w:t xml:space="preserve"> </w:t>
      </w:r>
      <w:r w:rsidR="003140BD">
        <w:rPr>
          <w:rFonts w:ascii="Garamond" w:eastAsia="SimSun" w:hAnsi="Garamond" w:cs="Times"/>
          <w:color w:val="333333"/>
        </w:rPr>
        <w:t>many</w:t>
      </w:r>
      <w:r w:rsidR="00C4535F">
        <w:rPr>
          <w:rFonts w:ascii="Garamond" w:eastAsia="SimSun" w:hAnsi="Garamond" w:cs="Times"/>
          <w:color w:val="333333"/>
        </w:rPr>
        <w:t xml:space="preserve"> </w:t>
      </w:r>
      <w:r w:rsidR="008F17F9">
        <w:rPr>
          <w:rFonts w:ascii="Garamond" w:eastAsia="SimSun" w:hAnsi="Garamond" w:cs="Times"/>
          <w:color w:val="333333"/>
        </w:rPr>
        <w:t>improvements</w:t>
      </w:r>
      <w:r w:rsidR="00C4535F">
        <w:rPr>
          <w:rFonts w:ascii="Garamond" w:eastAsia="SimSun" w:hAnsi="Garamond" w:cs="Times"/>
          <w:color w:val="333333"/>
        </w:rPr>
        <w:t xml:space="preserve"> in </w:t>
      </w:r>
      <w:r w:rsidR="00881BE5">
        <w:rPr>
          <w:rFonts w:ascii="Garamond" w:eastAsia="SimSun" w:hAnsi="Garamond" w:cs="Times"/>
          <w:color w:val="333333"/>
        </w:rPr>
        <w:t xml:space="preserve">the </w:t>
      </w:r>
      <w:r w:rsidR="00C4535F">
        <w:rPr>
          <w:rFonts w:ascii="Garamond" w:eastAsia="SimSun" w:hAnsi="Garamond" w:cs="Times"/>
          <w:color w:val="333333"/>
        </w:rPr>
        <w:t xml:space="preserve">performance </w:t>
      </w:r>
      <w:r w:rsidR="008F6A61">
        <w:rPr>
          <w:rFonts w:ascii="Garamond" w:eastAsia="SimSun" w:hAnsi="Garamond" w:cs="Times"/>
          <w:color w:val="333333"/>
        </w:rPr>
        <w:t xml:space="preserve">of the machine learning models </w:t>
      </w:r>
      <w:r w:rsidR="00C4535F">
        <w:rPr>
          <w:rFonts w:ascii="Garamond" w:eastAsia="SimSun" w:hAnsi="Garamond" w:cs="Times"/>
          <w:color w:val="333333"/>
        </w:rPr>
        <w:t>compared to the baseline model</w:t>
      </w:r>
      <w:r w:rsidR="008F6A61">
        <w:rPr>
          <w:rFonts w:ascii="Garamond" w:eastAsia="SimSun" w:hAnsi="Garamond" w:cs="Times"/>
          <w:color w:val="333333"/>
        </w:rPr>
        <w:t xml:space="preserve">. The results </w:t>
      </w:r>
      <w:r w:rsidR="008F17F9">
        <w:rPr>
          <w:rFonts w:ascii="Garamond" w:eastAsia="SimSun" w:hAnsi="Garamond" w:cs="Times" w:hint="eastAsia"/>
          <w:color w:val="333333"/>
        </w:rPr>
        <w:t>s</w:t>
      </w:r>
      <w:r w:rsidR="008F17F9">
        <w:rPr>
          <w:rFonts w:ascii="Garamond" w:eastAsia="SimSun" w:hAnsi="Garamond" w:cs="Times"/>
          <w:color w:val="333333"/>
        </w:rPr>
        <w:t xml:space="preserve">uggest </w:t>
      </w:r>
      <w:r w:rsidR="008F6A61">
        <w:rPr>
          <w:rFonts w:ascii="Garamond" w:eastAsia="SimSun" w:hAnsi="Garamond" w:cs="Times"/>
          <w:color w:val="333333"/>
        </w:rPr>
        <w:t>that the machine learning algorithms, combined with data techniques, help</w:t>
      </w:r>
      <w:r w:rsidR="008F17F9">
        <w:rPr>
          <w:rFonts w:ascii="Garamond" w:eastAsia="SimSun" w:hAnsi="Garamond" w:cs="Times"/>
          <w:color w:val="333333"/>
        </w:rPr>
        <w:t xml:space="preserve"> </w:t>
      </w:r>
      <w:r w:rsidR="008F6A61">
        <w:rPr>
          <w:rFonts w:ascii="Garamond" w:eastAsia="SimSun" w:hAnsi="Garamond" w:cs="Times"/>
          <w:color w:val="333333"/>
        </w:rPr>
        <w:t>capture</w:t>
      </w:r>
      <w:r w:rsidR="008F17F9">
        <w:rPr>
          <w:rFonts w:ascii="Garamond" w:eastAsia="SimSun" w:hAnsi="Garamond" w:cs="Times"/>
          <w:color w:val="333333"/>
        </w:rPr>
        <w:t xml:space="preserve"> </w:t>
      </w:r>
      <w:r w:rsidR="008F6A61">
        <w:rPr>
          <w:rFonts w:ascii="Garamond" w:eastAsia="SimSun" w:hAnsi="Garamond" w:cs="Times"/>
          <w:color w:val="333333"/>
        </w:rPr>
        <w:t xml:space="preserve">the rare </w:t>
      </w:r>
      <w:r w:rsidR="008F17F9">
        <w:rPr>
          <w:rFonts w:ascii="Garamond" w:eastAsia="SimSun" w:hAnsi="Garamond" w:cs="Times"/>
          <w:color w:val="333333"/>
        </w:rPr>
        <w:t>food insecure instance</w:t>
      </w:r>
      <w:r w:rsidR="00532F13">
        <w:rPr>
          <w:rFonts w:ascii="Garamond" w:eastAsia="SimSun" w:hAnsi="Garamond" w:cs="Times"/>
          <w:color w:val="333333"/>
        </w:rPr>
        <w:t>s</w:t>
      </w:r>
      <w:r w:rsidR="008F17F9">
        <w:rPr>
          <w:rFonts w:ascii="Garamond" w:eastAsia="SimSun" w:hAnsi="Garamond" w:cs="Times"/>
          <w:color w:val="333333"/>
        </w:rPr>
        <w:t xml:space="preserve"> </w:t>
      </w:r>
      <w:r w:rsidR="008F6A61">
        <w:rPr>
          <w:rFonts w:ascii="Garamond" w:eastAsia="SimSun" w:hAnsi="Garamond" w:cs="Times"/>
          <w:color w:val="333333"/>
        </w:rPr>
        <w:t>when the</w:t>
      </w:r>
      <w:r w:rsidR="00EC7799">
        <w:rPr>
          <w:rFonts w:ascii="Garamond" w:eastAsia="SimSun" w:hAnsi="Garamond" w:cs="Times"/>
          <w:color w:val="333333"/>
        </w:rPr>
        <w:t xml:space="preserve"> conventional methods cannot</w:t>
      </w:r>
      <w:r w:rsidR="008F17F9">
        <w:rPr>
          <w:rFonts w:ascii="Garamond" w:eastAsia="SimSun" w:hAnsi="Garamond" w:cs="Times"/>
          <w:color w:val="333333"/>
        </w:rPr>
        <w:t xml:space="preserve">.  </w:t>
      </w:r>
    </w:p>
    <w:p w14:paraId="5A556802" w14:textId="5A73908C" w:rsidR="003C7FC1" w:rsidRDefault="006A6892" w:rsidP="00065FB8">
      <w:pPr>
        <w:spacing w:line="480" w:lineRule="auto"/>
        <w:ind w:left="720"/>
        <w:rPr>
          <w:rFonts w:ascii="Garamond" w:eastAsia="SimSun" w:hAnsi="Garamond" w:cs="Times"/>
          <w:color w:val="333333"/>
        </w:rPr>
      </w:pPr>
      <w:r>
        <w:rPr>
          <w:rFonts w:ascii="Garamond" w:eastAsia="SimSun" w:hAnsi="Garamond" w:cs="Times"/>
          <w:color w:val="333333"/>
        </w:rPr>
        <w:t xml:space="preserve">First, we </w:t>
      </w:r>
      <w:r w:rsidR="00B5797C">
        <w:rPr>
          <w:rFonts w:ascii="Garamond" w:eastAsia="SimSun" w:hAnsi="Garamond" w:cs="Times"/>
          <w:color w:val="333333"/>
        </w:rPr>
        <w:t>use</w:t>
      </w:r>
      <w:r>
        <w:rPr>
          <w:rFonts w:ascii="Garamond" w:eastAsia="SimSun" w:hAnsi="Garamond" w:cs="Times"/>
          <w:color w:val="333333"/>
        </w:rPr>
        <w:t xml:space="preserve"> a </w:t>
      </w:r>
      <w:r w:rsidR="00B5797C">
        <w:rPr>
          <w:rFonts w:ascii="Garamond" w:eastAsia="SimSun" w:hAnsi="Garamond" w:cs="Times"/>
          <w:color w:val="333333"/>
        </w:rPr>
        <w:t xml:space="preserve">binary cutoff of the outcome variable (“safe vs not”) to </w:t>
      </w:r>
      <w:r w:rsidR="00E3631F">
        <w:rPr>
          <w:rFonts w:ascii="Garamond" w:eastAsia="SimSun" w:hAnsi="Garamond" w:cs="Times"/>
          <w:color w:val="333333"/>
        </w:rPr>
        <w:t>test</w:t>
      </w:r>
      <w:r w:rsidR="00B5797C">
        <w:rPr>
          <w:rFonts w:ascii="Garamond" w:eastAsia="SimSun" w:hAnsi="Garamond" w:cs="Times"/>
          <w:color w:val="333333"/>
        </w:rPr>
        <w:t xml:space="preserve"> the model’s ability to </w:t>
      </w:r>
      <w:r w:rsidR="00E641AF">
        <w:rPr>
          <w:rFonts w:ascii="Garamond" w:eastAsia="SimSun" w:hAnsi="Garamond" w:cs="Times"/>
          <w:color w:val="333333"/>
        </w:rPr>
        <w:t xml:space="preserve">differentiate clusters </w:t>
      </w:r>
      <w:r w:rsidR="00110E85">
        <w:rPr>
          <w:rFonts w:ascii="Garamond" w:eastAsia="SimSun" w:hAnsi="Garamond" w:cs="Times"/>
          <w:color w:val="333333"/>
        </w:rPr>
        <w:t>with those</w:t>
      </w:r>
      <w:r w:rsidR="00E641AF">
        <w:rPr>
          <w:rFonts w:ascii="Garamond" w:eastAsia="SimSun" w:hAnsi="Garamond" w:cs="Times"/>
          <w:color w:val="333333"/>
        </w:rPr>
        <w:t xml:space="preserve"> </w:t>
      </w:r>
      <w:r w:rsidR="00881BE5">
        <w:rPr>
          <w:rFonts w:ascii="Garamond" w:eastAsia="SimSun" w:hAnsi="Garamond" w:cs="Times"/>
          <w:color w:val="333333"/>
        </w:rPr>
        <w:t xml:space="preserve">that </w:t>
      </w:r>
      <w:r w:rsidR="00E641AF">
        <w:rPr>
          <w:rFonts w:ascii="Garamond" w:eastAsia="SimSun" w:hAnsi="Garamond" w:cs="Times"/>
          <w:color w:val="333333"/>
        </w:rPr>
        <w:t>are relatively better off</w:t>
      </w:r>
      <w:r w:rsidR="00881BE5">
        <w:rPr>
          <w:rFonts w:ascii="Garamond" w:eastAsia="SimSun" w:hAnsi="Garamond" w:cs="Times"/>
          <w:color w:val="333333"/>
        </w:rPr>
        <w:t>,</w:t>
      </w:r>
      <w:r w:rsidR="00E641AF">
        <w:rPr>
          <w:rFonts w:ascii="Garamond" w:eastAsia="SimSun" w:hAnsi="Garamond" w:cs="Times"/>
          <w:color w:val="333333"/>
        </w:rPr>
        <w:t xml:space="preserve"> and </w:t>
      </w:r>
      <w:r w:rsidR="00110E85">
        <w:rPr>
          <w:rFonts w:ascii="Garamond" w:eastAsia="SimSun" w:hAnsi="Garamond" w:cs="Times"/>
          <w:color w:val="333333"/>
        </w:rPr>
        <w:t xml:space="preserve">those </w:t>
      </w:r>
      <w:r w:rsidR="00E641AF">
        <w:rPr>
          <w:rFonts w:ascii="Garamond" w:eastAsia="SimSun" w:hAnsi="Garamond" w:cs="Times"/>
          <w:color w:val="333333"/>
        </w:rPr>
        <w:t xml:space="preserve">need attention. </w:t>
      </w:r>
      <w:r w:rsidR="00B5797C">
        <w:rPr>
          <w:rFonts w:ascii="Garamond" w:eastAsia="SimSun" w:hAnsi="Garamond" w:cs="Times"/>
          <w:color w:val="333333"/>
        </w:rPr>
        <w:t xml:space="preserve">The outcome </w:t>
      </w:r>
      <w:r w:rsidR="00E641AF">
        <w:rPr>
          <w:rFonts w:ascii="Garamond" w:eastAsia="SimSun" w:hAnsi="Garamond" w:cs="Times"/>
          <w:color w:val="333333"/>
        </w:rPr>
        <w:t>is defined as “not safe” if the food security measurement does not fall into the safest category</w:t>
      </w:r>
      <w:r w:rsidR="004840F4">
        <w:rPr>
          <w:rFonts w:ascii="Garamond" w:eastAsia="SimSun" w:hAnsi="Garamond" w:cs="Times"/>
          <w:color w:val="333333"/>
        </w:rPr>
        <w:t xml:space="preserve">. At the binary cutoff, we have more observations in the minority </w:t>
      </w:r>
      <w:r w:rsidR="00E5238B">
        <w:rPr>
          <w:rFonts w:ascii="Garamond" w:eastAsia="SimSun" w:hAnsi="Garamond" w:cs="Times"/>
          <w:color w:val="333333"/>
        </w:rPr>
        <w:t>class, so the dataset is more balanced</w:t>
      </w:r>
      <w:r w:rsidR="00F530AE">
        <w:rPr>
          <w:rFonts w:ascii="Garamond" w:eastAsia="SimSun" w:hAnsi="Garamond" w:cs="Times"/>
          <w:color w:val="333333"/>
        </w:rPr>
        <w:t xml:space="preserve"> and no need for the sampling techniques</w:t>
      </w:r>
      <w:r w:rsidR="00E5238B">
        <w:rPr>
          <w:rFonts w:ascii="Garamond" w:eastAsia="SimSun" w:hAnsi="Garamond" w:cs="Times"/>
          <w:color w:val="333333"/>
        </w:rPr>
        <w:t xml:space="preserve">. </w:t>
      </w:r>
      <w:r w:rsidR="00900955">
        <w:rPr>
          <w:rFonts w:ascii="Garamond" w:eastAsia="SimSun" w:hAnsi="Garamond" w:cs="Times"/>
          <w:color w:val="333333"/>
        </w:rPr>
        <w:t xml:space="preserve">Table </w:t>
      </w:r>
      <w:r w:rsidR="00DA3499">
        <w:rPr>
          <w:rFonts w:ascii="Garamond" w:eastAsia="SimSun" w:hAnsi="Garamond" w:cs="Times"/>
          <w:color w:val="333333"/>
        </w:rPr>
        <w:t xml:space="preserve">1 </w:t>
      </w:r>
      <w:r w:rsidR="0071450E">
        <w:rPr>
          <w:rFonts w:ascii="Garamond" w:eastAsia="SimSun" w:hAnsi="Garamond" w:cs="Times"/>
          <w:color w:val="333333"/>
        </w:rPr>
        <w:t>show</w:t>
      </w:r>
      <w:r w:rsidR="00881BE5">
        <w:rPr>
          <w:rFonts w:ascii="Garamond" w:eastAsia="SimSun" w:hAnsi="Garamond" w:cs="Times"/>
          <w:color w:val="333333"/>
        </w:rPr>
        <w:t>s</w:t>
      </w:r>
      <w:r w:rsidR="0071450E">
        <w:rPr>
          <w:rFonts w:ascii="Garamond" w:eastAsia="SimSun" w:hAnsi="Garamond" w:cs="Times"/>
          <w:color w:val="333333"/>
        </w:rPr>
        <w:t xml:space="preserve"> the </w:t>
      </w:r>
      <w:r w:rsidR="00CE64C4" w:rsidRPr="00CE64C4">
        <w:rPr>
          <w:rFonts w:ascii="Garamond" w:eastAsia="SimSun" w:hAnsi="Garamond" w:cs="Times"/>
          <w:color w:val="333333"/>
        </w:rPr>
        <w:t>Nested-CV</w:t>
      </w:r>
      <w:r w:rsidR="00CE64C4">
        <w:rPr>
          <w:rFonts w:ascii="Garamond" w:eastAsia="SimSun" w:hAnsi="Garamond" w:cs="Times"/>
          <w:color w:val="333333"/>
        </w:rPr>
        <w:t xml:space="preserve"> </w:t>
      </w:r>
      <w:r w:rsidR="0071450E">
        <w:rPr>
          <w:rFonts w:ascii="Garamond" w:eastAsia="SimSun" w:hAnsi="Garamond" w:cs="Times"/>
          <w:color w:val="333333"/>
        </w:rPr>
        <w:t>results of baseline and machine learning models of the binary cutoff</w:t>
      </w:r>
      <w:r w:rsidR="002A5937">
        <w:rPr>
          <w:rFonts w:ascii="Garamond" w:eastAsia="SimSun" w:hAnsi="Garamond" w:cs="Times"/>
          <w:color w:val="333333"/>
        </w:rPr>
        <w:t xml:space="preserve">. </w:t>
      </w:r>
      <w:r w:rsidR="00A2075D">
        <w:rPr>
          <w:rFonts w:ascii="Garamond" w:eastAsia="SimSun" w:hAnsi="Garamond" w:cs="Times"/>
          <w:color w:val="333333"/>
        </w:rPr>
        <w:t>The performance</w:t>
      </w:r>
      <w:r w:rsidR="002A5937">
        <w:rPr>
          <w:rFonts w:ascii="Garamond" w:eastAsia="SimSun" w:hAnsi="Garamond" w:cs="Times"/>
          <w:color w:val="333333"/>
        </w:rPr>
        <w:t>s</w:t>
      </w:r>
      <w:r w:rsidR="00A2075D">
        <w:rPr>
          <w:rFonts w:ascii="Garamond" w:eastAsia="SimSun" w:hAnsi="Garamond" w:cs="Times"/>
          <w:color w:val="333333"/>
        </w:rPr>
        <w:t xml:space="preserve"> </w:t>
      </w:r>
      <w:r w:rsidR="002A5937">
        <w:rPr>
          <w:rFonts w:ascii="Garamond" w:eastAsia="SimSun" w:hAnsi="Garamond" w:cs="Times"/>
          <w:color w:val="333333"/>
        </w:rPr>
        <w:t>are</w:t>
      </w:r>
      <w:r w:rsidR="00A2075D">
        <w:rPr>
          <w:rFonts w:ascii="Garamond" w:eastAsia="SimSun" w:hAnsi="Garamond" w:cs="Times"/>
          <w:color w:val="333333"/>
        </w:rPr>
        <w:t xml:space="preserve"> measured by </w:t>
      </w:r>
      <w:r w:rsidR="008F17F9" w:rsidRPr="00A2075D">
        <w:rPr>
          <w:rFonts w:ascii="Garamond" w:eastAsia="SimSun" w:hAnsi="Garamond" w:cs="Times"/>
          <w:color w:val="333333"/>
        </w:rPr>
        <w:t>overall accuracy, recall rate</w:t>
      </w:r>
      <w:r w:rsidR="003140BD">
        <w:rPr>
          <w:rFonts w:ascii="Garamond" w:eastAsia="SimSun" w:hAnsi="Garamond" w:cs="Times"/>
          <w:color w:val="333333"/>
        </w:rPr>
        <w:t>,</w:t>
      </w:r>
      <w:r w:rsidR="00A2075D">
        <w:rPr>
          <w:rFonts w:ascii="Garamond" w:eastAsia="SimSun" w:hAnsi="Garamond" w:cs="Times"/>
          <w:color w:val="333333"/>
        </w:rPr>
        <w:t xml:space="preserve"> and</w:t>
      </w:r>
      <w:r w:rsidR="008F17F9" w:rsidRPr="00A2075D">
        <w:rPr>
          <w:rFonts w:ascii="Garamond" w:eastAsia="SimSun" w:hAnsi="Garamond" w:cs="Times"/>
          <w:color w:val="333333"/>
        </w:rPr>
        <w:t xml:space="preserve"> F-1 score</w:t>
      </w:r>
      <w:r w:rsidR="00A2075D">
        <w:rPr>
          <w:rFonts w:ascii="Garamond" w:eastAsia="SimSun" w:hAnsi="Garamond" w:cs="Times"/>
          <w:color w:val="333333"/>
        </w:rPr>
        <w:t xml:space="preserve">. </w:t>
      </w:r>
      <w:r w:rsidR="00090CE2">
        <w:rPr>
          <w:rFonts w:ascii="Garamond" w:eastAsia="SimSun" w:hAnsi="Garamond" w:cs="Times"/>
          <w:color w:val="333333"/>
        </w:rPr>
        <w:t>A</w:t>
      </w:r>
      <w:r w:rsidR="00A2075D">
        <w:rPr>
          <w:rFonts w:ascii="Garamond" w:eastAsia="SimSun" w:hAnsi="Garamond" w:cs="Times"/>
          <w:color w:val="333333"/>
        </w:rPr>
        <w:t xml:space="preserve">cross different measures of food security and country combination, the overall classification accuracy </w:t>
      </w:r>
      <w:r w:rsidR="00090CE2">
        <w:rPr>
          <w:rFonts w:ascii="Garamond" w:eastAsia="SimSun" w:hAnsi="Garamond" w:cs="Times"/>
          <w:color w:val="333333"/>
        </w:rPr>
        <w:t>is</w:t>
      </w:r>
      <w:r w:rsidR="00A2075D">
        <w:rPr>
          <w:rFonts w:ascii="Garamond" w:eastAsia="SimSun" w:hAnsi="Garamond" w:cs="Times"/>
          <w:color w:val="333333"/>
        </w:rPr>
        <w:t xml:space="preserve"> </w:t>
      </w:r>
      <w:r w:rsidR="00090CE2">
        <w:rPr>
          <w:rFonts w:ascii="Garamond" w:eastAsia="SimSun" w:hAnsi="Garamond" w:cs="Times"/>
          <w:color w:val="333333"/>
        </w:rPr>
        <w:t>reasonably high (from 0.55 to 0.84</w:t>
      </w:r>
      <w:r w:rsidR="00D05F1A">
        <w:rPr>
          <w:rFonts w:ascii="Garamond" w:eastAsia="SimSun" w:hAnsi="Garamond" w:cs="Times"/>
          <w:color w:val="333333"/>
        </w:rPr>
        <w:t>), demonstrating</w:t>
      </w:r>
      <w:r w:rsidR="0030220B">
        <w:rPr>
          <w:rFonts w:ascii="Garamond" w:eastAsia="SimSun" w:hAnsi="Garamond" w:cs="Times"/>
          <w:color w:val="333333"/>
        </w:rPr>
        <w:t xml:space="preserve"> that our framework</w:t>
      </w:r>
      <w:r w:rsidR="003140BD">
        <w:rPr>
          <w:rFonts w:ascii="Garamond" w:eastAsia="SimSun" w:hAnsi="Garamond" w:cs="Times"/>
          <w:color w:val="333333"/>
        </w:rPr>
        <w:t>, in general,</w:t>
      </w:r>
      <w:r w:rsidR="0030220B">
        <w:rPr>
          <w:rFonts w:ascii="Garamond" w:eastAsia="SimSun" w:hAnsi="Garamond" w:cs="Times"/>
          <w:color w:val="333333"/>
        </w:rPr>
        <w:t xml:space="preserve"> predicts food security well.</w:t>
      </w:r>
      <w:r w:rsidR="006158FD">
        <w:rPr>
          <w:rFonts w:ascii="Garamond" w:eastAsia="SimSun" w:hAnsi="Garamond" w:cs="Times"/>
          <w:color w:val="333333"/>
        </w:rPr>
        <w:t xml:space="preserve"> Using a simple logistic regression, we successfully classify </w:t>
      </w:r>
      <w:r w:rsidR="00145387">
        <w:rPr>
          <w:rFonts w:ascii="Garamond" w:eastAsia="SimSun" w:hAnsi="Garamond" w:cs="Times"/>
          <w:color w:val="333333"/>
        </w:rPr>
        <w:t xml:space="preserve">67% to </w:t>
      </w:r>
      <w:r w:rsidR="003215F9">
        <w:rPr>
          <w:rFonts w:ascii="Garamond" w:eastAsia="SimSun" w:hAnsi="Garamond" w:cs="Times"/>
          <w:color w:val="333333"/>
        </w:rPr>
        <w:t xml:space="preserve">80% of </w:t>
      </w:r>
      <w:r w:rsidR="006158FD">
        <w:rPr>
          <w:rFonts w:ascii="Garamond" w:eastAsia="SimSun" w:hAnsi="Garamond" w:cs="Times"/>
          <w:color w:val="333333"/>
        </w:rPr>
        <w:t xml:space="preserve">the </w:t>
      </w:r>
      <w:r w:rsidR="003215F9">
        <w:rPr>
          <w:rFonts w:ascii="Garamond" w:eastAsia="SimSun" w:hAnsi="Garamond" w:cs="Times"/>
          <w:color w:val="333333"/>
        </w:rPr>
        <w:t xml:space="preserve">clusters </w:t>
      </w:r>
      <w:r w:rsidR="006158FD">
        <w:rPr>
          <w:rFonts w:ascii="Garamond" w:eastAsia="SimSun" w:hAnsi="Garamond" w:cs="Times"/>
          <w:color w:val="333333"/>
        </w:rPr>
        <w:t xml:space="preserve">in </w:t>
      </w:r>
      <w:r w:rsidR="00145387">
        <w:rPr>
          <w:rFonts w:ascii="Garamond" w:eastAsia="SimSun" w:hAnsi="Garamond" w:cs="Times"/>
          <w:color w:val="333333"/>
        </w:rPr>
        <w:t xml:space="preserve">these three countries </w:t>
      </w:r>
      <w:r w:rsidR="00463E8D">
        <w:rPr>
          <w:rFonts w:ascii="Garamond" w:eastAsia="SimSun" w:hAnsi="Garamond" w:cs="Times"/>
          <w:color w:val="333333"/>
        </w:rPr>
        <w:t>into safe vs no</w:t>
      </w:r>
      <w:r w:rsidR="00145387">
        <w:rPr>
          <w:rFonts w:ascii="Garamond" w:eastAsia="SimSun" w:hAnsi="Garamond" w:cs="Times"/>
          <w:color w:val="333333"/>
        </w:rPr>
        <w:t xml:space="preserve">t, with </w:t>
      </w:r>
      <w:r w:rsidR="0030220B">
        <w:rPr>
          <w:rFonts w:ascii="Garamond" w:eastAsia="SimSun" w:hAnsi="Garamond" w:cs="Times"/>
          <w:color w:val="333333"/>
        </w:rPr>
        <w:t xml:space="preserve">prediction accuracy around </w:t>
      </w:r>
      <w:r w:rsidR="003215F9">
        <w:rPr>
          <w:rFonts w:ascii="Garamond" w:eastAsia="SimSun" w:hAnsi="Garamond" w:cs="Times"/>
          <w:color w:val="333333"/>
        </w:rPr>
        <w:t>0.60</w:t>
      </w:r>
      <w:r w:rsidR="0030220B">
        <w:rPr>
          <w:rFonts w:ascii="Garamond" w:eastAsia="SimSun" w:hAnsi="Garamond" w:cs="Times"/>
          <w:color w:val="333333"/>
        </w:rPr>
        <w:t xml:space="preserve"> to </w:t>
      </w:r>
      <w:r w:rsidR="003215F9">
        <w:rPr>
          <w:rFonts w:ascii="Garamond" w:eastAsia="SimSun" w:hAnsi="Garamond" w:cs="Times"/>
          <w:color w:val="333333"/>
        </w:rPr>
        <w:t>0.84</w:t>
      </w:r>
      <w:r w:rsidR="0030220B">
        <w:rPr>
          <w:rFonts w:ascii="Garamond" w:eastAsia="SimSun" w:hAnsi="Garamond" w:cs="Times"/>
          <w:color w:val="333333"/>
        </w:rPr>
        <w:t xml:space="preserve"> for FCS measure and around </w:t>
      </w:r>
      <w:r w:rsidR="00145387">
        <w:rPr>
          <w:rFonts w:ascii="Garamond" w:eastAsia="SimSun" w:hAnsi="Garamond" w:cs="Times"/>
          <w:color w:val="333333"/>
        </w:rPr>
        <w:t>0.6</w:t>
      </w:r>
      <w:r w:rsidR="00167629">
        <w:rPr>
          <w:rFonts w:ascii="Garamond" w:eastAsia="SimSun" w:hAnsi="Garamond" w:cs="Times"/>
          <w:color w:val="333333"/>
        </w:rPr>
        <w:t xml:space="preserve"> </w:t>
      </w:r>
      <w:r w:rsidR="003F576E">
        <w:rPr>
          <w:rFonts w:ascii="Garamond" w:eastAsia="SimSun" w:hAnsi="Garamond" w:cs="Times"/>
          <w:color w:val="333333"/>
        </w:rPr>
        <w:t xml:space="preserve">to </w:t>
      </w:r>
      <w:r w:rsidR="00145387">
        <w:rPr>
          <w:rFonts w:ascii="Garamond" w:eastAsia="SimSun" w:hAnsi="Garamond" w:cs="Times"/>
          <w:color w:val="333333"/>
        </w:rPr>
        <w:t>0.7</w:t>
      </w:r>
      <w:r w:rsidR="003F576E">
        <w:rPr>
          <w:rFonts w:ascii="Garamond" w:eastAsia="SimSun" w:hAnsi="Garamond" w:cs="Times"/>
          <w:color w:val="333333"/>
        </w:rPr>
        <w:t xml:space="preserve"> </w:t>
      </w:r>
      <w:r w:rsidR="00167629">
        <w:rPr>
          <w:rFonts w:ascii="Garamond" w:eastAsia="SimSun" w:hAnsi="Garamond" w:cs="Times"/>
          <w:color w:val="333333"/>
        </w:rPr>
        <w:t>for rCSI</w:t>
      </w:r>
      <w:r w:rsidR="0030220B">
        <w:rPr>
          <w:rFonts w:ascii="Garamond" w:eastAsia="SimSun" w:hAnsi="Garamond" w:cs="Times"/>
          <w:color w:val="333333"/>
        </w:rPr>
        <w:t>.</w:t>
      </w:r>
      <w:r w:rsidR="00167629">
        <w:rPr>
          <w:rFonts w:ascii="Garamond" w:eastAsia="SimSun" w:hAnsi="Garamond" w:cs="Times"/>
          <w:color w:val="333333"/>
        </w:rPr>
        <w:t xml:space="preserve"> Machine learning algorithms </w:t>
      </w:r>
      <w:r w:rsidR="00AD7FCA">
        <w:rPr>
          <w:rFonts w:ascii="Garamond" w:eastAsia="SimSun" w:hAnsi="Garamond" w:cs="Times"/>
          <w:color w:val="333333"/>
        </w:rPr>
        <w:t>o</w:t>
      </w:r>
      <w:r w:rsidR="00E3631F">
        <w:rPr>
          <w:rFonts w:ascii="Garamond" w:eastAsia="SimSun" w:hAnsi="Garamond" w:cs="Times"/>
          <w:color w:val="333333"/>
        </w:rPr>
        <w:t>ut</w:t>
      </w:r>
      <w:r w:rsidR="00AD7FCA">
        <w:rPr>
          <w:rFonts w:ascii="Garamond" w:eastAsia="SimSun" w:hAnsi="Garamond" w:cs="Times"/>
          <w:color w:val="333333"/>
        </w:rPr>
        <w:t>perform</w:t>
      </w:r>
      <w:r w:rsidR="00E3631F">
        <w:rPr>
          <w:rFonts w:ascii="Garamond" w:eastAsia="SimSun" w:hAnsi="Garamond" w:cs="Times"/>
          <w:color w:val="333333"/>
        </w:rPr>
        <w:t>s</w:t>
      </w:r>
      <w:r w:rsidR="00AD7FCA">
        <w:rPr>
          <w:rFonts w:ascii="Garamond" w:eastAsia="SimSun" w:hAnsi="Garamond" w:cs="Times"/>
          <w:color w:val="333333"/>
        </w:rPr>
        <w:t xml:space="preserve"> the baseline model in </w:t>
      </w:r>
      <w:r w:rsidR="00FF5586">
        <w:rPr>
          <w:rFonts w:ascii="Garamond" w:eastAsia="SimSun" w:hAnsi="Garamond" w:cs="Times"/>
          <w:color w:val="333333"/>
        </w:rPr>
        <w:t xml:space="preserve">most </w:t>
      </w:r>
      <w:r w:rsidR="00AD7FCA">
        <w:rPr>
          <w:rFonts w:ascii="Garamond" w:eastAsia="SimSun" w:hAnsi="Garamond" w:cs="Times"/>
          <w:color w:val="333333"/>
        </w:rPr>
        <w:t>cases</w:t>
      </w:r>
      <w:r w:rsidR="00046B6D">
        <w:rPr>
          <w:rFonts w:ascii="Garamond" w:eastAsia="SimSun" w:hAnsi="Garamond" w:cs="Times"/>
          <w:color w:val="333333"/>
        </w:rPr>
        <w:t xml:space="preserve"> but only slightly</w:t>
      </w:r>
      <w:r w:rsidR="003215F9">
        <w:rPr>
          <w:rFonts w:ascii="Garamond" w:eastAsia="SimSun" w:hAnsi="Garamond" w:cs="Times"/>
          <w:color w:val="333333"/>
        </w:rPr>
        <w:t xml:space="preserve">. </w:t>
      </w:r>
      <w:r w:rsidR="008F4C83">
        <w:rPr>
          <w:rFonts w:ascii="Garamond" w:eastAsia="SimSun" w:hAnsi="Garamond" w:cs="Times"/>
          <w:color w:val="333333"/>
        </w:rPr>
        <w:t xml:space="preserve">However, </w:t>
      </w:r>
      <w:r w:rsidR="00E3631F">
        <w:rPr>
          <w:rFonts w:ascii="Garamond" w:eastAsia="SimSun" w:hAnsi="Garamond" w:cs="Times"/>
          <w:color w:val="333333"/>
        </w:rPr>
        <w:t xml:space="preserve">for all models, </w:t>
      </w:r>
      <w:r w:rsidR="008F4C83">
        <w:rPr>
          <w:rFonts w:ascii="Garamond" w:eastAsia="SimSun" w:hAnsi="Garamond" w:cs="Times"/>
          <w:color w:val="333333"/>
        </w:rPr>
        <w:t>most of these correctly predicted samples come from the food secure categories</w:t>
      </w:r>
      <w:r w:rsidR="00E3631F">
        <w:rPr>
          <w:rFonts w:ascii="Garamond" w:eastAsia="SimSun" w:hAnsi="Garamond" w:cs="Times"/>
          <w:color w:val="333333"/>
        </w:rPr>
        <w:t>;</w:t>
      </w:r>
      <w:r w:rsidR="00DC01E3">
        <w:rPr>
          <w:rFonts w:ascii="Garamond" w:eastAsia="SimSun" w:hAnsi="Garamond" w:cs="Times"/>
          <w:color w:val="333333"/>
        </w:rPr>
        <w:t xml:space="preserve"> the recall rate</w:t>
      </w:r>
      <w:r w:rsidR="00E3631F">
        <w:rPr>
          <w:rFonts w:ascii="Garamond" w:eastAsia="SimSun" w:hAnsi="Garamond" w:cs="Times"/>
          <w:color w:val="333333"/>
        </w:rPr>
        <w:t>s</w:t>
      </w:r>
      <w:r w:rsidR="00DC01E3">
        <w:rPr>
          <w:rFonts w:ascii="Garamond" w:eastAsia="SimSun" w:hAnsi="Garamond" w:cs="Times"/>
          <w:color w:val="333333"/>
        </w:rPr>
        <w:t xml:space="preserve"> of the insecure </w:t>
      </w:r>
      <w:r w:rsidR="002F5EB4">
        <w:rPr>
          <w:rFonts w:ascii="Garamond" w:eastAsia="SimSun" w:hAnsi="Garamond" w:cs="Times" w:hint="eastAsia"/>
          <w:color w:val="333333"/>
        </w:rPr>
        <w:t>ca</w:t>
      </w:r>
      <w:r w:rsidR="002F5EB4">
        <w:rPr>
          <w:rFonts w:ascii="Garamond" w:eastAsia="SimSun" w:hAnsi="Garamond" w:cs="Times"/>
          <w:color w:val="333333"/>
        </w:rPr>
        <w:t xml:space="preserve">tegory are a lot lower. </w:t>
      </w:r>
      <w:r w:rsidR="00E3631F">
        <w:rPr>
          <w:rFonts w:ascii="Garamond" w:eastAsia="SimSun" w:hAnsi="Garamond" w:cs="Times"/>
          <w:color w:val="333333"/>
        </w:rPr>
        <w:t>Here is where the improvements from the machine learning models are particularly important.</w:t>
      </w:r>
      <w:r w:rsidR="00145387">
        <w:rPr>
          <w:rFonts w:ascii="Garamond" w:eastAsia="SimSun" w:hAnsi="Garamond" w:cs="Times"/>
          <w:color w:val="333333"/>
        </w:rPr>
        <w:t xml:space="preserve"> </w:t>
      </w:r>
      <w:r w:rsidR="00EA3FA5">
        <w:rPr>
          <w:rFonts w:ascii="Garamond" w:eastAsia="SimSun" w:hAnsi="Garamond" w:cs="Times"/>
          <w:color w:val="333333"/>
        </w:rPr>
        <w:t>Wh</w:t>
      </w:r>
      <w:r w:rsidR="00E3631F">
        <w:rPr>
          <w:rFonts w:ascii="Garamond" w:eastAsia="SimSun" w:hAnsi="Garamond" w:cs="Times"/>
          <w:color w:val="333333"/>
        </w:rPr>
        <w:t>ile</w:t>
      </w:r>
      <w:r w:rsidR="00EA3FA5">
        <w:rPr>
          <w:rFonts w:ascii="Garamond" w:eastAsia="SimSun" w:hAnsi="Garamond" w:cs="Times"/>
          <w:color w:val="333333"/>
        </w:rPr>
        <w:t xml:space="preserve"> the baseline model is only able to identify 6%- 36% of the observations in ‘not safe’ category, the </w:t>
      </w:r>
      <w:r w:rsidR="00C2062F">
        <w:rPr>
          <w:rFonts w:ascii="Garamond" w:eastAsia="SimSun" w:hAnsi="Garamond" w:cs="Times"/>
          <w:color w:val="333333"/>
        </w:rPr>
        <w:t xml:space="preserve">ML models </w:t>
      </w:r>
      <w:r w:rsidR="008B7364">
        <w:rPr>
          <w:rFonts w:ascii="Garamond" w:eastAsia="SimSun" w:hAnsi="Garamond" w:cs="Times"/>
          <w:color w:val="333333"/>
        </w:rPr>
        <w:t xml:space="preserve">are </w:t>
      </w:r>
      <w:r w:rsidR="0071450E">
        <w:rPr>
          <w:rFonts w:ascii="Garamond" w:eastAsia="SimSun" w:hAnsi="Garamond" w:cs="Times"/>
          <w:color w:val="333333"/>
        </w:rPr>
        <w:t>correctly picking up 8% to 72%, with higher F-1 scores across the five differen</w:t>
      </w:r>
      <w:r w:rsidR="00A356A2">
        <w:rPr>
          <w:rFonts w:ascii="Garamond" w:eastAsia="SimSun" w:hAnsi="Garamond" w:cs="Times"/>
          <w:color w:val="333333"/>
        </w:rPr>
        <w:t>t</w:t>
      </w:r>
      <w:r w:rsidR="0071450E">
        <w:rPr>
          <w:rFonts w:ascii="Garamond" w:eastAsia="SimSun" w:hAnsi="Garamond" w:cs="Times"/>
          <w:color w:val="333333"/>
        </w:rPr>
        <w:t xml:space="preserve"> cases. </w:t>
      </w:r>
      <w:r w:rsidR="006C3E2E">
        <w:rPr>
          <w:rFonts w:ascii="Garamond" w:eastAsia="SimSun" w:hAnsi="Garamond" w:cs="Times"/>
          <w:color w:val="333333"/>
        </w:rPr>
        <w:t>This result shows how the ML models are better at picking up characteristics of the minority class.</w:t>
      </w:r>
    </w:p>
    <w:p w14:paraId="047CA156" w14:textId="7BAB039B" w:rsidR="00CB0F0E" w:rsidRDefault="00B12E11" w:rsidP="00E35AAE">
      <w:pPr>
        <w:spacing w:line="480" w:lineRule="auto"/>
        <w:ind w:left="720"/>
        <w:rPr>
          <w:rFonts w:ascii="Garamond" w:eastAsia="SimSun" w:hAnsi="Garamond" w:cs="Times"/>
          <w:color w:val="333333"/>
        </w:rPr>
      </w:pPr>
      <w:r>
        <w:rPr>
          <w:rFonts w:ascii="Garamond" w:eastAsia="SimSun" w:hAnsi="Garamond" w:cs="Times"/>
          <w:color w:val="333333"/>
        </w:rPr>
        <w:t>T</w:t>
      </w:r>
      <w:r w:rsidR="00074DED">
        <w:rPr>
          <w:rFonts w:ascii="Garamond" w:eastAsia="SimSun" w:hAnsi="Garamond" w:cs="Times"/>
          <w:color w:val="333333"/>
        </w:rPr>
        <w:t>he results in Table 1</w:t>
      </w:r>
      <w:r w:rsidR="00074DED" w:rsidRPr="00074DED">
        <w:rPr>
          <w:rFonts w:ascii="Garamond" w:eastAsia="SimSun" w:hAnsi="Garamond" w:cs="Times"/>
          <w:color w:val="333333"/>
        </w:rPr>
        <w:t xml:space="preserve"> </w:t>
      </w:r>
      <w:r>
        <w:rPr>
          <w:rFonts w:ascii="Garamond" w:eastAsia="SimSun" w:hAnsi="Garamond" w:cs="Times"/>
          <w:color w:val="333333"/>
        </w:rPr>
        <w:t>are based on a threshold of</w:t>
      </w:r>
      <w:r w:rsidR="00074DED">
        <w:rPr>
          <w:rFonts w:ascii="Garamond" w:eastAsia="SimSun" w:hAnsi="Garamond" w:cs="Times"/>
          <w:color w:val="333333"/>
        </w:rPr>
        <w:t xml:space="preserve"> 0.5</w:t>
      </w:r>
      <w:r>
        <w:rPr>
          <w:rFonts w:ascii="Garamond" w:eastAsia="SimSun" w:hAnsi="Garamond" w:cs="Times"/>
          <w:color w:val="333333"/>
        </w:rPr>
        <w:t>, i.e. if the predicted probability is larger than 0.5, then the cluster would be classified as “not safe</w:t>
      </w:r>
      <w:r w:rsidR="00A356A2">
        <w:rPr>
          <w:rFonts w:ascii="Garamond" w:eastAsia="SimSun" w:hAnsi="Garamond" w:cs="Times"/>
          <w:color w:val="333333"/>
        </w:rPr>
        <w:t>.”</w:t>
      </w:r>
      <w:r>
        <w:rPr>
          <w:rFonts w:ascii="Garamond" w:eastAsia="SimSun" w:hAnsi="Garamond" w:cs="Times"/>
          <w:color w:val="333333"/>
        </w:rPr>
        <w:t xml:space="preserve"> </w:t>
      </w:r>
      <w:r w:rsidR="002434D5">
        <w:rPr>
          <w:rFonts w:ascii="Garamond" w:eastAsia="SimSun" w:hAnsi="Garamond" w:cs="Times"/>
          <w:color w:val="333333"/>
        </w:rPr>
        <w:t xml:space="preserve">The ROC curve illustrates how well the model performs when </w:t>
      </w:r>
      <w:r>
        <w:rPr>
          <w:rFonts w:ascii="Garamond" w:eastAsia="SimSun" w:hAnsi="Garamond" w:cs="Times"/>
          <w:color w:val="333333"/>
        </w:rPr>
        <w:t xml:space="preserve">we </w:t>
      </w:r>
      <w:r w:rsidR="00074DED">
        <w:rPr>
          <w:rFonts w:ascii="Garamond" w:eastAsia="SimSun" w:hAnsi="Garamond" w:cs="Times"/>
          <w:color w:val="333333"/>
        </w:rPr>
        <w:t xml:space="preserve">vary the probability </w:t>
      </w:r>
      <w:r>
        <w:rPr>
          <w:rFonts w:ascii="Garamond" w:eastAsia="SimSun" w:hAnsi="Garamond" w:cs="Times"/>
          <w:color w:val="333333"/>
        </w:rPr>
        <w:t>threshold from 0 to 1</w:t>
      </w:r>
      <w:r w:rsidR="002434D5">
        <w:rPr>
          <w:rFonts w:ascii="Garamond" w:eastAsia="SimSun" w:hAnsi="Garamond" w:cs="Times"/>
          <w:color w:val="333333"/>
        </w:rPr>
        <w:t xml:space="preserve">.  </w:t>
      </w:r>
      <w:r w:rsidR="004304BC">
        <w:rPr>
          <w:rFonts w:ascii="Garamond" w:eastAsia="SimSun" w:hAnsi="Garamond" w:cs="Times"/>
          <w:color w:val="333333"/>
        </w:rPr>
        <w:t xml:space="preserve">Fig. 2 show the results of ROC curves of baseline and machine learning models. </w:t>
      </w:r>
      <w:r w:rsidR="0071450E">
        <w:rPr>
          <w:rFonts w:ascii="Garamond" w:eastAsia="SimSun" w:hAnsi="Garamond" w:cs="Times"/>
          <w:color w:val="333333"/>
        </w:rPr>
        <w:t>The y</w:t>
      </w:r>
      <w:r w:rsidR="00A356A2">
        <w:rPr>
          <w:rFonts w:ascii="Garamond" w:eastAsia="SimSun" w:hAnsi="Garamond" w:cs="Times"/>
          <w:color w:val="333333"/>
        </w:rPr>
        <w:t>-</w:t>
      </w:r>
      <w:r w:rsidR="0071450E">
        <w:rPr>
          <w:rFonts w:ascii="Garamond" w:eastAsia="SimSun" w:hAnsi="Garamond" w:cs="Times"/>
          <w:color w:val="333333"/>
        </w:rPr>
        <w:t>axis of the ROC curve shows the recall or true positive rate of correctly identifying a “not safe” cluster (higher the better). The x</w:t>
      </w:r>
      <w:r w:rsidR="00A356A2">
        <w:rPr>
          <w:rFonts w:ascii="Garamond" w:eastAsia="SimSun" w:hAnsi="Garamond" w:cs="Times"/>
          <w:color w:val="333333"/>
        </w:rPr>
        <w:t>-</w:t>
      </w:r>
      <w:r w:rsidR="0071450E">
        <w:rPr>
          <w:rFonts w:ascii="Garamond" w:eastAsia="SimSun" w:hAnsi="Garamond" w:cs="Times"/>
          <w:color w:val="333333"/>
        </w:rPr>
        <w:t>axis measure</w:t>
      </w:r>
      <w:r w:rsidR="00A356A2">
        <w:rPr>
          <w:rFonts w:ascii="Garamond" w:eastAsia="SimSun" w:hAnsi="Garamond" w:cs="Times"/>
          <w:color w:val="333333"/>
        </w:rPr>
        <w:t>s</w:t>
      </w:r>
      <w:r w:rsidR="0071450E">
        <w:rPr>
          <w:rFonts w:ascii="Garamond" w:eastAsia="SimSun" w:hAnsi="Garamond" w:cs="Times"/>
          <w:color w:val="333333"/>
        </w:rPr>
        <w:t xml:space="preserve"> the false positive rate of falsely identifying a safe cluster as not safe (lower the better). Curves that are closer to the top-left corner have better performance, measured in the metric of “area under the curve</w:t>
      </w:r>
      <w:r w:rsidR="00A356A2">
        <w:rPr>
          <w:rFonts w:ascii="Garamond" w:eastAsia="SimSun" w:hAnsi="Garamond" w:cs="Times"/>
          <w:color w:val="333333"/>
        </w:rPr>
        <w:t>,”</w:t>
      </w:r>
      <w:r w:rsidR="0071450E">
        <w:rPr>
          <w:rFonts w:ascii="Garamond" w:eastAsia="SimSun" w:hAnsi="Garamond" w:cs="Times"/>
          <w:color w:val="333333"/>
        </w:rPr>
        <w:t xml:space="preserve"> whereas the 45-degree line is equivalent to random guessing.  Across five different country-measure combinations, we see the machine learning methods perform much better than the baseline model. R</w:t>
      </w:r>
      <w:r w:rsidR="0071450E">
        <w:rPr>
          <w:rFonts w:ascii="Garamond" w:eastAsia="SimSun" w:hAnsi="Garamond" w:cs="Times" w:hint="eastAsia"/>
          <w:color w:val="333333"/>
        </w:rPr>
        <w:t>a</w:t>
      </w:r>
      <w:r w:rsidR="0071450E">
        <w:rPr>
          <w:rFonts w:ascii="Garamond" w:eastAsia="SimSun" w:hAnsi="Garamond" w:cs="Times"/>
          <w:color w:val="333333"/>
        </w:rPr>
        <w:t xml:space="preserve">ndom forest and xgBoost models consistently outperform the baseline model despite the changes in outcome measures and countries, with 0.75 to 0.90 AUC for the FCS measures and 0.67 to 0.71 for rCSI measures. </w:t>
      </w:r>
      <w:r w:rsidR="002434D5">
        <w:rPr>
          <w:rFonts w:ascii="Garamond" w:eastAsia="SimSun" w:hAnsi="Garamond" w:cs="Times"/>
          <w:color w:val="333333"/>
        </w:rPr>
        <w:t>In comparison, t</w:t>
      </w:r>
      <w:r w:rsidR="0071450E">
        <w:rPr>
          <w:rFonts w:ascii="Garamond" w:eastAsia="SimSun" w:hAnsi="Garamond" w:cs="Times"/>
          <w:color w:val="333333"/>
        </w:rPr>
        <w:t>he baseline model of logistic regression ranges from 0.6 to 0.67 AUC. T</w:t>
      </w:r>
      <w:r w:rsidR="002434D5">
        <w:rPr>
          <w:rFonts w:ascii="Garamond" w:eastAsia="SimSun" w:hAnsi="Garamond" w:cs="Times"/>
          <w:color w:val="333333"/>
        </w:rPr>
        <w:t>he performance of the t</w:t>
      </w:r>
      <w:r w:rsidR="0071450E">
        <w:rPr>
          <w:rFonts w:ascii="Garamond" w:eastAsia="SimSun" w:hAnsi="Garamond" w:cs="Times"/>
          <w:color w:val="333333"/>
        </w:rPr>
        <w:t>ree model is more nuanced and unstable in different case</w:t>
      </w:r>
      <w:r w:rsidR="0071450E">
        <w:rPr>
          <w:rFonts w:ascii="Garamond" w:eastAsia="SimSun" w:hAnsi="Garamond" w:cs="Times" w:hint="eastAsia"/>
          <w:color w:val="333333"/>
        </w:rPr>
        <w:t>s</w:t>
      </w:r>
      <w:r w:rsidR="0071450E">
        <w:rPr>
          <w:rFonts w:ascii="Garamond" w:eastAsia="SimSun" w:hAnsi="Garamond" w:cs="Times"/>
          <w:color w:val="333333"/>
        </w:rPr>
        <w:t xml:space="preserve"> due to overfitting</w:t>
      </w:r>
      <w:r w:rsidR="00A356A2">
        <w:rPr>
          <w:rFonts w:ascii="Garamond" w:eastAsia="SimSun" w:hAnsi="Garamond" w:cs="Times"/>
          <w:color w:val="333333"/>
        </w:rPr>
        <w:t>,</w:t>
      </w:r>
      <w:r w:rsidR="0071450E">
        <w:rPr>
          <w:rFonts w:ascii="Garamond" w:eastAsia="SimSun" w:hAnsi="Garamond" w:cs="Times"/>
          <w:color w:val="333333"/>
        </w:rPr>
        <w:t xml:space="preserve"> but all the more reasons to justify the choice of xgBoost and random forest models. </w:t>
      </w:r>
      <w:r w:rsidR="00E35AAE">
        <w:rPr>
          <w:rFonts w:ascii="Garamond" w:eastAsia="SimSun" w:hAnsi="Garamond" w:cs="Times"/>
          <w:color w:val="333333"/>
        </w:rPr>
        <w:t>This makes sense as the</w:t>
      </w:r>
      <w:r w:rsidR="00BB34FD">
        <w:rPr>
          <w:rFonts w:ascii="Garamond" w:eastAsia="SimSun" w:hAnsi="Garamond" w:cs="Times"/>
          <w:color w:val="333333"/>
        </w:rPr>
        <w:t xml:space="preserve">se two models </w:t>
      </w:r>
      <w:r w:rsidR="00CB0F0E">
        <w:rPr>
          <w:rFonts w:ascii="Garamond" w:eastAsia="SimSun" w:hAnsi="Garamond" w:cs="Times" w:hint="eastAsia"/>
          <w:color w:val="333333"/>
        </w:rPr>
        <w:t>ac</w:t>
      </w:r>
      <w:r w:rsidR="00CB0F0E">
        <w:rPr>
          <w:rFonts w:ascii="Garamond" w:eastAsia="SimSun" w:hAnsi="Garamond" w:cs="Times"/>
          <w:color w:val="333333"/>
        </w:rPr>
        <w:t>hieve better bias-variance combination</w:t>
      </w:r>
      <w:r w:rsidR="00A356A2">
        <w:rPr>
          <w:rFonts w:ascii="Garamond" w:eastAsia="SimSun" w:hAnsi="Garamond" w:cs="Times"/>
          <w:color w:val="333333"/>
        </w:rPr>
        <w:t>s</w:t>
      </w:r>
      <w:r w:rsidR="00CB0F0E">
        <w:rPr>
          <w:rFonts w:ascii="Garamond" w:eastAsia="SimSun" w:hAnsi="Garamond" w:cs="Times"/>
          <w:color w:val="333333"/>
        </w:rPr>
        <w:t xml:space="preserve"> using ensemble methods to improve upon the base tree model. </w:t>
      </w:r>
    </w:p>
    <w:p w14:paraId="0E698B07" w14:textId="77777777" w:rsidR="002434D5" w:rsidRDefault="002434D5" w:rsidP="00E35AAE">
      <w:pPr>
        <w:spacing w:line="480" w:lineRule="auto"/>
        <w:ind w:left="720"/>
        <w:rPr>
          <w:rFonts w:ascii="Garamond" w:eastAsia="SimSun" w:hAnsi="Garamond" w:cs="Times"/>
          <w:color w:val="333333"/>
        </w:rPr>
      </w:pPr>
    </w:p>
    <w:p w14:paraId="67D8E878" w14:textId="0F7DBF1D" w:rsidR="00065FB8" w:rsidRDefault="00E655A7" w:rsidP="00065FB8">
      <w:pPr>
        <w:spacing w:line="480" w:lineRule="auto"/>
        <w:ind w:left="720"/>
        <w:rPr>
          <w:rFonts w:ascii="Garamond" w:eastAsia="SimSun" w:hAnsi="Garamond" w:cs="Times"/>
          <w:color w:val="333333"/>
        </w:rPr>
      </w:pPr>
      <w:r>
        <w:rPr>
          <w:rFonts w:ascii="Garamond" w:eastAsia="SimSun" w:hAnsi="Garamond" w:cs="Times"/>
          <w:color w:val="333333"/>
        </w:rPr>
        <w:t xml:space="preserve">A </w:t>
      </w:r>
      <w:r w:rsidR="002434D5">
        <w:rPr>
          <w:rFonts w:ascii="Garamond" w:eastAsia="SimSun" w:hAnsi="Garamond" w:cs="Times"/>
          <w:color w:val="333333"/>
        </w:rPr>
        <w:t>more practical</w:t>
      </w:r>
      <w:r>
        <w:rPr>
          <w:rFonts w:ascii="Garamond" w:eastAsia="SimSun" w:hAnsi="Garamond" w:cs="Times"/>
          <w:color w:val="333333"/>
        </w:rPr>
        <w:t xml:space="preserve"> and </w:t>
      </w:r>
      <w:r w:rsidR="002434D5">
        <w:rPr>
          <w:rFonts w:ascii="Garamond" w:eastAsia="SimSun" w:hAnsi="Garamond" w:cs="Times"/>
          <w:color w:val="333333"/>
        </w:rPr>
        <w:t xml:space="preserve">challenging </w:t>
      </w:r>
      <w:r>
        <w:rPr>
          <w:rFonts w:ascii="Garamond" w:eastAsia="SimSun" w:hAnsi="Garamond" w:cs="Times"/>
          <w:color w:val="333333"/>
        </w:rPr>
        <w:t xml:space="preserve">problem would be predicting the categories </w:t>
      </w:r>
      <w:r w:rsidR="00F022FE">
        <w:rPr>
          <w:rFonts w:ascii="Garamond" w:eastAsia="SimSun" w:hAnsi="Garamond" w:cs="Times"/>
          <w:color w:val="333333"/>
        </w:rPr>
        <w:t>used in fieldwork</w:t>
      </w:r>
      <w:r w:rsidR="0015472C">
        <w:rPr>
          <w:rFonts w:ascii="Garamond" w:eastAsia="SimSun" w:hAnsi="Garamond" w:cs="Times"/>
          <w:color w:val="333333"/>
        </w:rPr>
        <w:t>, such as</w:t>
      </w:r>
      <w:r w:rsidR="0015472C" w:rsidRPr="0015472C">
        <w:t xml:space="preserve"> </w:t>
      </w:r>
      <w:r w:rsidR="0015472C">
        <w:rPr>
          <w:rFonts w:ascii="Garamond" w:eastAsia="SimSun" w:hAnsi="Garamond" w:cs="Times"/>
          <w:color w:val="333333"/>
        </w:rPr>
        <w:t>p</w:t>
      </w:r>
      <w:r w:rsidR="0015472C" w:rsidRPr="0015472C">
        <w:rPr>
          <w:rFonts w:ascii="Garamond" w:eastAsia="SimSun" w:hAnsi="Garamond" w:cs="Times"/>
          <w:color w:val="333333"/>
        </w:rPr>
        <w:t>oor</w:t>
      </w:r>
      <w:r w:rsidR="00EA68D8">
        <w:rPr>
          <w:rFonts w:ascii="Garamond" w:eastAsia="SimSun" w:hAnsi="Garamond" w:cs="Times"/>
          <w:color w:val="333333"/>
        </w:rPr>
        <w:t>/</w:t>
      </w:r>
      <w:r w:rsidR="0015472C">
        <w:rPr>
          <w:rFonts w:ascii="Garamond" w:eastAsia="SimSun" w:hAnsi="Garamond" w:cs="Times"/>
          <w:color w:val="333333"/>
        </w:rPr>
        <w:t xml:space="preserve"> b</w:t>
      </w:r>
      <w:r w:rsidR="0015472C" w:rsidRPr="0015472C">
        <w:rPr>
          <w:rFonts w:ascii="Garamond" w:eastAsia="SimSun" w:hAnsi="Garamond" w:cs="Times"/>
          <w:color w:val="333333"/>
        </w:rPr>
        <w:t>orderline</w:t>
      </w:r>
      <w:r w:rsidR="00EA68D8">
        <w:rPr>
          <w:rFonts w:ascii="Garamond" w:eastAsia="SimSun" w:hAnsi="Garamond" w:cs="Times"/>
          <w:color w:val="333333"/>
        </w:rPr>
        <w:t>/</w:t>
      </w:r>
      <w:r w:rsidR="0015472C">
        <w:rPr>
          <w:rFonts w:ascii="Garamond" w:eastAsia="SimSun" w:hAnsi="Garamond" w:cs="Times"/>
          <w:color w:val="333333"/>
        </w:rPr>
        <w:t>a</w:t>
      </w:r>
      <w:r w:rsidR="0015472C" w:rsidRPr="0015472C">
        <w:rPr>
          <w:rFonts w:ascii="Garamond" w:eastAsia="SimSun" w:hAnsi="Garamond" w:cs="Times"/>
          <w:color w:val="333333"/>
        </w:rPr>
        <w:t>cceptable</w:t>
      </w:r>
      <w:r w:rsidR="00E214B3">
        <w:rPr>
          <w:rFonts w:ascii="Garamond" w:eastAsia="SimSun" w:hAnsi="Garamond" w:cs="Times"/>
          <w:color w:val="333333"/>
        </w:rPr>
        <w:t xml:space="preserve"> </w:t>
      </w:r>
      <w:r w:rsidR="00EA68D8">
        <w:rPr>
          <w:rFonts w:ascii="Garamond" w:eastAsia="SimSun" w:hAnsi="Garamond" w:cs="Times"/>
          <w:color w:val="333333"/>
        </w:rPr>
        <w:t>food consumption scores</w:t>
      </w:r>
      <w:r w:rsidR="0015472C">
        <w:rPr>
          <w:rFonts w:ascii="Garamond" w:eastAsia="SimSun" w:hAnsi="Garamond" w:cs="Times"/>
          <w:color w:val="333333"/>
        </w:rPr>
        <w:t xml:space="preserve">.  </w:t>
      </w:r>
      <w:r w:rsidR="00E214B3">
        <w:rPr>
          <w:rFonts w:ascii="Garamond" w:eastAsia="SimSun" w:hAnsi="Garamond" w:cs="Times"/>
          <w:color w:val="333333"/>
        </w:rPr>
        <w:t>H</w:t>
      </w:r>
      <w:r w:rsidR="00F022FE">
        <w:rPr>
          <w:rFonts w:ascii="Garamond" w:eastAsia="SimSun" w:hAnsi="Garamond" w:cs="Times"/>
          <w:color w:val="333333"/>
        </w:rPr>
        <w:t xml:space="preserve">ere we refer to </w:t>
      </w:r>
      <w:r w:rsidR="00E214B3">
        <w:rPr>
          <w:rFonts w:ascii="Garamond" w:eastAsia="SimSun" w:hAnsi="Garamond" w:cs="Times"/>
          <w:color w:val="333333"/>
        </w:rPr>
        <w:t xml:space="preserve">them </w:t>
      </w:r>
      <w:r w:rsidR="00F022FE">
        <w:rPr>
          <w:rFonts w:ascii="Garamond" w:eastAsia="SimSun" w:hAnsi="Garamond" w:cs="Times"/>
          <w:color w:val="333333"/>
        </w:rPr>
        <w:t xml:space="preserve">as </w:t>
      </w:r>
      <w:r w:rsidR="0015472C">
        <w:rPr>
          <w:rFonts w:ascii="Garamond" w:eastAsia="SimSun" w:hAnsi="Garamond" w:cs="Times"/>
          <w:color w:val="333333"/>
        </w:rPr>
        <w:t>FEWSNET cutoff</w:t>
      </w:r>
      <w:r w:rsidR="00B87436">
        <w:rPr>
          <w:rFonts w:ascii="Garamond" w:eastAsia="SimSun" w:hAnsi="Garamond" w:cs="Times"/>
          <w:color w:val="333333"/>
        </w:rPr>
        <w:t>s</w:t>
      </w:r>
      <w:r w:rsidR="0015472C">
        <w:rPr>
          <w:rFonts w:ascii="Garamond" w:eastAsia="SimSun" w:hAnsi="Garamond" w:cs="Times"/>
          <w:color w:val="333333"/>
        </w:rPr>
        <w:t xml:space="preserve">. </w:t>
      </w:r>
      <w:r w:rsidR="00864AB9">
        <w:rPr>
          <w:rFonts w:ascii="Garamond" w:eastAsia="SimSun" w:hAnsi="Garamond" w:cs="Times"/>
          <w:color w:val="333333"/>
        </w:rPr>
        <w:t xml:space="preserve">The emphasis of the model would be </w:t>
      </w:r>
      <w:r w:rsidR="00B87436">
        <w:rPr>
          <w:rFonts w:ascii="Garamond" w:eastAsia="SimSun" w:hAnsi="Garamond" w:cs="Times"/>
          <w:color w:val="333333"/>
        </w:rPr>
        <w:t>to detect the most food</w:t>
      </w:r>
      <w:r w:rsidR="00A356A2">
        <w:rPr>
          <w:rFonts w:ascii="Garamond" w:eastAsia="SimSun" w:hAnsi="Garamond" w:cs="Times"/>
          <w:color w:val="333333"/>
        </w:rPr>
        <w:t>-</w:t>
      </w:r>
      <w:r w:rsidR="00B87436">
        <w:rPr>
          <w:rFonts w:ascii="Garamond" w:eastAsia="SimSun" w:hAnsi="Garamond" w:cs="Times"/>
          <w:color w:val="333333"/>
        </w:rPr>
        <w:t>insecure category (in the case of FCS, poor food consumption score)</w:t>
      </w:r>
      <w:r w:rsidR="000B1CD2">
        <w:rPr>
          <w:rFonts w:ascii="Garamond" w:eastAsia="SimSun" w:hAnsi="Garamond" w:cs="Times" w:hint="eastAsia"/>
          <w:color w:val="333333"/>
        </w:rPr>
        <w:t>,</w:t>
      </w:r>
      <w:r w:rsidR="000B1CD2">
        <w:rPr>
          <w:rFonts w:ascii="Garamond" w:eastAsia="SimSun" w:hAnsi="Garamond" w:cs="Times"/>
          <w:color w:val="333333"/>
        </w:rPr>
        <w:t xml:space="preserve"> which represent</w:t>
      </w:r>
      <w:r w:rsidR="00A356A2">
        <w:rPr>
          <w:rFonts w:ascii="Garamond" w:eastAsia="SimSun" w:hAnsi="Garamond" w:cs="Times"/>
          <w:color w:val="333333"/>
        </w:rPr>
        <w:t>s</w:t>
      </w:r>
      <w:r w:rsidR="000B1CD2">
        <w:rPr>
          <w:rFonts w:ascii="Garamond" w:eastAsia="SimSun" w:hAnsi="Garamond" w:cs="Times"/>
          <w:color w:val="333333"/>
        </w:rPr>
        <w:t xml:space="preserve"> </w:t>
      </w:r>
      <w:r w:rsidR="00BB22BA">
        <w:rPr>
          <w:rFonts w:ascii="Garamond" w:eastAsia="SimSun" w:hAnsi="Garamond" w:cs="Times" w:hint="eastAsia"/>
          <w:color w:val="333333"/>
        </w:rPr>
        <w:t>le</w:t>
      </w:r>
      <w:r w:rsidR="00BB22BA">
        <w:rPr>
          <w:rFonts w:ascii="Garamond" w:eastAsia="SimSun" w:hAnsi="Garamond" w:cs="Times"/>
          <w:color w:val="333333"/>
        </w:rPr>
        <w:t xml:space="preserve">ss than </w:t>
      </w:r>
      <w:r w:rsidR="000B1CD2">
        <w:rPr>
          <w:rFonts w:ascii="Garamond" w:eastAsia="SimSun" w:hAnsi="Garamond" w:cs="Times"/>
          <w:color w:val="333333"/>
        </w:rPr>
        <w:t>1% to 3</w:t>
      </w:r>
      <w:r w:rsidR="00BB22BA">
        <w:rPr>
          <w:rFonts w:ascii="Garamond" w:eastAsia="SimSun" w:hAnsi="Garamond" w:cs="Times"/>
          <w:color w:val="333333"/>
        </w:rPr>
        <w:t>% of the training dataset</w:t>
      </w:r>
      <w:r w:rsidR="00EB661A">
        <w:rPr>
          <w:rFonts w:ascii="Garamond" w:eastAsia="SimSun" w:hAnsi="Garamond" w:cs="Times"/>
          <w:color w:val="333333"/>
        </w:rPr>
        <w:t xml:space="preserve"> but are of great interest from a policy perspective. </w:t>
      </w:r>
      <w:r w:rsidR="00143204">
        <w:rPr>
          <w:rFonts w:ascii="Garamond" w:eastAsia="SimSun" w:hAnsi="Garamond" w:cs="Times"/>
          <w:color w:val="333333"/>
        </w:rPr>
        <w:t>The ability to increase our chance</w:t>
      </w:r>
      <w:r w:rsidR="00F25D8A">
        <w:rPr>
          <w:rFonts w:ascii="Garamond" w:eastAsia="SimSun" w:hAnsi="Garamond" w:cs="Times"/>
          <w:color w:val="333333"/>
        </w:rPr>
        <w:t xml:space="preserve">s of detecting them in an out-of-sample scenario, even slightly, can prove useful in humanitarian warning and aid purposes. </w:t>
      </w:r>
      <w:r w:rsidR="00372184">
        <w:rPr>
          <w:rFonts w:ascii="Garamond" w:eastAsia="SimSun" w:hAnsi="Garamond" w:cs="Times"/>
          <w:color w:val="333333"/>
        </w:rPr>
        <w:t xml:space="preserve">Table 2 presents </w:t>
      </w:r>
      <w:r w:rsidR="00C85FC8">
        <w:rPr>
          <w:rFonts w:ascii="Garamond" w:eastAsia="SimSun" w:hAnsi="Garamond" w:cs="Times"/>
          <w:color w:val="333333"/>
        </w:rPr>
        <w:t xml:space="preserve">the results </w:t>
      </w:r>
      <w:r w:rsidR="00817867">
        <w:rPr>
          <w:rFonts w:ascii="Garamond" w:eastAsia="SimSun" w:hAnsi="Garamond" w:cs="Times"/>
          <w:color w:val="333333"/>
        </w:rPr>
        <w:t xml:space="preserve">of </w:t>
      </w:r>
      <w:r w:rsidR="00DD424C">
        <w:rPr>
          <w:rFonts w:ascii="Garamond" w:eastAsia="SimSun" w:hAnsi="Garamond" w:cs="Times"/>
          <w:color w:val="333333"/>
        </w:rPr>
        <w:t>predicting the FEWSNET cutoff categories using ML models</w:t>
      </w:r>
      <w:r w:rsidR="00E60583">
        <w:rPr>
          <w:rFonts w:ascii="Garamond" w:eastAsia="SimSun" w:hAnsi="Garamond" w:cs="Times"/>
          <w:color w:val="333333"/>
        </w:rPr>
        <w:t xml:space="preserve"> using the original imbalanced dataset</w:t>
      </w:r>
      <w:r w:rsidR="00DD424C">
        <w:rPr>
          <w:rFonts w:ascii="Garamond" w:eastAsia="SimSun" w:hAnsi="Garamond" w:cs="Times"/>
          <w:color w:val="333333"/>
        </w:rPr>
        <w:t xml:space="preserve">. </w:t>
      </w:r>
      <w:r w:rsidR="00E60583">
        <w:rPr>
          <w:rFonts w:ascii="Garamond" w:eastAsia="SimSun" w:hAnsi="Garamond" w:cs="Times"/>
          <w:color w:val="333333"/>
        </w:rPr>
        <w:t xml:space="preserve">The results are cross-validated using any two years </w:t>
      </w:r>
      <w:r w:rsidR="006B37D9">
        <w:rPr>
          <w:rFonts w:ascii="Garamond" w:eastAsia="SimSun" w:hAnsi="Garamond" w:cs="Times"/>
          <w:color w:val="333333"/>
        </w:rPr>
        <w:t xml:space="preserve">to predict the third with the assumption that data in </w:t>
      </w:r>
      <w:r w:rsidR="002B754F">
        <w:rPr>
          <w:rFonts w:ascii="Garamond" w:eastAsia="SimSun" w:hAnsi="Garamond" w:cs="Times"/>
          <w:color w:val="333333"/>
        </w:rPr>
        <w:t>one</w:t>
      </w:r>
      <w:r w:rsidR="006B37D9">
        <w:rPr>
          <w:rFonts w:ascii="Garamond" w:eastAsia="SimSun" w:hAnsi="Garamond" w:cs="Times"/>
          <w:color w:val="333333"/>
        </w:rPr>
        <w:t xml:space="preserve"> year is relatively independent </w:t>
      </w:r>
      <w:r w:rsidR="00A356A2">
        <w:rPr>
          <w:rFonts w:ascii="Garamond" w:eastAsia="SimSun" w:hAnsi="Garamond" w:cs="Times"/>
          <w:color w:val="333333"/>
        </w:rPr>
        <w:t>of</w:t>
      </w:r>
      <w:r w:rsidR="000F4403">
        <w:rPr>
          <w:rFonts w:ascii="Garamond" w:eastAsia="SimSun" w:hAnsi="Garamond" w:cs="Times"/>
          <w:color w:val="333333"/>
        </w:rPr>
        <w:t xml:space="preserve"> the data in</w:t>
      </w:r>
      <w:r w:rsidR="006B37D9">
        <w:rPr>
          <w:rFonts w:ascii="Garamond" w:eastAsia="SimSun" w:hAnsi="Garamond" w:cs="Times"/>
          <w:color w:val="333333"/>
        </w:rPr>
        <w:t xml:space="preserve"> </w:t>
      </w:r>
      <w:r w:rsidR="002B754F">
        <w:rPr>
          <w:rFonts w:ascii="Garamond" w:eastAsia="SimSun" w:hAnsi="Garamond" w:cs="Times" w:hint="eastAsia"/>
          <w:color w:val="333333"/>
        </w:rPr>
        <w:t>ano</w:t>
      </w:r>
      <w:r w:rsidR="002B754F">
        <w:rPr>
          <w:rFonts w:ascii="Garamond" w:eastAsia="SimSun" w:hAnsi="Garamond" w:cs="Times"/>
          <w:color w:val="333333"/>
        </w:rPr>
        <w:t>ther</w:t>
      </w:r>
      <w:r w:rsidR="006B37D9">
        <w:rPr>
          <w:rFonts w:ascii="Garamond" w:eastAsia="SimSun" w:hAnsi="Garamond" w:cs="Times"/>
          <w:color w:val="333333"/>
        </w:rPr>
        <w:t xml:space="preserve">. </w:t>
      </w:r>
      <w:r w:rsidR="00DD424C">
        <w:rPr>
          <w:rFonts w:ascii="Garamond" w:eastAsia="SimSun" w:hAnsi="Garamond" w:cs="Times"/>
          <w:color w:val="333333"/>
        </w:rPr>
        <w:t>The number</w:t>
      </w:r>
      <w:r w:rsidR="003364F4">
        <w:rPr>
          <w:rFonts w:ascii="Garamond" w:eastAsia="SimSun" w:hAnsi="Garamond" w:cs="Times"/>
          <w:color w:val="333333"/>
        </w:rPr>
        <w:t>s</w:t>
      </w:r>
      <w:r w:rsidR="00DD424C">
        <w:rPr>
          <w:rFonts w:ascii="Garamond" w:eastAsia="SimSun" w:hAnsi="Garamond" w:cs="Times"/>
          <w:color w:val="333333"/>
        </w:rPr>
        <w:t xml:space="preserve"> before the </w:t>
      </w:r>
      <w:r w:rsidR="00FE0356">
        <w:rPr>
          <w:rFonts w:ascii="Garamond" w:eastAsia="SimSun" w:hAnsi="Garamond" w:cs="Times"/>
          <w:color w:val="333333"/>
        </w:rPr>
        <w:t>forward</w:t>
      </w:r>
      <w:r w:rsidR="00A356A2">
        <w:rPr>
          <w:rFonts w:ascii="Garamond" w:eastAsia="SimSun" w:hAnsi="Garamond" w:cs="Times"/>
          <w:color w:val="333333"/>
        </w:rPr>
        <w:t>-</w:t>
      </w:r>
      <w:r w:rsidR="00FE0356">
        <w:rPr>
          <w:rFonts w:ascii="Garamond" w:eastAsia="SimSun" w:hAnsi="Garamond" w:cs="Times"/>
          <w:color w:val="333333"/>
        </w:rPr>
        <w:t>slash</w:t>
      </w:r>
      <w:r w:rsidR="001B3DEF">
        <w:rPr>
          <w:rFonts w:ascii="Garamond" w:eastAsia="SimSun" w:hAnsi="Garamond" w:cs="Times"/>
          <w:color w:val="333333"/>
        </w:rPr>
        <w:t xml:space="preserve"> “/”</w:t>
      </w:r>
      <w:r w:rsidR="00FE0356">
        <w:rPr>
          <w:rFonts w:ascii="Garamond" w:eastAsia="SimSun" w:hAnsi="Garamond" w:cs="Times"/>
          <w:color w:val="333333"/>
        </w:rPr>
        <w:t xml:space="preserve"> </w:t>
      </w:r>
      <w:r w:rsidR="003364F4">
        <w:rPr>
          <w:rFonts w:ascii="Garamond" w:eastAsia="SimSun" w:hAnsi="Garamond" w:cs="Times"/>
          <w:color w:val="333333"/>
        </w:rPr>
        <w:t>are</w:t>
      </w:r>
      <w:r w:rsidR="00925769">
        <w:rPr>
          <w:rFonts w:ascii="Garamond" w:eastAsia="SimSun" w:hAnsi="Garamond" w:cs="Times"/>
          <w:color w:val="333333"/>
        </w:rPr>
        <w:t xml:space="preserve"> the measure</w:t>
      </w:r>
      <w:r w:rsidR="003364F4">
        <w:rPr>
          <w:rFonts w:ascii="Garamond" w:eastAsia="SimSun" w:hAnsi="Garamond" w:cs="Times"/>
          <w:color w:val="333333"/>
        </w:rPr>
        <w:t>s</w:t>
      </w:r>
      <w:r w:rsidR="00925769">
        <w:rPr>
          <w:rFonts w:ascii="Garamond" w:eastAsia="SimSun" w:hAnsi="Garamond" w:cs="Times"/>
          <w:color w:val="333333"/>
        </w:rPr>
        <w:t xml:space="preserve"> for the middle category of food security (i.e. borderline or </w:t>
      </w:r>
      <w:r w:rsidR="000B5329">
        <w:rPr>
          <w:rFonts w:ascii="Garamond" w:eastAsia="SimSun" w:hAnsi="Garamond" w:cs="Times"/>
          <w:color w:val="333333"/>
        </w:rPr>
        <w:t>mildly insecure</w:t>
      </w:r>
      <w:r w:rsidR="00925769">
        <w:rPr>
          <w:rFonts w:ascii="Garamond" w:eastAsia="SimSun" w:hAnsi="Garamond" w:cs="Times"/>
          <w:color w:val="333333"/>
        </w:rPr>
        <w:t>)</w:t>
      </w:r>
      <w:r w:rsidR="00A356A2">
        <w:rPr>
          <w:rFonts w:ascii="Garamond" w:eastAsia="SimSun" w:hAnsi="Garamond" w:cs="Times"/>
          <w:color w:val="333333"/>
        </w:rPr>
        <w:t>,</w:t>
      </w:r>
      <w:r w:rsidR="00925769">
        <w:rPr>
          <w:rFonts w:ascii="Garamond" w:eastAsia="SimSun" w:hAnsi="Garamond" w:cs="Times"/>
          <w:color w:val="333333"/>
        </w:rPr>
        <w:t xml:space="preserve"> and the number</w:t>
      </w:r>
      <w:r w:rsidR="00AE4845">
        <w:rPr>
          <w:rFonts w:ascii="Garamond" w:eastAsia="SimSun" w:hAnsi="Garamond" w:cs="Times"/>
          <w:color w:val="333333"/>
        </w:rPr>
        <w:t>s</w:t>
      </w:r>
      <w:r w:rsidR="00925769">
        <w:rPr>
          <w:rFonts w:ascii="Garamond" w:eastAsia="SimSun" w:hAnsi="Garamond" w:cs="Times"/>
          <w:color w:val="333333"/>
        </w:rPr>
        <w:t xml:space="preserve"> after </w:t>
      </w:r>
      <w:r w:rsidR="001B3DEF">
        <w:rPr>
          <w:rFonts w:ascii="Garamond" w:eastAsia="SimSun" w:hAnsi="Garamond" w:cs="Times"/>
          <w:color w:val="333333"/>
        </w:rPr>
        <w:t>the forward</w:t>
      </w:r>
      <w:r w:rsidR="00A356A2">
        <w:rPr>
          <w:rFonts w:ascii="Garamond" w:eastAsia="SimSun" w:hAnsi="Garamond" w:cs="Times"/>
          <w:color w:val="333333"/>
        </w:rPr>
        <w:t>-</w:t>
      </w:r>
      <w:r w:rsidR="001B3DEF">
        <w:rPr>
          <w:rFonts w:ascii="Garamond" w:eastAsia="SimSun" w:hAnsi="Garamond" w:cs="Times"/>
          <w:color w:val="333333"/>
        </w:rPr>
        <w:t xml:space="preserve">slash </w:t>
      </w:r>
      <w:r w:rsidR="00AE4845">
        <w:rPr>
          <w:rFonts w:ascii="Garamond" w:eastAsia="SimSun" w:hAnsi="Garamond" w:cs="Times"/>
          <w:color w:val="333333"/>
        </w:rPr>
        <w:t xml:space="preserve">are </w:t>
      </w:r>
      <w:r w:rsidR="003F05A3">
        <w:rPr>
          <w:rFonts w:ascii="Garamond" w:eastAsia="SimSun" w:hAnsi="Garamond" w:cs="Times"/>
          <w:color w:val="333333"/>
        </w:rPr>
        <w:t xml:space="preserve">measures </w:t>
      </w:r>
      <w:r w:rsidR="00A075FA">
        <w:rPr>
          <w:rFonts w:ascii="Garamond" w:eastAsia="SimSun" w:hAnsi="Garamond" w:cs="Times"/>
          <w:color w:val="333333"/>
        </w:rPr>
        <w:t>about</w:t>
      </w:r>
      <w:r w:rsidR="003F05A3">
        <w:rPr>
          <w:rFonts w:ascii="Garamond" w:eastAsia="SimSun" w:hAnsi="Garamond" w:cs="Times"/>
          <w:color w:val="333333"/>
        </w:rPr>
        <w:t xml:space="preserve"> the most </w:t>
      </w:r>
      <w:r w:rsidR="000B5329">
        <w:rPr>
          <w:rFonts w:ascii="Garamond" w:eastAsia="SimSun" w:hAnsi="Garamond" w:cs="Times"/>
          <w:color w:val="333333"/>
        </w:rPr>
        <w:t>food</w:t>
      </w:r>
      <w:r w:rsidR="00A356A2">
        <w:rPr>
          <w:rFonts w:ascii="Garamond" w:eastAsia="SimSun" w:hAnsi="Garamond" w:cs="Times"/>
          <w:color w:val="333333"/>
        </w:rPr>
        <w:t>-</w:t>
      </w:r>
      <w:r w:rsidR="003F05A3">
        <w:rPr>
          <w:rFonts w:ascii="Garamond" w:eastAsia="SimSun" w:hAnsi="Garamond" w:cs="Times"/>
          <w:color w:val="333333"/>
        </w:rPr>
        <w:t>insecure category (</w:t>
      </w:r>
      <w:r w:rsidR="000B5329">
        <w:rPr>
          <w:rFonts w:ascii="Garamond" w:eastAsia="SimSun" w:hAnsi="Garamond" w:cs="Times"/>
          <w:color w:val="333333"/>
        </w:rPr>
        <w:t xml:space="preserve">i.e. poor or moderately/severely insecure). </w:t>
      </w:r>
      <w:r w:rsidR="0037795C">
        <w:rPr>
          <w:rFonts w:ascii="Garamond" w:eastAsia="SimSun" w:hAnsi="Garamond" w:cs="Times"/>
          <w:color w:val="333333"/>
        </w:rPr>
        <w:t xml:space="preserve">The overall </w:t>
      </w:r>
      <w:r w:rsidR="009B7A41">
        <w:rPr>
          <w:rFonts w:ascii="Garamond" w:eastAsia="SimSun" w:hAnsi="Garamond" w:cs="Times"/>
          <w:color w:val="333333"/>
        </w:rPr>
        <w:t xml:space="preserve">accuracy </w:t>
      </w:r>
      <w:r w:rsidR="00A56862">
        <w:rPr>
          <w:rFonts w:ascii="Garamond" w:eastAsia="SimSun" w:hAnsi="Garamond" w:cs="Times"/>
          <w:color w:val="333333"/>
        </w:rPr>
        <w:t xml:space="preserve">using the FEWSNET cutoff </w:t>
      </w:r>
      <w:r w:rsidR="00A356A2">
        <w:rPr>
          <w:rFonts w:ascii="Garamond" w:eastAsia="SimSun" w:hAnsi="Garamond" w:cs="Times"/>
          <w:color w:val="333333"/>
        </w:rPr>
        <w:t>is</w:t>
      </w:r>
      <w:r w:rsidR="00A56862">
        <w:rPr>
          <w:rFonts w:ascii="Garamond" w:eastAsia="SimSun" w:hAnsi="Garamond" w:cs="Times"/>
          <w:color w:val="333333"/>
        </w:rPr>
        <w:t xml:space="preserve"> very much the same as expected for both the baseline and ML models. </w:t>
      </w:r>
      <w:r w:rsidR="001A1A5B">
        <w:rPr>
          <w:rFonts w:ascii="Garamond" w:eastAsia="SimSun" w:hAnsi="Garamond" w:cs="Times"/>
          <w:color w:val="333333"/>
        </w:rPr>
        <w:t>The recalls for the middle category of food security are</w:t>
      </w:r>
      <w:r w:rsidR="004A0325">
        <w:rPr>
          <w:rFonts w:ascii="Garamond" w:eastAsia="SimSun" w:hAnsi="Garamond" w:cs="Times"/>
          <w:color w:val="333333"/>
        </w:rPr>
        <w:t xml:space="preserve"> also similar</w:t>
      </w:r>
      <w:r w:rsidR="00F47CCD">
        <w:rPr>
          <w:rFonts w:ascii="Garamond" w:eastAsia="SimSun" w:hAnsi="Garamond" w:cs="Times"/>
          <w:color w:val="333333"/>
        </w:rPr>
        <w:t>. The more interesting finding is how the baseline model is unable to detect any of the most insecure categor</w:t>
      </w:r>
      <w:r w:rsidR="00A356A2">
        <w:rPr>
          <w:rFonts w:ascii="Garamond" w:eastAsia="SimSun" w:hAnsi="Garamond" w:cs="Times"/>
          <w:color w:val="333333"/>
        </w:rPr>
        <w:t>ies</w:t>
      </w:r>
      <w:r w:rsidR="00F47CCD">
        <w:rPr>
          <w:rFonts w:ascii="Garamond" w:eastAsia="SimSun" w:hAnsi="Garamond" w:cs="Times"/>
          <w:color w:val="333333"/>
        </w:rPr>
        <w:t xml:space="preserve"> across all of the five cases</w:t>
      </w:r>
      <w:r w:rsidR="009F5BF0">
        <w:rPr>
          <w:rFonts w:ascii="Garamond" w:eastAsia="SimSun" w:hAnsi="Garamond" w:cs="Times"/>
          <w:color w:val="333333"/>
        </w:rPr>
        <w:t>.</w:t>
      </w:r>
      <w:r w:rsidR="003F6D9D">
        <w:rPr>
          <w:rFonts w:ascii="Garamond" w:eastAsia="SimSun" w:hAnsi="Garamond" w:cs="Times"/>
          <w:color w:val="333333"/>
        </w:rPr>
        <w:t xml:space="preserve"> E</w:t>
      </w:r>
      <w:r w:rsidR="009F5BF0">
        <w:rPr>
          <w:rFonts w:ascii="Garamond" w:eastAsia="SimSun" w:hAnsi="Garamond" w:cs="Times"/>
          <w:color w:val="333333"/>
        </w:rPr>
        <w:t>ven though</w:t>
      </w:r>
      <w:r w:rsidR="00BF6E08">
        <w:rPr>
          <w:rFonts w:ascii="Garamond" w:eastAsia="SimSun" w:hAnsi="Garamond" w:cs="Times"/>
          <w:color w:val="333333"/>
        </w:rPr>
        <w:t xml:space="preserve"> </w:t>
      </w:r>
      <w:r w:rsidR="00EE3DB5">
        <w:rPr>
          <w:rFonts w:ascii="Garamond" w:eastAsia="SimSun" w:hAnsi="Garamond" w:cs="Times"/>
          <w:color w:val="333333"/>
        </w:rPr>
        <w:t>our machine learning models</w:t>
      </w:r>
      <w:r w:rsidR="009F5BF0">
        <w:rPr>
          <w:rFonts w:ascii="Garamond" w:eastAsia="SimSun" w:hAnsi="Garamond" w:cs="Times"/>
          <w:color w:val="333333"/>
        </w:rPr>
        <w:t xml:space="preserve"> improve the recall rate for an average of </w:t>
      </w:r>
      <w:r w:rsidR="00B90F91">
        <w:rPr>
          <w:rFonts w:ascii="Garamond" w:eastAsia="SimSun" w:hAnsi="Garamond" w:cs="Times" w:hint="eastAsia"/>
          <w:color w:val="333333"/>
        </w:rPr>
        <w:t>1</w:t>
      </w:r>
      <w:r w:rsidR="00B90F91">
        <w:rPr>
          <w:rFonts w:ascii="Garamond" w:eastAsia="SimSun" w:hAnsi="Garamond" w:cs="Times"/>
          <w:color w:val="333333"/>
        </w:rPr>
        <w:t xml:space="preserve">3% in the binary case, they </w:t>
      </w:r>
      <w:r w:rsidR="00EB0638">
        <w:rPr>
          <w:rFonts w:ascii="Garamond" w:eastAsia="SimSun" w:hAnsi="Garamond" w:cs="Times"/>
          <w:color w:val="333333"/>
        </w:rPr>
        <w:t xml:space="preserve">fail to improve much for the most </w:t>
      </w:r>
      <w:r w:rsidR="00FD689A">
        <w:rPr>
          <w:rFonts w:ascii="Garamond" w:eastAsia="SimSun" w:hAnsi="Garamond" w:cs="Times"/>
          <w:color w:val="333333"/>
        </w:rPr>
        <w:t>food</w:t>
      </w:r>
      <w:r w:rsidR="00A356A2">
        <w:rPr>
          <w:rFonts w:ascii="Garamond" w:eastAsia="SimSun" w:hAnsi="Garamond" w:cs="Times"/>
          <w:color w:val="333333"/>
        </w:rPr>
        <w:t>-</w:t>
      </w:r>
      <w:r w:rsidR="003F6D9D">
        <w:rPr>
          <w:rFonts w:ascii="Garamond" w:eastAsia="SimSun" w:hAnsi="Garamond" w:cs="Times"/>
          <w:color w:val="333333"/>
        </w:rPr>
        <w:t>insecure category.</w:t>
      </w:r>
      <w:r w:rsidR="002D073F">
        <w:rPr>
          <w:rFonts w:ascii="Garamond" w:eastAsia="SimSun" w:hAnsi="Garamond" w:cs="Times"/>
          <w:color w:val="333333"/>
        </w:rPr>
        <w:t xml:space="preserve"> In the case </w:t>
      </w:r>
      <w:r w:rsidR="00AF3263">
        <w:rPr>
          <w:rFonts w:ascii="Garamond" w:eastAsia="SimSun" w:hAnsi="Garamond" w:cs="Times"/>
          <w:color w:val="333333"/>
        </w:rPr>
        <w:t>of Tanzania and Uganda</w:t>
      </w:r>
      <w:r w:rsidR="0090416C">
        <w:rPr>
          <w:rFonts w:ascii="Garamond" w:eastAsia="SimSun" w:hAnsi="Garamond" w:cs="Times"/>
          <w:color w:val="333333"/>
        </w:rPr>
        <w:t>, the ML models could not identi</w:t>
      </w:r>
      <w:r w:rsidR="00A356A2">
        <w:rPr>
          <w:rFonts w:ascii="Garamond" w:eastAsia="SimSun" w:hAnsi="Garamond" w:cs="Times"/>
          <w:color w:val="333333"/>
        </w:rPr>
        <w:t>f</w:t>
      </w:r>
      <w:r w:rsidR="0090416C">
        <w:rPr>
          <w:rFonts w:ascii="Garamond" w:eastAsia="SimSun" w:hAnsi="Garamond" w:cs="Times"/>
          <w:color w:val="333333"/>
        </w:rPr>
        <w:t xml:space="preserve">y </w:t>
      </w:r>
      <w:r w:rsidR="00AF3263">
        <w:rPr>
          <w:rFonts w:ascii="Garamond" w:eastAsia="SimSun" w:hAnsi="Garamond" w:cs="Times"/>
          <w:color w:val="333333"/>
        </w:rPr>
        <w:t xml:space="preserve">any of the observations that have poor FCS or </w:t>
      </w:r>
      <w:r w:rsidR="000F4403">
        <w:rPr>
          <w:rFonts w:ascii="Garamond" w:eastAsia="SimSun" w:hAnsi="Garamond" w:cs="Times"/>
          <w:color w:val="333333"/>
        </w:rPr>
        <w:t xml:space="preserve">are </w:t>
      </w:r>
      <w:r w:rsidR="00AF3263">
        <w:rPr>
          <w:rFonts w:ascii="Garamond" w:eastAsia="SimSun" w:hAnsi="Garamond" w:cs="Times"/>
          <w:color w:val="333333"/>
        </w:rPr>
        <w:t xml:space="preserve">moderately </w:t>
      </w:r>
      <w:r w:rsidR="000F4403">
        <w:rPr>
          <w:rFonts w:ascii="Garamond" w:eastAsia="SimSun" w:hAnsi="Garamond" w:cs="Times"/>
          <w:color w:val="333333"/>
        </w:rPr>
        <w:t xml:space="preserve">food </w:t>
      </w:r>
      <w:r w:rsidR="00AF3263">
        <w:rPr>
          <w:rFonts w:ascii="Garamond" w:eastAsia="SimSun" w:hAnsi="Garamond" w:cs="Times"/>
          <w:color w:val="333333"/>
        </w:rPr>
        <w:t>insecure</w:t>
      </w:r>
      <w:r w:rsidR="00A356A2">
        <w:rPr>
          <w:rFonts w:ascii="Garamond" w:eastAsia="SimSun" w:hAnsi="Garamond" w:cs="Times"/>
          <w:color w:val="333333"/>
        </w:rPr>
        <w:t>,</w:t>
      </w:r>
      <w:r w:rsidR="00AF3263">
        <w:rPr>
          <w:rFonts w:ascii="Garamond" w:eastAsia="SimSun" w:hAnsi="Garamond" w:cs="Times"/>
          <w:color w:val="333333"/>
        </w:rPr>
        <w:t xml:space="preserve"> and recall of the </w:t>
      </w:r>
      <w:r w:rsidR="00EF738B">
        <w:rPr>
          <w:rFonts w:ascii="Garamond" w:eastAsia="SimSun" w:hAnsi="Garamond" w:cs="Times"/>
          <w:color w:val="333333"/>
        </w:rPr>
        <w:t>middle</w:t>
      </w:r>
      <w:r w:rsidR="00AF3263">
        <w:rPr>
          <w:rFonts w:ascii="Garamond" w:eastAsia="SimSun" w:hAnsi="Garamond" w:cs="Times"/>
          <w:color w:val="333333"/>
        </w:rPr>
        <w:t xml:space="preserve"> category are relatively low. The models perform slightly better </w:t>
      </w:r>
      <w:r w:rsidR="001806A6">
        <w:rPr>
          <w:rFonts w:ascii="Garamond" w:eastAsia="SimSun" w:hAnsi="Garamond" w:cs="Times"/>
          <w:color w:val="333333"/>
        </w:rPr>
        <w:t xml:space="preserve">in Malawi with 0.23 and 0.30 recall for FCS and rCSI. F-1 score for the insecure category </w:t>
      </w:r>
      <w:r w:rsidR="00A356A2">
        <w:rPr>
          <w:rFonts w:ascii="Garamond" w:eastAsia="SimSun" w:hAnsi="Garamond" w:cs="Times"/>
          <w:color w:val="333333"/>
        </w:rPr>
        <w:t>is</w:t>
      </w:r>
      <w:r w:rsidR="001806A6">
        <w:rPr>
          <w:rFonts w:ascii="Garamond" w:eastAsia="SimSun" w:hAnsi="Garamond" w:cs="Times"/>
          <w:color w:val="333333"/>
        </w:rPr>
        <w:t xml:space="preserve"> also low because of the low recall rate. </w:t>
      </w:r>
      <w:r w:rsidR="007E1348">
        <w:rPr>
          <w:rFonts w:ascii="Garamond" w:eastAsia="SimSun" w:hAnsi="Garamond" w:cs="Times"/>
          <w:color w:val="333333"/>
        </w:rPr>
        <w:t>The main reason for th</w:t>
      </w:r>
      <w:r w:rsidR="006E029F">
        <w:rPr>
          <w:rFonts w:ascii="Garamond" w:eastAsia="SimSun" w:hAnsi="Garamond" w:cs="Times"/>
          <w:color w:val="333333"/>
        </w:rPr>
        <w:t>e poor performance</w:t>
      </w:r>
      <w:r w:rsidR="007E1348">
        <w:rPr>
          <w:rFonts w:ascii="Garamond" w:eastAsia="SimSun" w:hAnsi="Garamond" w:cs="Times"/>
          <w:color w:val="333333"/>
        </w:rPr>
        <w:t xml:space="preserve"> </w:t>
      </w:r>
      <w:r w:rsidR="006E029F">
        <w:rPr>
          <w:rFonts w:ascii="Garamond" w:eastAsia="SimSun" w:hAnsi="Garamond" w:cs="Times"/>
          <w:color w:val="333333"/>
        </w:rPr>
        <w:t>mainly come</w:t>
      </w:r>
      <w:r w:rsidR="00A356A2">
        <w:rPr>
          <w:rFonts w:ascii="Garamond" w:eastAsia="SimSun" w:hAnsi="Garamond" w:cs="Times"/>
          <w:color w:val="333333"/>
        </w:rPr>
        <w:t>s</w:t>
      </w:r>
      <w:r w:rsidR="007E1348">
        <w:rPr>
          <w:rFonts w:ascii="Garamond" w:eastAsia="SimSun" w:hAnsi="Garamond" w:cs="Times"/>
          <w:color w:val="333333"/>
        </w:rPr>
        <w:t xml:space="preserve"> the </w:t>
      </w:r>
      <w:r w:rsidR="000F4403">
        <w:rPr>
          <w:rFonts w:ascii="Garamond" w:eastAsia="SimSun" w:hAnsi="Garamond" w:cs="Times"/>
          <w:color w:val="333333"/>
        </w:rPr>
        <w:t>low number of severely food insecure observations, or the l</w:t>
      </w:r>
      <w:r w:rsidR="007E1348">
        <w:rPr>
          <w:rFonts w:ascii="Garamond" w:eastAsia="SimSun" w:hAnsi="Garamond" w:cs="Times"/>
          <w:color w:val="333333"/>
        </w:rPr>
        <w:t xml:space="preserve">lack of training data in the minority class. </w:t>
      </w:r>
      <w:r w:rsidR="006E029F">
        <w:rPr>
          <w:rFonts w:ascii="Garamond" w:eastAsia="SimSun" w:hAnsi="Garamond" w:cs="Times"/>
          <w:color w:val="333333"/>
        </w:rPr>
        <w:t>T</w:t>
      </w:r>
      <w:r w:rsidR="007E1348">
        <w:rPr>
          <w:rFonts w:ascii="Garamond" w:eastAsia="SimSun" w:hAnsi="Garamond" w:cs="Times"/>
          <w:color w:val="333333"/>
        </w:rPr>
        <w:t xml:space="preserve">he training data in previous </w:t>
      </w:r>
      <w:r w:rsidR="006E029F">
        <w:rPr>
          <w:rFonts w:ascii="Garamond" w:eastAsia="SimSun" w:hAnsi="Garamond" w:cs="Times"/>
          <w:color w:val="333333"/>
        </w:rPr>
        <w:t>years</w:t>
      </w:r>
      <w:r w:rsidR="007E1348">
        <w:rPr>
          <w:rFonts w:ascii="Garamond" w:eastAsia="SimSun" w:hAnsi="Garamond" w:cs="Times"/>
          <w:color w:val="333333"/>
        </w:rPr>
        <w:t xml:space="preserve"> </w:t>
      </w:r>
      <w:r w:rsidR="00B217B7">
        <w:rPr>
          <w:rFonts w:ascii="Garamond" w:eastAsia="SimSun" w:hAnsi="Garamond" w:cs="Times"/>
          <w:color w:val="333333"/>
        </w:rPr>
        <w:t xml:space="preserve">contain </w:t>
      </w:r>
      <w:r w:rsidR="00BF4510">
        <w:rPr>
          <w:rFonts w:ascii="Garamond" w:eastAsia="SimSun" w:hAnsi="Garamond" w:cs="Times"/>
          <w:color w:val="333333"/>
        </w:rPr>
        <w:t>very few cases of food</w:t>
      </w:r>
      <w:r w:rsidR="003140BD">
        <w:rPr>
          <w:rFonts w:ascii="Garamond" w:eastAsia="SimSun" w:hAnsi="Garamond" w:cs="Times"/>
          <w:color w:val="333333"/>
        </w:rPr>
        <w:t>-</w:t>
      </w:r>
      <w:r w:rsidR="00BF4510">
        <w:rPr>
          <w:rFonts w:ascii="Garamond" w:eastAsia="SimSun" w:hAnsi="Garamond" w:cs="Times"/>
          <w:color w:val="333333"/>
        </w:rPr>
        <w:t xml:space="preserve">insecure villages. The majority of the sample </w:t>
      </w:r>
      <w:r w:rsidR="00A356A2">
        <w:rPr>
          <w:rFonts w:ascii="Garamond" w:eastAsia="SimSun" w:hAnsi="Garamond" w:cs="Times"/>
          <w:color w:val="333333"/>
        </w:rPr>
        <w:t>is</w:t>
      </w:r>
      <w:r w:rsidR="006E029F">
        <w:rPr>
          <w:rFonts w:ascii="Garamond" w:eastAsia="SimSun" w:hAnsi="Garamond" w:cs="Times"/>
          <w:color w:val="333333"/>
        </w:rPr>
        <w:t xml:space="preserve"> </w:t>
      </w:r>
      <w:r w:rsidR="00BF4510">
        <w:rPr>
          <w:rFonts w:ascii="Garamond" w:eastAsia="SimSun" w:hAnsi="Garamond" w:cs="Times"/>
          <w:color w:val="333333"/>
        </w:rPr>
        <w:t>comprise</w:t>
      </w:r>
      <w:r w:rsidR="003140BD">
        <w:rPr>
          <w:rFonts w:ascii="Garamond" w:eastAsia="SimSun" w:hAnsi="Garamond" w:cs="Times"/>
          <w:color w:val="333333"/>
        </w:rPr>
        <w:t>d</w:t>
      </w:r>
      <w:r w:rsidR="00BF4510">
        <w:rPr>
          <w:rFonts w:ascii="Garamond" w:eastAsia="SimSun" w:hAnsi="Garamond" w:cs="Times"/>
          <w:color w:val="333333"/>
        </w:rPr>
        <w:t xml:space="preserve"> of villages not suffering from imminent danger of hunger. </w:t>
      </w:r>
      <w:r w:rsidR="005D2D56">
        <w:rPr>
          <w:rFonts w:ascii="Garamond" w:eastAsia="SimSun" w:hAnsi="Garamond" w:cs="Times"/>
          <w:color w:val="333333"/>
        </w:rPr>
        <w:t>Models, machine learning</w:t>
      </w:r>
      <w:r w:rsidR="003140BD">
        <w:rPr>
          <w:rFonts w:ascii="Garamond" w:eastAsia="SimSun" w:hAnsi="Garamond" w:cs="Times"/>
          <w:color w:val="333333"/>
        </w:rPr>
        <w:t>,</w:t>
      </w:r>
      <w:r w:rsidR="005D2D56">
        <w:rPr>
          <w:rFonts w:ascii="Garamond" w:eastAsia="SimSun" w:hAnsi="Garamond" w:cs="Times"/>
          <w:color w:val="333333"/>
        </w:rPr>
        <w:t xml:space="preserve"> or conventional, trained on these data </w:t>
      </w:r>
      <w:r w:rsidR="007B146B">
        <w:rPr>
          <w:rFonts w:ascii="Garamond" w:eastAsia="SimSun" w:hAnsi="Garamond" w:cs="Times"/>
          <w:color w:val="333333"/>
        </w:rPr>
        <w:t xml:space="preserve">tend to capture more the characteristics of the food secure villages and unable to identify signs in the data that signify food insecure. </w:t>
      </w:r>
    </w:p>
    <w:p w14:paraId="16E9649A" w14:textId="3BB60E1C" w:rsidR="003140BD" w:rsidRDefault="007B146B" w:rsidP="00065FB8">
      <w:pPr>
        <w:spacing w:line="480" w:lineRule="auto"/>
        <w:ind w:left="720"/>
        <w:rPr>
          <w:rFonts w:ascii="Garamond" w:eastAsia="SimSun" w:hAnsi="Garamond" w:cs="Times"/>
          <w:color w:val="333333"/>
        </w:rPr>
      </w:pPr>
      <w:r>
        <w:rPr>
          <w:rFonts w:ascii="Garamond" w:eastAsia="SimSun" w:hAnsi="Garamond" w:cs="Times"/>
          <w:color w:val="333333"/>
        </w:rPr>
        <w:t>As is discussed in the method section, we apply oversampling and downsampling on the tra</w:t>
      </w:r>
      <w:r w:rsidR="00037F4B">
        <w:rPr>
          <w:rFonts w:ascii="Garamond" w:eastAsia="SimSun" w:hAnsi="Garamond" w:cs="Times"/>
          <w:color w:val="333333"/>
        </w:rPr>
        <w:t xml:space="preserve">ining data to create a more balanced dataset. </w:t>
      </w:r>
      <w:r w:rsidR="006E029F">
        <w:rPr>
          <w:rFonts w:ascii="Garamond" w:eastAsia="SimSun" w:hAnsi="Garamond" w:cs="Times"/>
          <w:color w:val="333333"/>
        </w:rPr>
        <w:t>Table</w:t>
      </w:r>
      <w:r w:rsidR="00037F4B">
        <w:rPr>
          <w:rFonts w:ascii="Garamond" w:eastAsia="SimSun" w:hAnsi="Garamond" w:cs="Times"/>
          <w:color w:val="333333"/>
        </w:rPr>
        <w:t xml:space="preserve"> 3 shows the results of different sampling techniques</w:t>
      </w:r>
      <w:r w:rsidR="00B710C0">
        <w:rPr>
          <w:rFonts w:ascii="Garamond" w:eastAsia="SimSun" w:hAnsi="Garamond" w:cs="Times"/>
          <w:color w:val="333333"/>
        </w:rPr>
        <w:t xml:space="preserve"> combined with different machine learning models, compared to the baseline model with no data sampling</w:t>
      </w:r>
      <w:r w:rsidR="005E5E7E">
        <w:rPr>
          <w:rFonts w:ascii="Garamond" w:eastAsia="SimSun" w:hAnsi="Garamond" w:cs="Times"/>
          <w:color w:val="333333"/>
        </w:rPr>
        <w:t xml:space="preserve"> applied</w:t>
      </w:r>
      <w:r w:rsidR="00B710C0">
        <w:rPr>
          <w:rFonts w:ascii="Garamond" w:eastAsia="SimSun" w:hAnsi="Garamond" w:cs="Times"/>
          <w:color w:val="333333"/>
        </w:rPr>
        <w:t xml:space="preserve">. Results </w:t>
      </w:r>
      <w:r w:rsidR="00BE5F13">
        <w:rPr>
          <w:rFonts w:ascii="Garamond" w:eastAsia="SimSun" w:hAnsi="Garamond" w:cs="Times"/>
          <w:color w:val="333333"/>
        </w:rPr>
        <w:t xml:space="preserve">are shown in </w:t>
      </w:r>
      <w:r w:rsidR="00B710C0">
        <w:rPr>
          <w:rFonts w:ascii="Garamond" w:eastAsia="SimSun" w:hAnsi="Garamond" w:cs="Times"/>
          <w:color w:val="333333"/>
        </w:rPr>
        <w:t xml:space="preserve">using simple oversampling of the minority </w:t>
      </w:r>
      <w:r w:rsidR="00241B9C">
        <w:rPr>
          <w:rFonts w:ascii="Garamond" w:eastAsia="SimSun" w:hAnsi="Garamond" w:cs="Times"/>
          <w:color w:val="333333"/>
        </w:rPr>
        <w:t>class,</w:t>
      </w:r>
      <w:r w:rsidR="007A0761">
        <w:rPr>
          <w:rFonts w:ascii="Garamond" w:eastAsia="SimSun" w:hAnsi="Garamond" w:cs="Times"/>
          <w:color w:val="333333"/>
        </w:rPr>
        <w:t xml:space="preserve"> SMOTE-Tomek</w:t>
      </w:r>
      <w:r w:rsidR="00241B9C">
        <w:rPr>
          <w:rFonts w:ascii="Garamond" w:eastAsia="SimSun" w:hAnsi="Garamond" w:cs="Times"/>
          <w:color w:val="333333"/>
        </w:rPr>
        <w:t xml:space="preserve">, and </w:t>
      </w:r>
      <w:r w:rsidR="009E0DA4">
        <w:rPr>
          <w:rFonts w:ascii="Garamond" w:eastAsia="SimSun" w:hAnsi="Garamond" w:cs="Times"/>
          <w:color w:val="333333"/>
        </w:rPr>
        <w:t>ADASYN</w:t>
      </w:r>
      <w:r w:rsidR="00742EF1">
        <w:rPr>
          <w:rFonts w:ascii="Garamond" w:eastAsia="SimSun" w:hAnsi="Garamond" w:cs="Times"/>
          <w:color w:val="333333"/>
        </w:rPr>
        <w:t xml:space="preserve"> respectively</w:t>
      </w:r>
      <w:r w:rsidR="00241B9C">
        <w:rPr>
          <w:rFonts w:ascii="Garamond" w:eastAsia="SimSun" w:hAnsi="Garamond" w:cs="Times"/>
          <w:color w:val="333333"/>
        </w:rPr>
        <w:t xml:space="preserve">. </w:t>
      </w:r>
      <w:r w:rsidR="00672999">
        <w:rPr>
          <w:rFonts w:ascii="Garamond" w:eastAsia="SimSun" w:hAnsi="Garamond" w:cs="Times"/>
          <w:color w:val="333333"/>
        </w:rPr>
        <w:t>Unlike the results in Table 2, w</w:t>
      </w:r>
      <w:r w:rsidR="006015DF">
        <w:rPr>
          <w:rFonts w:ascii="Garamond" w:eastAsia="SimSun" w:hAnsi="Garamond" w:cs="Times"/>
          <w:color w:val="333333"/>
        </w:rPr>
        <w:t xml:space="preserve">hen combined </w:t>
      </w:r>
      <w:r w:rsidR="005520E9">
        <w:rPr>
          <w:rFonts w:ascii="Garamond" w:eastAsia="SimSun" w:hAnsi="Garamond" w:cs="Times"/>
          <w:color w:val="333333"/>
        </w:rPr>
        <w:t xml:space="preserve">with sampling, the </w:t>
      </w:r>
      <w:r w:rsidR="00A66479">
        <w:rPr>
          <w:rFonts w:ascii="Garamond" w:eastAsia="SimSun" w:hAnsi="Garamond" w:cs="Times"/>
          <w:color w:val="333333"/>
        </w:rPr>
        <w:t>performance</w:t>
      </w:r>
      <w:r w:rsidR="00415944">
        <w:rPr>
          <w:rFonts w:ascii="Garamond" w:eastAsia="SimSun" w:hAnsi="Garamond" w:cs="Times"/>
          <w:color w:val="333333"/>
        </w:rPr>
        <w:t xml:space="preserve"> </w:t>
      </w:r>
      <w:r w:rsidR="005520E9">
        <w:rPr>
          <w:rFonts w:ascii="Garamond" w:eastAsia="SimSun" w:hAnsi="Garamond" w:cs="Times"/>
          <w:color w:val="333333"/>
        </w:rPr>
        <w:t xml:space="preserve">difference in </w:t>
      </w:r>
      <w:r w:rsidR="00A66479">
        <w:rPr>
          <w:rFonts w:ascii="Garamond" w:eastAsia="SimSun" w:hAnsi="Garamond" w:cs="Times"/>
          <w:color w:val="333333"/>
        </w:rPr>
        <w:t xml:space="preserve">machine learning methods </w:t>
      </w:r>
      <w:r w:rsidR="00415944">
        <w:rPr>
          <w:rFonts w:ascii="Garamond" w:eastAsia="SimSun" w:hAnsi="Garamond" w:cs="Times"/>
          <w:color w:val="333333"/>
        </w:rPr>
        <w:t>and our baseline model diverges</w:t>
      </w:r>
      <w:r w:rsidR="00672999">
        <w:rPr>
          <w:rFonts w:ascii="Garamond" w:eastAsia="SimSun" w:hAnsi="Garamond" w:cs="Times"/>
          <w:color w:val="333333"/>
        </w:rPr>
        <w:t>.</w:t>
      </w:r>
      <w:r w:rsidR="007C10C6">
        <w:rPr>
          <w:rFonts w:ascii="Garamond" w:eastAsia="SimSun" w:hAnsi="Garamond" w:cs="Times"/>
          <w:color w:val="333333"/>
        </w:rPr>
        <w:t xml:space="preserve"> </w:t>
      </w:r>
      <w:r w:rsidR="00F061BD">
        <w:rPr>
          <w:rFonts w:ascii="Garamond" w:eastAsia="SimSun" w:hAnsi="Garamond" w:cs="Times"/>
          <w:color w:val="333333"/>
        </w:rPr>
        <w:t xml:space="preserve">We see an increase in the recall rate in almost all the country-measure </w:t>
      </w:r>
      <w:r w:rsidR="00672999">
        <w:rPr>
          <w:rFonts w:ascii="Garamond" w:eastAsia="SimSun" w:hAnsi="Garamond" w:cs="Times"/>
          <w:color w:val="333333"/>
        </w:rPr>
        <w:t xml:space="preserve">combinations </w:t>
      </w:r>
      <w:r w:rsidR="00A356A2">
        <w:rPr>
          <w:rFonts w:ascii="Garamond" w:eastAsia="SimSun" w:hAnsi="Garamond" w:cs="Times"/>
          <w:color w:val="333333"/>
        </w:rPr>
        <w:t>i</w:t>
      </w:r>
      <w:r w:rsidR="00672999">
        <w:rPr>
          <w:rFonts w:ascii="Garamond" w:eastAsia="SimSun" w:hAnsi="Garamond" w:cs="Times"/>
          <w:color w:val="333333"/>
        </w:rPr>
        <w:t xml:space="preserve">n both the </w:t>
      </w:r>
      <w:r w:rsidR="00EF738B">
        <w:rPr>
          <w:rFonts w:ascii="Garamond" w:eastAsia="SimSun" w:hAnsi="Garamond" w:cs="Times"/>
          <w:color w:val="333333"/>
        </w:rPr>
        <w:t>middle</w:t>
      </w:r>
      <w:r w:rsidR="00672999">
        <w:rPr>
          <w:rFonts w:ascii="Garamond" w:eastAsia="SimSun" w:hAnsi="Garamond" w:cs="Times"/>
          <w:color w:val="333333"/>
        </w:rPr>
        <w:t xml:space="preserve"> and most insecure categories. </w:t>
      </w:r>
      <w:r w:rsidR="00F061BD">
        <w:rPr>
          <w:rFonts w:ascii="Garamond" w:eastAsia="SimSun" w:hAnsi="Garamond" w:cs="Times"/>
          <w:color w:val="333333"/>
        </w:rPr>
        <w:t xml:space="preserve">In Malawi, the recall rate on FCS has increased </w:t>
      </w:r>
      <w:r w:rsidR="009C082D">
        <w:rPr>
          <w:rFonts w:ascii="Garamond" w:eastAsia="SimSun" w:hAnsi="Garamond" w:cs="Times"/>
          <w:color w:val="333333"/>
        </w:rPr>
        <w:t xml:space="preserve">from 0.26 in baseline </w:t>
      </w:r>
      <w:r w:rsidR="00F061BD">
        <w:rPr>
          <w:rFonts w:ascii="Garamond" w:eastAsia="SimSun" w:hAnsi="Garamond" w:cs="Times"/>
          <w:color w:val="333333"/>
        </w:rPr>
        <w:t xml:space="preserve">to </w:t>
      </w:r>
      <w:r w:rsidR="00542AB4">
        <w:rPr>
          <w:rFonts w:ascii="Garamond" w:eastAsia="SimSun" w:hAnsi="Garamond" w:cs="Times"/>
          <w:color w:val="333333"/>
        </w:rPr>
        <w:t xml:space="preserve">0.26 - </w:t>
      </w:r>
      <w:r w:rsidR="00A912AA">
        <w:rPr>
          <w:rFonts w:ascii="Garamond" w:eastAsia="SimSun" w:hAnsi="Garamond" w:cs="Times"/>
          <w:color w:val="333333"/>
        </w:rPr>
        <w:t xml:space="preserve">0.38 for the </w:t>
      </w:r>
      <w:r w:rsidR="00EF738B">
        <w:rPr>
          <w:rFonts w:ascii="Garamond" w:eastAsia="SimSun" w:hAnsi="Garamond" w:cs="Times"/>
          <w:color w:val="333333"/>
        </w:rPr>
        <w:t>borderline</w:t>
      </w:r>
      <w:r w:rsidR="00A912AA">
        <w:rPr>
          <w:rFonts w:ascii="Garamond" w:eastAsia="SimSun" w:hAnsi="Garamond" w:cs="Times"/>
          <w:color w:val="333333"/>
        </w:rPr>
        <w:t xml:space="preserve"> category</w:t>
      </w:r>
      <w:r w:rsidR="00542AB4">
        <w:rPr>
          <w:rFonts w:ascii="Garamond" w:eastAsia="SimSun" w:hAnsi="Garamond" w:cs="Times"/>
          <w:color w:val="333333"/>
        </w:rPr>
        <w:t xml:space="preserve"> and</w:t>
      </w:r>
      <w:r w:rsidR="009C082D">
        <w:rPr>
          <w:rFonts w:ascii="Garamond" w:eastAsia="SimSun" w:hAnsi="Garamond" w:cs="Times"/>
          <w:color w:val="333333"/>
        </w:rPr>
        <w:t xml:space="preserve"> from 0 in baseline</w:t>
      </w:r>
      <w:r w:rsidR="00542AB4">
        <w:rPr>
          <w:rFonts w:ascii="Garamond" w:eastAsia="SimSun" w:hAnsi="Garamond" w:cs="Times"/>
          <w:color w:val="333333"/>
        </w:rPr>
        <w:t xml:space="preserve"> 0.06 - 0.27 for the poor category; recall rate on rCSI rise </w:t>
      </w:r>
      <w:r w:rsidR="009C082D">
        <w:rPr>
          <w:rFonts w:ascii="Garamond" w:eastAsia="SimSun" w:hAnsi="Garamond" w:cs="Times"/>
          <w:color w:val="333333"/>
        </w:rPr>
        <w:t xml:space="preserve">from 0.36 in baseline </w:t>
      </w:r>
      <w:r w:rsidR="00542AB4">
        <w:rPr>
          <w:rFonts w:ascii="Garamond" w:eastAsia="SimSun" w:hAnsi="Garamond" w:cs="Times"/>
          <w:color w:val="333333"/>
        </w:rPr>
        <w:t xml:space="preserve">to 0.36 - 0.72 for </w:t>
      </w:r>
      <w:r w:rsidR="00526B44">
        <w:rPr>
          <w:rFonts w:ascii="Garamond" w:eastAsia="SimSun" w:hAnsi="Garamond" w:cs="Times"/>
          <w:color w:val="333333"/>
        </w:rPr>
        <w:t>mildly</w:t>
      </w:r>
      <w:r w:rsidR="00542AB4">
        <w:rPr>
          <w:rFonts w:ascii="Garamond" w:eastAsia="SimSun" w:hAnsi="Garamond" w:cs="Times"/>
          <w:color w:val="333333"/>
        </w:rPr>
        <w:t xml:space="preserve"> insecure category and </w:t>
      </w:r>
      <w:r w:rsidR="00F4452B">
        <w:rPr>
          <w:rFonts w:ascii="Garamond" w:eastAsia="SimSun" w:hAnsi="Garamond" w:cs="Times"/>
          <w:color w:val="333333"/>
        </w:rPr>
        <w:t xml:space="preserve">from 0 to </w:t>
      </w:r>
      <w:r w:rsidR="00821A08">
        <w:rPr>
          <w:rFonts w:ascii="Garamond" w:eastAsia="SimSun" w:hAnsi="Garamond" w:cs="Times"/>
          <w:color w:val="333333"/>
        </w:rPr>
        <w:t xml:space="preserve">0.04 </w:t>
      </w:r>
      <w:r w:rsidR="00526B44">
        <w:rPr>
          <w:rFonts w:ascii="Garamond" w:eastAsia="SimSun" w:hAnsi="Garamond" w:cs="Times"/>
          <w:color w:val="333333"/>
        </w:rPr>
        <w:t>–</w:t>
      </w:r>
      <w:r w:rsidR="00821A08">
        <w:rPr>
          <w:rFonts w:ascii="Garamond" w:eastAsia="SimSun" w:hAnsi="Garamond" w:cs="Times"/>
          <w:color w:val="333333"/>
        </w:rPr>
        <w:t xml:space="preserve"> </w:t>
      </w:r>
      <w:r w:rsidR="00526B44">
        <w:rPr>
          <w:rFonts w:ascii="Garamond" w:eastAsia="SimSun" w:hAnsi="Garamond" w:cs="Times"/>
          <w:color w:val="333333"/>
        </w:rPr>
        <w:t>0.20 for the moderately insecure category</w:t>
      </w:r>
      <w:r w:rsidR="00542AB4">
        <w:rPr>
          <w:rFonts w:ascii="Garamond" w:eastAsia="SimSun" w:hAnsi="Garamond" w:cs="Times"/>
          <w:color w:val="333333"/>
        </w:rPr>
        <w:t xml:space="preserve">. </w:t>
      </w:r>
      <w:r w:rsidR="009C082D">
        <w:rPr>
          <w:rFonts w:ascii="Garamond" w:eastAsia="SimSun" w:hAnsi="Garamond" w:cs="Times"/>
          <w:color w:val="333333"/>
        </w:rPr>
        <w:t xml:space="preserve">In </w:t>
      </w:r>
      <w:r w:rsidR="00F4452B">
        <w:rPr>
          <w:rFonts w:ascii="Garamond" w:eastAsia="SimSun" w:hAnsi="Garamond" w:cs="Times"/>
          <w:color w:val="333333"/>
        </w:rPr>
        <w:t>Tanzania</w:t>
      </w:r>
      <w:r w:rsidR="009C082D">
        <w:rPr>
          <w:rFonts w:ascii="Garamond" w:eastAsia="SimSun" w:hAnsi="Garamond" w:cs="Times"/>
          <w:color w:val="333333"/>
        </w:rPr>
        <w:t xml:space="preserve">, the recall rate on FCS has increased </w:t>
      </w:r>
      <w:r w:rsidR="00084513">
        <w:rPr>
          <w:rFonts w:ascii="Garamond" w:eastAsia="SimSun" w:hAnsi="Garamond" w:cs="Times"/>
          <w:color w:val="333333"/>
        </w:rPr>
        <w:t xml:space="preserve">from 0.06 </w:t>
      </w:r>
      <w:r w:rsidR="009C082D">
        <w:rPr>
          <w:rFonts w:ascii="Garamond" w:eastAsia="SimSun" w:hAnsi="Garamond" w:cs="Times"/>
          <w:color w:val="333333"/>
        </w:rPr>
        <w:t>to 0.</w:t>
      </w:r>
      <w:r w:rsidR="00084513">
        <w:rPr>
          <w:rFonts w:ascii="Garamond" w:eastAsia="SimSun" w:hAnsi="Garamond" w:cs="Times"/>
          <w:color w:val="333333"/>
        </w:rPr>
        <w:t>06</w:t>
      </w:r>
      <w:r w:rsidR="009C082D">
        <w:rPr>
          <w:rFonts w:ascii="Garamond" w:eastAsia="SimSun" w:hAnsi="Garamond" w:cs="Times"/>
          <w:color w:val="333333"/>
        </w:rPr>
        <w:t xml:space="preserve"> - 0.</w:t>
      </w:r>
      <w:r w:rsidR="00084513">
        <w:rPr>
          <w:rFonts w:ascii="Garamond" w:eastAsia="SimSun" w:hAnsi="Garamond" w:cs="Times"/>
          <w:color w:val="333333"/>
        </w:rPr>
        <w:t>29</w:t>
      </w:r>
      <w:r w:rsidR="009C082D">
        <w:rPr>
          <w:rFonts w:ascii="Garamond" w:eastAsia="SimSun" w:hAnsi="Garamond" w:cs="Times"/>
          <w:color w:val="333333"/>
        </w:rPr>
        <w:t xml:space="preserve"> for the borderline category and </w:t>
      </w:r>
      <w:r w:rsidR="00084513">
        <w:rPr>
          <w:rFonts w:ascii="Garamond" w:eastAsia="SimSun" w:hAnsi="Garamond" w:cs="Times"/>
          <w:color w:val="333333"/>
        </w:rPr>
        <w:t xml:space="preserve">from 0 to </w:t>
      </w:r>
      <w:r w:rsidR="009C082D">
        <w:rPr>
          <w:rFonts w:ascii="Garamond" w:eastAsia="SimSun" w:hAnsi="Garamond" w:cs="Times"/>
          <w:color w:val="333333"/>
        </w:rPr>
        <w:t>0.0</w:t>
      </w:r>
      <w:r w:rsidR="00084667">
        <w:rPr>
          <w:rFonts w:ascii="Garamond" w:eastAsia="SimSun" w:hAnsi="Garamond" w:cs="Times"/>
          <w:color w:val="333333"/>
        </w:rPr>
        <w:t>0</w:t>
      </w:r>
      <w:r w:rsidR="009C082D">
        <w:rPr>
          <w:rFonts w:ascii="Garamond" w:eastAsia="SimSun" w:hAnsi="Garamond" w:cs="Times"/>
          <w:color w:val="333333"/>
        </w:rPr>
        <w:t xml:space="preserve"> - 0.</w:t>
      </w:r>
      <w:r w:rsidR="00084667">
        <w:rPr>
          <w:rFonts w:ascii="Garamond" w:eastAsia="SimSun" w:hAnsi="Garamond" w:cs="Times"/>
          <w:color w:val="333333"/>
        </w:rPr>
        <w:t>43</w:t>
      </w:r>
      <w:r w:rsidR="009C082D">
        <w:rPr>
          <w:rFonts w:ascii="Garamond" w:eastAsia="SimSun" w:hAnsi="Garamond" w:cs="Times"/>
          <w:color w:val="333333"/>
        </w:rPr>
        <w:t xml:space="preserve"> for the poor category; recall rate on rCSI </w:t>
      </w:r>
      <w:r w:rsidR="008C595E">
        <w:rPr>
          <w:rFonts w:ascii="Garamond" w:eastAsia="SimSun" w:hAnsi="Garamond" w:cs="Times"/>
          <w:color w:val="333333"/>
        </w:rPr>
        <w:t xml:space="preserve">increase from 0.29 </w:t>
      </w:r>
      <w:r w:rsidR="009C082D">
        <w:rPr>
          <w:rFonts w:ascii="Garamond" w:eastAsia="SimSun" w:hAnsi="Garamond" w:cs="Times"/>
          <w:color w:val="333333"/>
        </w:rPr>
        <w:t>to 0.</w:t>
      </w:r>
      <w:r w:rsidR="008C595E">
        <w:rPr>
          <w:rFonts w:ascii="Garamond" w:eastAsia="SimSun" w:hAnsi="Garamond" w:cs="Times"/>
          <w:color w:val="333333"/>
        </w:rPr>
        <w:t>29</w:t>
      </w:r>
      <w:r w:rsidR="009C082D">
        <w:rPr>
          <w:rFonts w:ascii="Garamond" w:eastAsia="SimSun" w:hAnsi="Garamond" w:cs="Times"/>
          <w:color w:val="333333"/>
        </w:rPr>
        <w:t xml:space="preserve"> - 0.</w:t>
      </w:r>
      <w:r w:rsidR="008C595E">
        <w:rPr>
          <w:rFonts w:ascii="Garamond" w:eastAsia="SimSun" w:hAnsi="Garamond" w:cs="Times"/>
          <w:color w:val="333333"/>
        </w:rPr>
        <w:t>54</w:t>
      </w:r>
      <w:r w:rsidR="009C082D">
        <w:rPr>
          <w:rFonts w:ascii="Garamond" w:eastAsia="SimSun" w:hAnsi="Garamond" w:cs="Times"/>
          <w:color w:val="333333"/>
        </w:rPr>
        <w:t xml:space="preserve"> for mildly insecure category and 0.</w:t>
      </w:r>
      <w:r w:rsidR="008C595E">
        <w:rPr>
          <w:rFonts w:ascii="Garamond" w:eastAsia="SimSun" w:hAnsi="Garamond" w:cs="Times"/>
          <w:color w:val="333333"/>
        </w:rPr>
        <w:t>07</w:t>
      </w:r>
      <w:r w:rsidR="009C082D">
        <w:rPr>
          <w:rFonts w:ascii="Garamond" w:eastAsia="SimSun" w:hAnsi="Garamond" w:cs="Times"/>
          <w:color w:val="333333"/>
        </w:rPr>
        <w:t xml:space="preserve"> – 0.20 for the moderately insecure category.</w:t>
      </w:r>
      <w:r w:rsidR="008C595E">
        <w:rPr>
          <w:rFonts w:ascii="Garamond" w:eastAsia="SimSun" w:hAnsi="Garamond" w:cs="Times"/>
          <w:color w:val="333333"/>
        </w:rPr>
        <w:t xml:space="preserve"> In </w:t>
      </w:r>
      <w:r w:rsidR="000C34D8">
        <w:rPr>
          <w:rFonts w:ascii="Garamond" w:eastAsia="SimSun" w:hAnsi="Garamond" w:cs="Times"/>
          <w:color w:val="333333"/>
        </w:rPr>
        <w:t>Uganda, the performance improvement is small for the borderline category</w:t>
      </w:r>
      <w:r w:rsidR="00A356A2">
        <w:rPr>
          <w:rFonts w:ascii="Garamond" w:eastAsia="SimSun" w:hAnsi="Garamond" w:cs="Times"/>
          <w:color w:val="333333"/>
        </w:rPr>
        <w:t>,</w:t>
      </w:r>
      <w:r w:rsidR="000C34D8">
        <w:rPr>
          <w:rFonts w:ascii="Garamond" w:eastAsia="SimSun" w:hAnsi="Garamond" w:cs="Times"/>
          <w:color w:val="333333"/>
        </w:rPr>
        <w:t xml:space="preserve"> but the recall rate on </w:t>
      </w:r>
      <w:r w:rsidR="00A356A2">
        <w:rPr>
          <w:rFonts w:ascii="Garamond" w:eastAsia="SimSun" w:hAnsi="Garamond" w:cs="Times"/>
          <w:color w:val="333333"/>
        </w:rPr>
        <w:t xml:space="preserve">the </w:t>
      </w:r>
      <w:r w:rsidR="000C34D8">
        <w:rPr>
          <w:rFonts w:ascii="Garamond" w:eastAsia="SimSun" w:hAnsi="Garamond" w:cs="Times"/>
          <w:color w:val="333333"/>
        </w:rPr>
        <w:t>poor category increased from 0 to 0.3</w:t>
      </w:r>
      <w:r w:rsidR="008422E7">
        <w:rPr>
          <w:rFonts w:ascii="Garamond" w:eastAsia="SimSun" w:hAnsi="Garamond" w:cs="Times"/>
          <w:color w:val="333333"/>
        </w:rPr>
        <w:t>.</w:t>
      </w:r>
      <w:r w:rsidR="008C595E">
        <w:rPr>
          <w:rFonts w:ascii="Garamond" w:eastAsia="SimSun" w:hAnsi="Garamond" w:cs="Times"/>
          <w:color w:val="333333"/>
        </w:rPr>
        <w:t xml:space="preserve"> The F-1 scores of all the fives </w:t>
      </w:r>
      <w:r w:rsidR="006D603C">
        <w:rPr>
          <w:rFonts w:ascii="Garamond" w:eastAsia="SimSun" w:hAnsi="Garamond" w:cs="Times"/>
          <w:color w:val="333333"/>
        </w:rPr>
        <w:t>case</w:t>
      </w:r>
      <w:r w:rsidR="00A356A2">
        <w:rPr>
          <w:rFonts w:ascii="Garamond" w:eastAsia="SimSun" w:hAnsi="Garamond" w:cs="Times"/>
          <w:color w:val="333333"/>
        </w:rPr>
        <w:t>s</w:t>
      </w:r>
      <w:r w:rsidR="006D603C">
        <w:rPr>
          <w:rFonts w:ascii="Garamond" w:eastAsia="SimSun" w:hAnsi="Garamond" w:cs="Times"/>
          <w:color w:val="333333"/>
        </w:rPr>
        <w:t xml:space="preserve"> </w:t>
      </w:r>
      <w:r w:rsidR="008C595E">
        <w:rPr>
          <w:rFonts w:ascii="Garamond" w:eastAsia="SimSun" w:hAnsi="Garamond" w:cs="Times"/>
          <w:color w:val="333333"/>
        </w:rPr>
        <w:t>are</w:t>
      </w:r>
      <w:r w:rsidR="006D603C">
        <w:rPr>
          <w:rFonts w:ascii="Garamond" w:eastAsia="SimSun" w:hAnsi="Garamond" w:cs="Times"/>
          <w:color w:val="333333"/>
        </w:rPr>
        <w:t xml:space="preserve"> mostly reasonable</w:t>
      </w:r>
      <w:r w:rsidR="00A356A2">
        <w:rPr>
          <w:rFonts w:ascii="Garamond" w:eastAsia="SimSun" w:hAnsi="Garamond" w:cs="Times"/>
          <w:color w:val="333333"/>
        </w:rPr>
        <w:t>,</w:t>
      </w:r>
      <w:r w:rsidR="006D603C">
        <w:rPr>
          <w:rFonts w:ascii="Garamond" w:eastAsia="SimSun" w:hAnsi="Garamond" w:cs="Times"/>
          <w:color w:val="333333"/>
        </w:rPr>
        <w:t xml:space="preserve"> with specific numbers </w:t>
      </w:r>
      <w:r w:rsidR="008C595E">
        <w:rPr>
          <w:rFonts w:ascii="Garamond" w:eastAsia="SimSun" w:hAnsi="Garamond" w:cs="Times"/>
          <w:color w:val="333333"/>
        </w:rPr>
        <w:t xml:space="preserve">presented in </w:t>
      </w:r>
      <w:r w:rsidR="0067609D">
        <w:rPr>
          <w:rFonts w:ascii="Garamond" w:eastAsia="SimSun" w:hAnsi="Garamond" w:cs="Times"/>
          <w:color w:val="333333"/>
        </w:rPr>
        <w:t xml:space="preserve">Appendix </w:t>
      </w:r>
      <w:r w:rsidR="008C595E">
        <w:rPr>
          <w:rFonts w:ascii="Garamond" w:eastAsia="SimSun" w:hAnsi="Garamond" w:cs="Times"/>
          <w:color w:val="333333"/>
        </w:rPr>
        <w:t>Table A</w:t>
      </w:r>
      <w:r w:rsidR="006D603C">
        <w:rPr>
          <w:rFonts w:ascii="Garamond" w:eastAsia="SimSun" w:hAnsi="Garamond" w:cs="Times"/>
          <w:color w:val="333333"/>
        </w:rPr>
        <w:t>1.</w:t>
      </w:r>
      <w:r w:rsidR="004F4BC4">
        <w:rPr>
          <w:rFonts w:ascii="Garamond" w:eastAsia="SimSun" w:hAnsi="Garamond" w:cs="Times"/>
          <w:color w:val="333333"/>
        </w:rPr>
        <w:t xml:space="preserve"> </w:t>
      </w:r>
      <w:r w:rsidR="000001DE">
        <w:rPr>
          <w:rFonts w:ascii="Garamond" w:eastAsia="SimSun" w:hAnsi="Garamond" w:cs="Times"/>
          <w:color w:val="333333"/>
        </w:rPr>
        <w:t>The balanced training data have forced models to take up more structures of the data in the insecure category</w:t>
      </w:r>
      <w:r w:rsidR="00340F7B">
        <w:rPr>
          <w:rFonts w:ascii="Garamond" w:eastAsia="SimSun" w:hAnsi="Garamond" w:cs="Times"/>
          <w:color w:val="333333"/>
        </w:rPr>
        <w:t xml:space="preserve"> and lead to more correctly identified insecure villages</w:t>
      </w:r>
      <w:r w:rsidR="00626477">
        <w:rPr>
          <w:rFonts w:ascii="Garamond" w:eastAsia="SimSun" w:hAnsi="Garamond" w:cs="Times"/>
          <w:color w:val="333333"/>
        </w:rPr>
        <w:t xml:space="preserve"> in both </w:t>
      </w:r>
      <w:r w:rsidR="00C46B6E">
        <w:rPr>
          <w:rFonts w:ascii="Garamond" w:eastAsia="SimSun" w:hAnsi="Garamond" w:cs="Times" w:hint="eastAsia"/>
          <w:color w:val="333333"/>
        </w:rPr>
        <w:t>the</w:t>
      </w:r>
      <w:r w:rsidR="00C46B6E">
        <w:rPr>
          <w:rFonts w:ascii="Garamond" w:eastAsia="SimSun" w:hAnsi="Garamond" w:cs="Times"/>
          <w:color w:val="333333"/>
        </w:rPr>
        <w:t xml:space="preserve"> middle and most food</w:t>
      </w:r>
      <w:r w:rsidR="00A356A2">
        <w:rPr>
          <w:rFonts w:ascii="Garamond" w:eastAsia="SimSun" w:hAnsi="Garamond" w:cs="Times"/>
          <w:color w:val="333333"/>
        </w:rPr>
        <w:t>-</w:t>
      </w:r>
      <w:r w:rsidR="00C46B6E">
        <w:rPr>
          <w:rFonts w:ascii="Garamond" w:eastAsia="SimSun" w:hAnsi="Garamond" w:cs="Times"/>
          <w:color w:val="333333"/>
        </w:rPr>
        <w:t xml:space="preserve">insecure category. </w:t>
      </w:r>
      <w:r w:rsidR="00626477">
        <w:rPr>
          <w:rFonts w:ascii="Garamond" w:eastAsia="SimSun" w:hAnsi="Garamond" w:cs="Times"/>
          <w:color w:val="333333"/>
        </w:rPr>
        <w:t xml:space="preserve">There are </w:t>
      </w:r>
      <w:r w:rsidR="00340F7B">
        <w:rPr>
          <w:rFonts w:ascii="Garamond" w:eastAsia="SimSun" w:hAnsi="Garamond" w:cs="Times"/>
          <w:color w:val="333333"/>
        </w:rPr>
        <w:t xml:space="preserve">cost of </w:t>
      </w:r>
      <w:r w:rsidR="000001DE">
        <w:rPr>
          <w:rFonts w:ascii="Garamond" w:eastAsia="SimSun" w:hAnsi="Garamond" w:cs="Times"/>
          <w:color w:val="333333"/>
        </w:rPr>
        <w:t>more misclassification on the secure households</w:t>
      </w:r>
      <w:r w:rsidR="006C25B3">
        <w:rPr>
          <w:rFonts w:ascii="Garamond" w:eastAsia="SimSun" w:hAnsi="Garamond" w:cs="Times"/>
          <w:color w:val="333333"/>
        </w:rPr>
        <w:t xml:space="preserve"> (represented by a lower precision) in applying the sampling</w:t>
      </w:r>
      <w:r w:rsidR="00A356A2">
        <w:rPr>
          <w:rFonts w:ascii="Garamond" w:eastAsia="SimSun" w:hAnsi="Garamond" w:cs="Times"/>
          <w:color w:val="333333"/>
        </w:rPr>
        <w:t>,</w:t>
      </w:r>
      <w:r w:rsidR="006C25B3">
        <w:rPr>
          <w:rFonts w:ascii="Garamond" w:eastAsia="SimSun" w:hAnsi="Garamond" w:cs="Times"/>
          <w:color w:val="333333"/>
        </w:rPr>
        <w:t xml:space="preserve"> but we care more about </w:t>
      </w:r>
      <w:r w:rsidR="00A356A2">
        <w:rPr>
          <w:rFonts w:ascii="Garamond" w:eastAsia="SimSun" w:hAnsi="Garamond" w:cs="Times"/>
          <w:color w:val="333333"/>
        </w:rPr>
        <w:t xml:space="preserve">the </w:t>
      </w:r>
      <w:r w:rsidR="006C25B3">
        <w:rPr>
          <w:rFonts w:ascii="Garamond" w:eastAsia="SimSun" w:hAnsi="Garamond" w:cs="Times"/>
          <w:color w:val="333333"/>
        </w:rPr>
        <w:t>recall and F-1 score.</w:t>
      </w:r>
      <w:r w:rsidR="00340F7B">
        <w:rPr>
          <w:rFonts w:ascii="Garamond" w:eastAsia="SimSun" w:hAnsi="Garamond" w:cs="Times"/>
          <w:color w:val="333333"/>
        </w:rPr>
        <w:t xml:space="preserve"> </w:t>
      </w:r>
    </w:p>
    <w:p w14:paraId="0506E1A8" w14:textId="3BC9780B" w:rsidR="00F061BD" w:rsidRDefault="00651091" w:rsidP="00065FB8">
      <w:pPr>
        <w:spacing w:line="480" w:lineRule="auto"/>
        <w:ind w:left="720"/>
        <w:rPr>
          <w:rFonts w:ascii="Garamond" w:eastAsia="SimSun" w:hAnsi="Garamond" w:cs="Times"/>
          <w:color w:val="333333"/>
        </w:rPr>
      </w:pPr>
      <w:r>
        <w:rPr>
          <w:rFonts w:ascii="Garamond" w:eastAsia="SimSun" w:hAnsi="Garamond" w:cs="Times"/>
          <w:color w:val="333333"/>
        </w:rPr>
        <w:t>Compari</w:t>
      </w:r>
      <w:r w:rsidR="0017126F">
        <w:rPr>
          <w:rFonts w:ascii="Garamond" w:eastAsia="SimSun" w:hAnsi="Garamond" w:cs="Times"/>
          <w:color w:val="333333"/>
        </w:rPr>
        <w:t xml:space="preserve">ng </w:t>
      </w:r>
      <w:r>
        <w:rPr>
          <w:rFonts w:ascii="Garamond" w:eastAsia="SimSun" w:hAnsi="Garamond" w:cs="Times"/>
          <w:color w:val="333333"/>
        </w:rPr>
        <w:t>different oversampling methods, ADASYN</w:t>
      </w:r>
      <w:r w:rsidR="00A356A2">
        <w:rPr>
          <w:rFonts w:ascii="Garamond" w:eastAsia="SimSun" w:hAnsi="Garamond" w:cs="Times"/>
          <w:color w:val="333333"/>
        </w:rPr>
        <w:t>, in general,</w:t>
      </w:r>
      <w:r>
        <w:rPr>
          <w:rFonts w:ascii="Garamond" w:eastAsia="SimSun" w:hAnsi="Garamond" w:cs="Times"/>
          <w:color w:val="333333"/>
        </w:rPr>
        <w:t xml:space="preserve"> perform</w:t>
      </w:r>
      <w:r w:rsidR="00A356A2">
        <w:rPr>
          <w:rFonts w:ascii="Garamond" w:eastAsia="SimSun" w:hAnsi="Garamond" w:cs="Times"/>
          <w:color w:val="333333"/>
        </w:rPr>
        <w:t>s</w:t>
      </w:r>
      <w:r>
        <w:rPr>
          <w:rFonts w:ascii="Garamond" w:eastAsia="SimSun" w:hAnsi="Garamond" w:cs="Times"/>
          <w:color w:val="333333"/>
        </w:rPr>
        <w:t xml:space="preserve"> better than SMOTE-Tomek </w:t>
      </w:r>
      <w:r w:rsidR="00A67337">
        <w:rPr>
          <w:rFonts w:ascii="Garamond" w:eastAsia="SimSun" w:hAnsi="Garamond" w:cs="Times"/>
          <w:color w:val="333333"/>
        </w:rPr>
        <w:t xml:space="preserve">as it adds random noise to </w:t>
      </w:r>
      <w:r w:rsidR="00566D1A">
        <w:rPr>
          <w:rFonts w:ascii="Garamond" w:eastAsia="SimSun" w:hAnsi="Garamond" w:cs="Times"/>
          <w:color w:val="333333"/>
        </w:rPr>
        <w:t xml:space="preserve">the oversampled observations to prevent overfitting. </w:t>
      </w:r>
      <w:r w:rsidR="00A356A2">
        <w:rPr>
          <w:rFonts w:ascii="Garamond" w:eastAsia="SimSun" w:hAnsi="Garamond" w:cs="Times"/>
          <w:color w:val="333333"/>
        </w:rPr>
        <w:t>The</w:t>
      </w:r>
      <w:r w:rsidR="00566D1A">
        <w:rPr>
          <w:rFonts w:ascii="Garamond" w:eastAsia="SimSun" w:hAnsi="Garamond" w:cs="Times"/>
          <w:color w:val="333333"/>
        </w:rPr>
        <w:t xml:space="preserve"> simple oversampling </w:t>
      </w:r>
      <w:r w:rsidR="00A356A2">
        <w:rPr>
          <w:rFonts w:ascii="Garamond" w:eastAsia="SimSun" w:hAnsi="Garamond" w:cs="Times"/>
          <w:color w:val="333333"/>
        </w:rPr>
        <w:t xml:space="preserve">method </w:t>
      </w:r>
      <w:r w:rsidR="00566D1A">
        <w:rPr>
          <w:rFonts w:ascii="Garamond" w:eastAsia="SimSun" w:hAnsi="Garamond" w:cs="Times"/>
          <w:color w:val="333333"/>
        </w:rPr>
        <w:t>out</w:t>
      </w:r>
      <w:r w:rsidR="00A356A2">
        <w:rPr>
          <w:rFonts w:ascii="Garamond" w:eastAsia="SimSun" w:hAnsi="Garamond" w:cs="Times"/>
          <w:color w:val="333333"/>
        </w:rPr>
        <w:t>performs</w:t>
      </w:r>
      <w:r w:rsidR="00566D1A">
        <w:rPr>
          <w:rFonts w:ascii="Garamond" w:eastAsia="SimSun" w:hAnsi="Garamond" w:cs="Times"/>
          <w:color w:val="333333"/>
        </w:rPr>
        <w:t xml:space="preserve"> ADASYN in the Malawi-FCS case</w:t>
      </w:r>
      <w:r w:rsidR="00A356A2">
        <w:rPr>
          <w:rFonts w:ascii="Garamond" w:eastAsia="SimSun" w:hAnsi="Garamond" w:cs="Times"/>
          <w:color w:val="333333"/>
        </w:rPr>
        <w:t>,</w:t>
      </w:r>
      <w:r w:rsidR="00566D1A">
        <w:rPr>
          <w:rFonts w:ascii="Garamond" w:eastAsia="SimSun" w:hAnsi="Garamond" w:cs="Times"/>
          <w:color w:val="333333"/>
        </w:rPr>
        <w:t xml:space="preserve"> but in general </w:t>
      </w:r>
      <w:r w:rsidR="00A356A2">
        <w:rPr>
          <w:rFonts w:ascii="Garamond" w:eastAsia="SimSun" w:hAnsi="Garamond" w:cs="Times"/>
          <w:color w:val="333333"/>
        </w:rPr>
        <w:t xml:space="preserve">it performs worse than the other models </w:t>
      </w:r>
      <w:r w:rsidR="00566D1A">
        <w:rPr>
          <w:rFonts w:ascii="Garamond" w:eastAsia="SimSun" w:hAnsi="Garamond" w:cs="Times"/>
          <w:color w:val="333333"/>
        </w:rPr>
        <w:t xml:space="preserve">due to overfitting. </w:t>
      </w:r>
    </w:p>
    <w:p w14:paraId="7B016F4A" w14:textId="3B0F1F41" w:rsidR="00160FB5" w:rsidRDefault="00841BC3" w:rsidP="007032A0">
      <w:pPr>
        <w:pStyle w:val="ListParagraph"/>
        <w:spacing w:line="480" w:lineRule="auto"/>
        <w:rPr>
          <w:rFonts w:ascii="Garamond" w:eastAsia="SimSun" w:hAnsi="Garamond" w:cs="Times"/>
          <w:color w:val="333333"/>
        </w:rPr>
      </w:pPr>
      <w:r>
        <w:rPr>
          <w:rFonts w:ascii="Garamond" w:eastAsia="SimSun" w:hAnsi="Garamond" w:cs="Times"/>
          <w:color w:val="333333"/>
        </w:rPr>
        <w:t xml:space="preserve">The above results are all based on models trained in each country respectively. One possible check on </w:t>
      </w:r>
      <w:r w:rsidRPr="00721E74">
        <w:rPr>
          <w:rFonts w:ascii="Garamond" w:eastAsia="SimSun" w:hAnsi="Garamond" w:cs="Times"/>
          <w:color w:val="333333"/>
        </w:rPr>
        <w:t>Data Segmentation</w:t>
      </w:r>
      <w:r>
        <w:rPr>
          <w:rFonts w:ascii="Garamond" w:eastAsia="SimSun" w:hAnsi="Garamond" w:cs="Times"/>
          <w:color w:val="333333"/>
        </w:rPr>
        <w:t xml:space="preserve"> is to </w:t>
      </w:r>
      <w:r w:rsidR="00CB1EA6">
        <w:rPr>
          <w:rFonts w:ascii="Garamond" w:eastAsia="SimSun" w:hAnsi="Garamond" w:cs="Times"/>
          <w:color w:val="333333"/>
        </w:rPr>
        <w:t>train the model</w:t>
      </w:r>
      <w:r>
        <w:rPr>
          <w:rFonts w:ascii="Garamond" w:eastAsia="SimSun" w:hAnsi="Garamond" w:cs="Times"/>
          <w:color w:val="333333"/>
        </w:rPr>
        <w:t xml:space="preserve"> a combined dataset of three countries </w:t>
      </w:r>
      <w:r w:rsidR="00CB1EA6">
        <w:rPr>
          <w:rFonts w:ascii="Garamond" w:eastAsia="SimSun" w:hAnsi="Garamond" w:cs="Times"/>
          <w:color w:val="333333"/>
        </w:rPr>
        <w:t xml:space="preserve">and predict all the data in the test datasets. </w:t>
      </w:r>
      <w:r w:rsidR="002526F1" w:rsidRPr="00721E74">
        <w:rPr>
          <w:rFonts w:ascii="Garamond" w:eastAsia="SimSun" w:hAnsi="Garamond" w:cs="Times"/>
          <w:color w:val="333333"/>
        </w:rPr>
        <w:t>Table 4</w:t>
      </w:r>
      <w:r>
        <w:rPr>
          <w:rFonts w:ascii="Garamond" w:eastAsia="SimSun" w:hAnsi="Garamond" w:cs="Times"/>
          <w:color w:val="333333"/>
        </w:rPr>
        <w:t xml:space="preserve"> </w:t>
      </w:r>
      <w:r w:rsidR="00CB1EA6">
        <w:rPr>
          <w:rFonts w:ascii="Garamond" w:eastAsia="SimSun" w:hAnsi="Garamond" w:cs="Times"/>
          <w:color w:val="333333"/>
        </w:rPr>
        <w:t>presents the result c</w:t>
      </w:r>
      <w:r w:rsidR="002526F1" w:rsidRPr="00847491">
        <w:rPr>
          <w:rFonts w:ascii="Garamond" w:eastAsia="SimSun" w:hAnsi="Garamond" w:cs="Times"/>
          <w:color w:val="333333"/>
        </w:rPr>
        <w:t xml:space="preserve">omparison </w:t>
      </w:r>
      <w:r w:rsidR="00CB1EA6">
        <w:rPr>
          <w:rFonts w:ascii="Garamond" w:eastAsia="SimSun" w:hAnsi="Garamond" w:cs="Times"/>
          <w:color w:val="333333"/>
        </w:rPr>
        <w:t>trained on the combined d</w:t>
      </w:r>
      <w:r w:rsidR="002526F1" w:rsidRPr="00847491">
        <w:rPr>
          <w:rFonts w:ascii="Garamond" w:eastAsia="SimSun" w:hAnsi="Garamond" w:cs="Times"/>
          <w:color w:val="333333"/>
        </w:rPr>
        <w:t>ataset</w:t>
      </w:r>
      <w:r w:rsidR="00CB1EA6">
        <w:rPr>
          <w:rFonts w:ascii="Garamond" w:eastAsia="SimSun" w:hAnsi="Garamond" w:cs="Times"/>
          <w:color w:val="333333"/>
        </w:rPr>
        <w:t xml:space="preserve"> and</w:t>
      </w:r>
      <w:r w:rsidR="002526F1" w:rsidRPr="00847491">
        <w:rPr>
          <w:rFonts w:ascii="Garamond" w:eastAsia="SimSun" w:hAnsi="Garamond" w:cs="Times"/>
          <w:color w:val="333333"/>
        </w:rPr>
        <w:t xml:space="preserve"> by country</w:t>
      </w:r>
      <w:r w:rsidR="00362133">
        <w:rPr>
          <w:rFonts w:ascii="Garamond" w:eastAsia="SimSun" w:hAnsi="Garamond" w:cs="Times"/>
          <w:color w:val="333333"/>
        </w:rPr>
        <w:t xml:space="preserve">, both using the oversampling methods. Due to the </w:t>
      </w:r>
      <w:r w:rsidR="00BB3BAE">
        <w:rPr>
          <w:rFonts w:ascii="Garamond" w:eastAsia="SimSun" w:hAnsi="Garamond" w:cs="Times"/>
          <w:color w:val="333333"/>
        </w:rPr>
        <w:t>heterogeneity in</w:t>
      </w:r>
      <w:r w:rsidR="00362133">
        <w:rPr>
          <w:rFonts w:ascii="Garamond" w:eastAsia="SimSun" w:hAnsi="Garamond" w:cs="Times"/>
          <w:color w:val="333333"/>
        </w:rPr>
        <w:t xml:space="preserve"> the data across </w:t>
      </w:r>
      <w:r w:rsidR="00A356A2">
        <w:rPr>
          <w:rFonts w:ascii="Garamond" w:eastAsia="SimSun" w:hAnsi="Garamond" w:cs="Times"/>
          <w:color w:val="333333"/>
        </w:rPr>
        <w:t xml:space="preserve">the </w:t>
      </w:r>
      <w:r w:rsidR="00362133">
        <w:rPr>
          <w:rFonts w:ascii="Garamond" w:eastAsia="SimSun" w:hAnsi="Garamond" w:cs="Times"/>
          <w:color w:val="333333"/>
        </w:rPr>
        <w:t>country</w:t>
      </w:r>
      <w:r w:rsidR="00273211">
        <w:rPr>
          <w:rFonts w:ascii="Garamond" w:eastAsia="SimSun" w:hAnsi="Garamond" w:cs="Times"/>
          <w:color w:val="333333"/>
        </w:rPr>
        <w:t xml:space="preserve"> and that some of the variables do not exist for all of the three countries</w:t>
      </w:r>
      <w:r w:rsidR="00362133">
        <w:rPr>
          <w:rFonts w:ascii="Garamond" w:eastAsia="SimSun" w:hAnsi="Garamond" w:cs="Times"/>
          <w:color w:val="333333"/>
        </w:rPr>
        <w:t xml:space="preserve">, the model trained on the combined dataset </w:t>
      </w:r>
      <w:r w:rsidR="00273211">
        <w:rPr>
          <w:rFonts w:ascii="Garamond" w:eastAsia="SimSun" w:hAnsi="Garamond" w:cs="Times"/>
          <w:color w:val="333333"/>
        </w:rPr>
        <w:t xml:space="preserve">underperforms the counterpart.  </w:t>
      </w:r>
    </w:p>
    <w:p w14:paraId="0910D2E0" w14:textId="3E5A2EDB" w:rsidR="004735A2" w:rsidRPr="00847491" w:rsidRDefault="004735A2" w:rsidP="007032A0">
      <w:pPr>
        <w:pStyle w:val="ListParagraph"/>
        <w:spacing w:line="480" w:lineRule="auto"/>
        <w:rPr>
          <w:rFonts w:ascii="Garamond" w:eastAsia="SimSun" w:hAnsi="Garamond" w:cs="Times"/>
          <w:color w:val="333333"/>
        </w:rPr>
      </w:pP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4AAD05E4" w14:textId="77E022F4" w:rsidR="009A2EB0" w:rsidRPr="009A2EB0" w:rsidRDefault="00FC43CE" w:rsidP="009A2EB0">
      <w:pPr>
        <w:spacing w:line="480" w:lineRule="auto"/>
        <w:rPr>
          <w:rFonts w:ascii="Garamond" w:eastAsia="SimSun" w:hAnsi="Garamond" w:cs="Times"/>
          <w:color w:val="333333"/>
        </w:rPr>
      </w:pPr>
      <w:r>
        <w:rPr>
          <w:rFonts w:ascii="Garamond" w:eastAsia="SimSun" w:hAnsi="Garamond" w:cs="Times"/>
          <w:b/>
          <w:i/>
          <w:color w:val="333333"/>
        </w:rPr>
        <w:t>F</w:t>
      </w:r>
      <w:r w:rsidRPr="004B5146">
        <w:rPr>
          <w:rFonts w:ascii="Garamond" w:eastAsia="SimSun" w:hAnsi="Garamond" w:cs="Times"/>
          <w:b/>
          <w:i/>
          <w:color w:val="333333"/>
        </w:rPr>
        <w:t>eature importance analysis</w:t>
      </w:r>
    </w:p>
    <w:p w14:paraId="4F3D358A" w14:textId="176AF3D5" w:rsidR="009A2EB0" w:rsidRDefault="003658DC" w:rsidP="000062FB">
      <w:pPr>
        <w:spacing w:line="480" w:lineRule="auto"/>
        <w:rPr>
          <w:rFonts w:ascii="Garamond" w:eastAsia="SimSun" w:hAnsi="Garamond" w:cs="Times"/>
          <w:color w:val="333333"/>
        </w:rPr>
      </w:pPr>
      <w:r>
        <w:rPr>
          <w:rFonts w:ascii="Garamond" w:eastAsia="SimSun" w:hAnsi="Garamond" w:cs="Times"/>
          <w:color w:val="333333"/>
        </w:rPr>
        <w:tab/>
        <w:t xml:space="preserve">Interpretability </w:t>
      </w:r>
      <w:r w:rsidR="0031126E">
        <w:rPr>
          <w:rFonts w:ascii="Garamond" w:eastAsia="SimSun" w:hAnsi="Garamond" w:cs="Times"/>
          <w:color w:val="333333"/>
        </w:rPr>
        <w:t>of the models matters. Identifying the variables that are essential to successfully captur</w:t>
      </w:r>
      <w:r w:rsidR="00D06FCD">
        <w:rPr>
          <w:rFonts w:ascii="Garamond" w:eastAsia="SimSun" w:hAnsi="Garamond" w:cs="Times"/>
          <w:color w:val="333333"/>
        </w:rPr>
        <w:t xml:space="preserve">e insecure households </w:t>
      </w:r>
      <w:r w:rsidR="002A6D45">
        <w:rPr>
          <w:rFonts w:ascii="Garamond" w:eastAsia="SimSun" w:hAnsi="Garamond" w:cs="Times"/>
          <w:color w:val="333333"/>
        </w:rPr>
        <w:t>can aid and offer guidance for future monitoring and aid work.</w:t>
      </w:r>
      <w:r w:rsidR="00921B90">
        <w:rPr>
          <w:rFonts w:ascii="Garamond" w:eastAsia="SimSun" w:hAnsi="Garamond" w:cs="Times"/>
          <w:color w:val="333333"/>
        </w:rPr>
        <w:t xml:space="preserve"> </w:t>
      </w:r>
      <w:r w:rsidR="00C24EA6">
        <w:rPr>
          <w:rFonts w:ascii="Garamond" w:eastAsia="SimSun" w:hAnsi="Garamond" w:cs="Times"/>
          <w:color w:val="333333"/>
        </w:rPr>
        <w:t xml:space="preserve">Tree-based </w:t>
      </w:r>
      <w:r w:rsidR="00921B90">
        <w:rPr>
          <w:rFonts w:ascii="Garamond" w:eastAsia="SimSun" w:hAnsi="Garamond" w:cs="Times"/>
          <w:color w:val="333333"/>
        </w:rPr>
        <w:t xml:space="preserve">ML Models such as </w:t>
      </w:r>
      <w:r w:rsidR="00C24EA6">
        <w:rPr>
          <w:rFonts w:ascii="Garamond" w:eastAsia="SimSun" w:hAnsi="Garamond" w:cs="Times"/>
          <w:color w:val="333333"/>
        </w:rPr>
        <w:t>random forest and gradient boosting provide feature importance parameters as different variables offer different information gains in training the model</w:t>
      </w:r>
      <w:r w:rsidR="005C55E6">
        <w:rPr>
          <w:rFonts w:ascii="Garamond" w:eastAsia="SimSun" w:hAnsi="Garamond" w:cs="Times"/>
          <w:color w:val="333333"/>
        </w:rPr>
        <w:t>s</w:t>
      </w:r>
      <w:r w:rsidR="00C24EA6">
        <w:rPr>
          <w:rFonts w:ascii="Garamond" w:eastAsia="SimSun" w:hAnsi="Garamond" w:cs="Times"/>
          <w:color w:val="333333"/>
        </w:rPr>
        <w:t>.</w:t>
      </w:r>
      <w:r w:rsidR="005C55E6">
        <w:rPr>
          <w:rFonts w:ascii="Garamond" w:eastAsia="SimSun" w:hAnsi="Garamond" w:cs="Times"/>
          <w:color w:val="333333"/>
        </w:rPr>
        <w:t xml:space="preserve"> </w:t>
      </w:r>
      <w:r>
        <w:rPr>
          <w:rFonts w:ascii="Garamond" w:eastAsia="SimSun" w:hAnsi="Garamond" w:cs="Times"/>
          <w:color w:val="333333"/>
        </w:rPr>
        <w:t>Table 5</w:t>
      </w:r>
      <w:r w:rsidR="00921B90">
        <w:rPr>
          <w:rFonts w:ascii="Garamond" w:eastAsia="SimSun" w:hAnsi="Garamond" w:cs="Times"/>
          <w:color w:val="333333"/>
        </w:rPr>
        <w:t xml:space="preserve"> presents </w:t>
      </w:r>
      <w:r w:rsidR="00906CD8">
        <w:rPr>
          <w:rFonts w:ascii="Garamond" w:eastAsia="SimSun" w:hAnsi="Garamond" w:cs="Times"/>
          <w:color w:val="333333"/>
        </w:rPr>
        <w:t xml:space="preserve">the case of Random </w:t>
      </w:r>
      <w:r w:rsidR="00942629">
        <w:rPr>
          <w:rFonts w:ascii="Garamond" w:eastAsia="SimSun" w:hAnsi="Garamond" w:cs="Times"/>
          <w:color w:val="333333"/>
        </w:rPr>
        <w:t xml:space="preserve">Forest model trained on </w:t>
      </w:r>
      <w:r w:rsidR="00942629" w:rsidRPr="00942629">
        <w:rPr>
          <w:rFonts w:ascii="Garamond" w:eastAsia="SimSun" w:hAnsi="Garamond" w:cs="Times"/>
          <w:color w:val="333333"/>
        </w:rPr>
        <w:t>Malawi-FCS</w:t>
      </w:r>
      <w:r w:rsidR="00942629">
        <w:rPr>
          <w:rFonts w:ascii="Garamond" w:eastAsia="SimSun" w:hAnsi="Garamond" w:cs="Times"/>
          <w:color w:val="333333"/>
        </w:rPr>
        <w:t xml:space="preserve">, both the </w:t>
      </w:r>
      <w:r w:rsidR="002670E9">
        <w:rPr>
          <w:rFonts w:ascii="Garamond" w:eastAsia="SimSun" w:hAnsi="Garamond" w:cs="Times"/>
          <w:color w:val="333333"/>
        </w:rPr>
        <w:t xml:space="preserve">model trained on original </w:t>
      </w:r>
      <w:r w:rsidR="00942629">
        <w:rPr>
          <w:rFonts w:ascii="Garamond" w:eastAsia="SimSun" w:hAnsi="Garamond" w:cs="Times"/>
          <w:color w:val="333333"/>
        </w:rPr>
        <w:t xml:space="preserve">dataset </w:t>
      </w:r>
      <w:r w:rsidR="002670E9">
        <w:rPr>
          <w:rFonts w:ascii="Garamond" w:eastAsia="SimSun" w:hAnsi="Garamond" w:cs="Times"/>
          <w:color w:val="333333"/>
        </w:rPr>
        <w:t xml:space="preserve">and the model trained on the dataset after doing the oversampling. In both cases, the assets variables </w:t>
      </w:r>
      <w:r w:rsidR="000062FB">
        <w:rPr>
          <w:rFonts w:ascii="Garamond" w:eastAsia="SimSun" w:hAnsi="Garamond" w:cs="Times"/>
          <w:color w:val="333333"/>
        </w:rPr>
        <w:t xml:space="preserve">are on top of the list in classifying villages that are safe vs not, such as </w:t>
      </w:r>
      <w:r w:rsidR="002670E9" w:rsidRPr="002670E9">
        <w:rPr>
          <w:rFonts w:ascii="Garamond" w:eastAsia="SimSun" w:hAnsi="Garamond" w:cs="Times"/>
          <w:color w:val="333333"/>
        </w:rPr>
        <w:t>Number cellphones</w:t>
      </w:r>
      <w:r w:rsidR="000062FB">
        <w:rPr>
          <w:rFonts w:ascii="Garamond" w:eastAsia="SimSun" w:hAnsi="Garamond" w:cs="Times"/>
          <w:color w:val="333333"/>
        </w:rPr>
        <w:t xml:space="preserve"> owned, roof types, floor types</w:t>
      </w:r>
      <w:r w:rsidR="00A356A2">
        <w:rPr>
          <w:rFonts w:ascii="Garamond" w:eastAsia="SimSun" w:hAnsi="Garamond" w:cs="Times"/>
          <w:color w:val="333333"/>
        </w:rPr>
        <w:t>,</w:t>
      </w:r>
      <w:r w:rsidR="000062FB">
        <w:rPr>
          <w:rFonts w:ascii="Garamond" w:eastAsia="SimSun" w:hAnsi="Garamond" w:cs="Times"/>
          <w:color w:val="333333"/>
        </w:rPr>
        <w:t xml:space="preserve"> and asset index.</w:t>
      </w:r>
      <w:r w:rsidR="002670E9" w:rsidRPr="002670E9">
        <w:rPr>
          <w:rFonts w:ascii="Garamond" w:eastAsia="SimSun" w:hAnsi="Garamond" w:cs="Times"/>
          <w:color w:val="333333"/>
        </w:rPr>
        <w:t xml:space="preserve"> </w:t>
      </w:r>
      <w:r w:rsidR="000062FB">
        <w:rPr>
          <w:rFonts w:ascii="Garamond" w:eastAsia="SimSun" w:hAnsi="Garamond" w:cs="Times"/>
          <w:color w:val="333333"/>
        </w:rPr>
        <w:t xml:space="preserve"> </w:t>
      </w:r>
      <w:r w:rsidR="006F735C">
        <w:rPr>
          <w:rFonts w:ascii="Garamond" w:eastAsia="SimSun" w:hAnsi="Garamond" w:cs="Times"/>
          <w:color w:val="333333"/>
        </w:rPr>
        <w:t>Geospatial variables related to distance to outside world</w:t>
      </w:r>
      <w:r w:rsidR="00A356A2">
        <w:rPr>
          <w:rFonts w:ascii="Garamond" w:eastAsia="SimSun" w:hAnsi="Garamond" w:cs="Times"/>
          <w:color w:val="333333"/>
        </w:rPr>
        <w:t>s</w:t>
      </w:r>
      <w:r w:rsidR="006F735C">
        <w:rPr>
          <w:rFonts w:ascii="Garamond" w:eastAsia="SimSun" w:hAnsi="Garamond" w:cs="Times"/>
          <w:color w:val="333333"/>
        </w:rPr>
        <w:t>, such as distance to road and population center</w:t>
      </w:r>
      <w:r w:rsidR="00A356A2">
        <w:rPr>
          <w:rFonts w:ascii="Garamond" w:eastAsia="SimSun" w:hAnsi="Garamond" w:cs="Times"/>
          <w:color w:val="333333"/>
        </w:rPr>
        <w:t>,</w:t>
      </w:r>
      <w:r w:rsidR="006F735C">
        <w:rPr>
          <w:rFonts w:ascii="Garamond" w:eastAsia="SimSun" w:hAnsi="Garamond" w:cs="Times"/>
          <w:color w:val="333333"/>
        </w:rPr>
        <w:t xml:space="preserve"> also explain more variations than the others. Weather variables, particularly drought-related (maximum days without rain, and first day of rain) and flood-related (precipitation in flood-prone regions) matters for the prediction. Market variables (Bean/maize prices and nuts market thinness) are more </w:t>
      </w:r>
      <w:r w:rsidR="00A356A2">
        <w:rPr>
          <w:rFonts w:ascii="Garamond" w:eastAsia="SimSun" w:hAnsi="Garamond" w:cs="Times"/>
          <w:color w:val="333333"/>
        </w:rPr>
        <w:t>critical</w:t>
      </w:r>
      <w:r w:rsidR="006F735C">
        <w:rPr>
          <w:rFonts w:ascii="Garamond" w:eastAsia="SimSun" w:hAnsi="Garamond" w:cs="Times"/>
          <w:color w:val="333333"/>
        </w:rPr>
        <w:t xml:space="preserve"> in the oversample training set than the original dataset. This</w:t>
      </w:r>
      <w:r w:rsidR="00A356A2">
        <w:rPr>
          <w:rFonts w:ascii="Garamond" w:eastAsia="SimSun" w:hAnsi="Garamond" w:cs="Times"/>
          <w:color w:val="333333"/>
        </w:rPr>
        <w:t xml:space="preserve"> result</w:t>
      </w:r>
      <w:r w:rsidR="006F735C">
        <w:rPr>
          <w:rFonts w:ascii="Garamond" w:eastAsia="SimSun" w:hAnsi="Garamond" w:cs="Times"/>
          <w:color w:val="333333"/>
        </w:rPr>
        <w:t xml:space="preserve"> suggest</w:t>
      </w:r>
      <w:r w:rsidR="00A356A2">
        <w:rPr>
          <w:rFonts w:ascii="Garamond" w:eastAsia="SimSun" w:hAnsi="Garamond" w:cs="Times"/>
          <w:color w:val="333333"/>
        </w:rPr>
        <w:t>s</w:t>
      </w:r>
      <w:r w:rsidR="006F735C">
        <w:rPr>
          <w:rFonts w:ascii="Garamond" w:eastAsia="SimSun" w:hAnsi="Garamond" w:cs="Times"/>
          <w:color w:val="333333"/>
        </w:rPr>
        <w:t xml:space="preserve"> the ability of market prices to better capture characteristic</w:t>
      </w:r>
      <w:r w:rsidR="00A356A2">
        <w:rPr>
          <w:rFonts w:ascii="Garamond" w:eastAsia="SimSun" w:hAnsi="Garamond" w:cs="Times"/>
          <w:color w:val="333333"/>
        </w:rPr>
        <w:t>s</w:t>
      </w:r>
      <w:r w:rsidR="006F735C">
        <w:rPr>
          <w:rFonts w:ascii="Garamond" w:eastAsia="SimSun" w:hAnsi="Garamond" w:cs="Times"/>
          <w:color w:val="333333"/>
        </w:rPr>
        <w:t xml:space="preserve"> leading to food insecurity. </w:t>
      </w:r>
    </w:p>
    <w:p w14:paraId="3B7FC410" w14:textId="77777777" w:rsidR="00827B10" w:rsidRPr="009A2EB0" w:rsidRDefault="00827B10" w:rsidP="009A2EB0">
      <w:pPr>
        <w:spacing w:line="480" w:lineRule="auto"/>
        <w:rPr>
          <w:rFonts w:ascii="Garamond" w:eastAsia="SimSun" w:hAnsi="Garamond" w:cs="Times"/>
          <w:color w:val="333333"/>
        </w:rPr>
      </w:pPr>
    </w:p>
    <w:p w14:paraId="25BCAD7D" w14:textId="2E4FE1CB"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r w:rsidR="00841BC3">
        <w:rPr>
          <w:rFonts w:ascii="Garamond" w:eastAsia="SimSun" w:hAnsi="Garamond" w:cs="Times"/>
          <w:b/>
          <w:i/>
          <w:color w:val="333333"/>
        </w:rPr>
        <w:t>(TBD)</w:t>
      </w:r>
    </w:p>
    <w:p w14:paraId="0405A200" w14:textId="77777777" w:rsidR="00586EEA" w:rsidRPr="00C74118" w:rsidRDefault="00586EEA" w:rsidP="00586EEA">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Regional error analysis </w:t>
      </w:r>
    </w:p>
    <w:p w14:paraId="65D052CE" w14:textId="77777777" w:rsidR="00586EEA" w:rsidRDefault="00586EEA" w:rsidP="00586EEA">
      <w:pPr>
        <w:pStyle w:val="ListParagraph"/>
        <w:spacing w:line="480" w:lineRule="auto"/>
        <w:ind w:left="1440"/>
        <w:rPr>
          <w:rFonts w:ascii="Garamond" w:eastAsia="SimSun" w:hAnsi="Garamond" w:cs="Times"/>
          <w:color w:val="333333"/>
        </w:rPr>
      </w:pPr>
    </w:p>
    <w:p w14:paraId="0A359AE8" w14:textId="15EDFB59" w:rsidR="00041FEE"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Urban vs</w:t>
      </w:r>
      <w:r w:rsidR="0075490E">
        <w:rPr>
          <w:rFonts w:ascii="Garamond" w:eastAsia="SimSun" w:hAnsi="Garamond" w:cs="Times"/>
          <w:color w:val="333333"/>
        </w:rPr>
        <w:t>.</w:t>
      </w:r>
      <w:r>
        <w:rPr>
          <w:rFonts w:ascii="Garamond" w:eastAsia="SimSun" w:hAnsi="Garamond" w:cs="Times"/>
          <w:color w:val="333333"/>
        </w:rPr>
        <w:t xml:space="preserve"> rural </w:t>
      </w:r>
    </w:p>
    <w:p w14:paraId="2BA82ED4" w14:textId="77777777" w:rsidR="00586EEA" w:rsidRDefault="00586EEA" w:rsidP="00586EEA">
      <w:pPr>
        <w:pStyle w:val="ListParagraph"/>
        <w:spacing w:line="480" w:lineRule="auto"/>
        <w:ind w:left="1440"/>
        <w:rPr>
          <w:rFonts w:ascii="Garamond" w:eastAsia="SimSun" w:hAnsi="Garamond" w:cs="Times"/>
          <w:color w:val="333333"/>
        </w:rPr>
      </w:pPr>
    </w:p>
    <w:p w14:paraId="5CECF688" w14:textId="2E97D74E" w:rsidR="00F0390D" w:rsidRDefault="00F0390D"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food security measure </w:t>
      </w:r>
    </w:p>
    <w:p w14:paraId="5EE85367" w14:textId="5B779723" w:rsidR="00041FEE" w:rsidRPr="009934B4" w:rsidRDefault="00041FEE" w:rsidP="009934B4">
      <w:pPr>
        <w:spacing w:line="480" w:lineRule="auto"/>
        <w:ind w:left="1080"/>
        <w:rPr>
          <w:rFonts w:ascii="Garamond" w:eastAsia="SimSun" w:hAnsi="Garamond" w:cs="Times"/>
          <w:color w:val="333333"/>
        </w:rPr>
      </w:pPr>
    </w:p>
    <w:p w14:paraId="4D2529AD" w14:textId="77777777" w:rsidR="00041FEE" w:rsidRPr="00041FEE" w:rsidRDefault="00041FEE" w:rsidP="00041FEE">
      <w:pPr>
        <w:rPr>
          <w:rFonts w:ascii="Garamond" w:eastAsia="SimSun" w:hAnsi="Garamond" w:cs="Times"/>
          <w:b/>
          <w:bCs/>
          <w:color w:val="333333"/>
        </w:rPr>
      </w:pPr>
    </w:p>
    <w:p w14:paraId="5EB03D7F" w14:textId="4D0A30A3" w:rsidR="004C15FE" w:rsidRDefault="004C15FE">
      <w:pPr>
        <w:rPr>
          <w:rFonts w:ascii="Garamond" w:eastAsia="SimSun" w:hAnsi="Garamond" w:cs="Times"/>
          <w:b/>
          <w:bCs/>
          <w:color w:val="333333"/>
        </w:rPr>
      </w:pPr>
    </w:p>
    <w:p w14:paraId="1AF8A8AC" w14:textId="28DD86EE" w:rsidR="00586EEA" w:rsidRDefault="00586EEA">
      <w:pPr>
        <w:rPr>
          <w:rFonts w:ascii="Garamond" w:eastAsia="SimSun" w:hAnsi="Garamond" w:cs="Times"/>
          <w:b/>
          <w:bCs/>
          <w:color w:val="333333"/>
        </w:rPr>
      </w:pPr>
    </w:p>
    <w:p w14:paraId="558E2B1B" w14:textId="77777777" w:rsidR="00586EEA" w:rsidRDefault="00586EEA">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54CCB767" w14:textId="5CBD9A29" w:rsidR="00A3784F" w:rsidRDefault="00A47AEC" w:rsidP="00FF2837">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70CFECD6" w14:textId="77777777" w:rsidR="00A3784F" w:rsidRDefault="00A3784F">
      <w:pPr>
        <w:rPr>
          <w:rFonts w:ascii="Garamond" w:eastAsia="SimSun" w:hAnsi="Garamond" w:cs="Times"/>
          <w:color w:val="333333"/>
        </w:rPr>
      </w:pPr>
      <w:r>
        <w:rPr>
          <w:rFonts w:ascii="Garamond" w:eastAsia="SimSun" w:hAnsi="Garamond" w:cs="Times"/>
          <w:color w:val="333333"/>
        </w:rPr>
        <w:br w:type="page"/>
      </w:r>
    </w:p>
    <w:p w14:paraId="37580914" w14:textId="0231AF34" w:rsidR="001962FA" w:rsidRDefault="001962FA">
      <w:pPr>
        <w:rPr>
          <w:rFonts w:ascii="Garamond" w:eastAsia="SimSun" w:hAnsi="Garamond" w:cs="Times"/>
          <w:b/>
          <w:bCs/>
          <w:color w:val="333333"/>
        </w:rPr>
      </w:pPr>
    </w:p>
    <w:p w14:paraId="5117F164" w14:textId="77777777" w:rsidR="001962FA" w:rsidRDefault="001962FA" w:rsidP="001962FA">
      <w:pPr>
        <w:jc w:val="center"/>
        <w:rPr>
          <w:rFonts w:ascii="Garamond" w:eastAsia="SimSun" w:hAnsi="Garamond" w:cs="Times"/>
          <w:b/>
          <w:bCs/>
          <w:color w:val="333333"/>
        </w:rPr>
      </w:pPr>
      <w:r w:rsidRPr="00DD60BB">
        <w:rPr>
          <w:rFonts w:ascii="Garamond" w:eastAsia="SimSun" w:hAnsi="Garamond" w:cs="Times"/>
          <w:b/>
          <w:bCs/>
          <w:noProof/>
          <w:color w:val="333333"/>
          <w:lang w:eastAsia="en-US"/>
        </w:rPr>
        <w:drawing>
          <wp:inline distT="0" distB="0" distL="0" distR="0" wp14:anchorId="6ED16099" wp14:editId="2C52FFAC">
            <wp:extent cx="3504579" cy="4956313"/>
            <wp:effectExtent l="0" t="0" r="635"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8"/>
                    <a:srcRect l="24523" t="14758" r="33152" b="11950"/>
                    <a:stretch/>
                  </pic:blipFill>
                  <pic:spPr>
                    <a:xfrm>
                      <a:off x="0" y="0"/>
                      <a:ext cx="3505704" cy="4957904"/>
                    </a:xfrm>
                    <a:prstGeom prst="rect">
                      <a:avLst/>
                    </a:prstGeom>
                  </pic:spPr>
                </pic:pic>
              </a:graphicData>
            </a:graphic>
          </wp:inline>
        </w:drawing>
      </w:r>
    </w:p>
    <w:p w14:paraId="1E94621F" w14:textId="77777777" w:rsidR="001962FA" w:rsidRDefault="001962FA" w:rsidP="001962FA">
      <w:pPr>
        <w:rPr>
          <w:rFonts w:ascii="Garamond" w:eastAsia="SimSun" w:hAnsi="Garamond" w:cs="Times"/>
          <w:b/>
          <w:bCs/>
          <w:color w:val="333333"/>
        </w:rPr>
      </w:pPr>
    </w:p>
    <w:p w14:paraId="3D84FC1B" w14:textId="77777777" w:rsidR="001962FA" w:rsidRDefault="001962FA" w:rsidP="001962FA">
      <w:pPr>
        <w:rPr>
          <w:rFonts w:ascii="Garamond" w:eastAsia="SimSun" w:hAnsi="Garamond" w:cs="Times"/>
          <w:b/>
          <w:bCs/>
          <w:color w:val="333333"/>
        </w:rPr>
      </w:pPr>
    </w:p>
    <w:p w14:paraId="0DA1C18A" w14:textId="77777777" w:rsidR="00FA7A2B" w:rsidRDefault="001962FA" w:rsidP="00F86EBF">
      <w:pPr>
        <w:jc w:val="center"/>
        <w:rPr>
          <w:rFonts w:ascii="Garamond" w:eastAsia="SimSun" w:hAnsi="Garamond" w:cs="Times"/>
          <w:b/>
          <w:bCs/>
          <w:color w:val="333333"/>
        </w:rPr>
      </w:pPr>
      <w:r>
        <w:rPr>
          <w:rFonts w:ascii="Garamond" w:eastAsia="SimSun" w:hAnsi="Garamond" w:cs="Times"/>
          <w:b/>
          <w:bCs/>
          <w:color w:val="333333"/>
        </w:rPr>
        <w:t>Fig. 1 Map of FCS</w:t>
      </w:r>
      <w:r w:rsidR="00D61941">
        <w:rPr>
          <w:rFonts w:ascii="Garamond" w:eastAsia="SimSun" w:hAnsi="Garamond" w:cs="Times"/>
          <w:b/>
          <w:bCs/>
          <w:color w:val="333333"/>
        </w:rPr>
        <w:t xml:space="preserve"> in 201</w:t>
      </w:r>
      <w:r w:rsidR="00F86EBF">
        <w:rPr>
          <w:rFonts w:ascii="Garamond" w:eastAsia="SimSun" w:hAnsi="Garamond" w:cs="Times"/>
          <w:b/>
          <w:bCs/>
          <w:color w:val="333333"/>
        </w:rPr>
        <w:t>0</w:t>
      </w:r>
    </w:p>
    <w:p w14:paraId="40243B9E" w14:textId="77777777" w:rsidR="00F86EBF" w:rsidRDefault="00F86EBF" w:rsidP="00F86EBF">
      <w:pPr>
        <w:jc w:val="center"/>
        <w:rPr>
          <w:rFonts w:ascii="Garamond" w:eastAsia="SimSun" w:hAnsi="Garamond" w:cs="Times"/>
          <w:b/>
          <w:bCs/>
          <w:color w:val="333333"/>
        </w:rPr>
      </w:pPr>
    </w:p>
    <w:p w14:paraId="049A1182" w14:textId="77777777" w:rsidR="00F86EBF" w:rsidRDefault="00F86EBF" w:rsidP="00F86EBF">
      <w:pPr>
        <w:jc w:val="center"/>
        <w:rPr>
          <w:rFonts w:ascii="Garamond" w:eastAsia="SimSun" w:hAnsi="Garamond" w:cs="Times"/>
          <w:b/>
          <w:bCs/>
          <w:color w:val="333333"/>
        </w:rPr>
      </w:pPr>
    </w:p>
    <w:p w14:paraId="47815671" w14:textId="77777777" w:rsidR="00F86EBF" w:rsidRDefault="00F86EBF" w:rsidP="00F86EBF">
      <w:pPr>
        <w:jc w:val="center"/>
        <w:rPr>
          <w:rFonts w:ascii="Garamond" w:eastAsia="SimSun" w:hAnsi="Garamond" w:cs="Times"/>
          <w:b/>
          <w:bCs/>
          <w:color w:val="333333"/>
        </w:rPr>
      </w:pPr>
    </w:p>
    <w:p w14:paraId="2B9E6BCB" w14:textId="77777777" w:rsidR="00F86EBF" w:rsidRDefault="00F86EBF" w:rsidP="00F86EBF">
      <w:pPr>
        <w:jc w:val="center"/>
        <w:rPr>
          <w:rFonts w:ascii="Garamond" w:eastAsia="SimSun" w:hAnsi="Garamond" w:cs="Times"/>
          <w:b/>
          <w:bCs/>
          <w:color w:val="333333"/>
        </w:rPr>
      </w:pPr>
    </w:p>
    <w:p w14:paraId="6FD65C06" w14:textId="77777777" w:rsidR="00F86EBF" w:rsidRDefault="00F86EBF" w:rsidP="00F86EBF">
      <w:pPr>
        <w:jc w:val="center"/>
        <w:rPr>
          <w:rFonts w:ascii="Garamond" w:eastAsia="SimSun" w:hAnsi="Garamond" w:cs="Times"/>
          <w:b/>
          <w:bCs/>
          <w:color w:val="333333"/>
        </w:rPr>
      </w:pPr>
    </w:p>
    <w:p w14:paraId="31F6E8D6" w14:textId="77777777" w:rsidR="00F86EBF" w:rsidRDefault="00F86EBF" w:rsidP="00F86EBF">
      <w:pPr>
        <w:jc w:val="center"/>
        <w:rPr>
          <w:rFonts w:ascii="Garamond" w:eastAsia="SimSun" w:hAnsi="Garamond" w:cs="Times"/>
          <w:b/>
          <w:bCs/>
          <w:color w:val="333333"/>
        </w:rPr>
      </w:pPr>
    </w:p>
    <w:p w14:paraId="3F89632D" w14:textId="77777777" w:rsidR="00F86EBF" w:rsidRDefault="00F86EBF" w:rsidP="00F86EBF">
      <w:pPr>
        <w:jc w:val="center"/>
        <w:rPr>
          <w:rFonts w:ascii="Garamond" w:eastAsia="SimSun" w:hAnsi="Garamond" w:cs="Times"/>
          <w:b/>
          <w:bCs/>
          <w:color w:val="333333"/>
        </w:rPr>
      </w:pPr>
    </w:p>
    <w:p w14:paraId="05427270" w14:textId="77777777" w:rsidR="00F86EBF" w:rsidRDefault="00F86EBF" w:rsidP="00F86EBF">
      <w:pPr>
        <w:jc w:val="center"/>
        <w:rPr>
          <w:rFonts w:ascii="Garamond" w:eastAsia="SimSun" w:hAnsi="Garamond" w:cs="Times"/>
          <w:b/>
          <w:bCs/>
          <w:color w:val="333333"/>
        </w:rPr>
      </w:pPr>
    </w:p>
    <w:p w14:paraId="0FBAEB23" w14:textId="77777777" w:rsidR="00F86EBF" w:rsidRDefault="00F86EBF" w:rsidP="00F86EBF">
      <w:pPr>
        <w:jc w:val="center"/>
        <w:rPr>
          <w:rFonts w:ascii="Garamond" w:eastAsia="SimSun" w:hAnsi="Garamond" w:cs="Times"/>
          <w:b/>
          <w:bCs/>
          <w:color w:val="333333"/>
        </w:rPr>
      </w:pPr>
    </w:p>
    <w:p w14:paraId="474287EE" w14:textId="77777777" w:rsidR="00F86EBF" w:rsidRDefault="00F86EBF" w:rsidP="00F86EBF">
      <w:pPr>
        <w:jc w:val="center"/>
        <w:rPr>
          <w:rFonts w:ascii="Garamond" w:eastAsia="SimSun" w:hAnsi="Garamond" w:cs="Times"/>
          <w:b/>
          <w:bCs/>
          <w:color w:val="333333"/>
        </w:rPr>
      </w:pPr>
    </w:p>
    <w:p w14:paraId="7C08CE2E" w14:textId="77777777" w:rsidR="00F86EBF" w:rsidRDefault="00F86EBF" w:rsidP="00F86EBF">
      <w:pPr>
        <w:jc w:val="center"/>
        <w:rPr>
          <w:rFonts w:ascii="Garamond" w:eastAsia="SimSun" w:hAnsi="Garamond" w:cs="Times"/>
          <w:b/>
          <w:bCs/>
          <w:color w:val="333333"/>
        </w:rPr>
      </w:pPr>
    </w:p>
    <w:p w14:paraId="7A66D2FF" w14:textId="77777777" w:rsidR="00F86EBF" w:rsidRDefault="00F86EBF" w:rsidP="00F86EBF">
      <w:pPr>
        <w:jc w:val="center"/>
        <w:rPr>
          <w:rFonts w:ascii="Garamond" w:eastAsia="SimSun" w:hAnsi="Garamond" w:cs="Times"/>
          <w:b/>
          <w:bCs/>
          <w:color w:val="333333"/>
        </w:rPr>
      </w:pPr>
    </w:p>
    <w:p w14:paraId="463AA4C1" w14:textId="77777777" w:rsidR="00F86EBF" w:rsidRDefault="00F86EBF" w:rsidP="00F86EBF">
      <w:pPr>
        <w:jc w:val="center"/>
        <w:rPr>
          <w:rFonts w:ascii="Garamond" w:eastAsia="SimSun" w:hAnsi="Garamond" w:cs="Times"/>
          <w:b/>
          <w:bCs/>
          <w:color w:val="333333"/>
        </w:rPr>
      </w:pPr>
    </w:p>
    <w:p w14:paraId="74EEF783" w14:textId="77777777" w:rsidR="00F86EBF" w:rsidRDefault="00F86EBF" w:rsidP="00F86EBF">
      <w:pPr>
        <w:jc w:val="center"/>
        <w:rPr>
          <w:rFonts w:ascii="Garamond" w:eastAsia="SimSun" w:hAnsi="Garamond" w:cs="Times"/>
          <w:b/>
          <w:bCs/>
          <w:color w:val="333333"/>
        </w:rPr>
      </w:pPr>
    </w:p>
    <w:p w14:paraId="51629AE0" w14:textId="77777777" w:rsidR="00F86EBF" w:rsidRDefault="00F86EBF" w:rsidP="00F86EBF">
      <w:pPr>
        <w:jc w:val="center"/>
        <w:rPr>
          <w:rFonts w:ascii="Garamond" w:eastAsia="SimSun" w:hAnsi="Garamond" w:cs="Times"/>
          <w:b/>
          <w:bCs/>
          <w:color w:val="333333"/>
        </w:rPr>
      </w:pPr>
    </w:p>
    <w:p w14:paraId="79C25830" w14:textId="77777777" w:rsidR="00F86EBF" w:rsidRDefault="00F86EBF" w:rsidP="00F86EBF">
      <w:pPr>
        <w:jc w:val="center"/>
        <w:rPr>
          <w:rFonts w:ascii="Garamond" w:eastAsia="SimSun" w:hAnsi="Garamond" w:cs="Times"/>
          <w:b/>
          <w:bCs/>
          <w:color w:val="333333"/>
        </w:rPr>
      </w:pPr>
    </w:p>
    <w:p w14:paraId="2D75A892" w14:textId="77777777" w:rsidR="00F86EBF" w:rsidRDefault="00F86EBF" w:rsidP="00F86EBF">
      <w:pPr>
        <w:jc w:val="center"/>
        <w:rPr>
          <w:rFonts w:ascii="Garamond" w:eastAsia="SimSun" w:hAnsi="Garamond" w:cs="Times"/>
          <w:b/>
          <w:bCs/>
          <w:color w:val="333333"/>
        </w:rPr>
      </w:pPr>
    </w:p>
    <w:p w14:paraId="02783E71" w14:textId="77777777" w:rsidR="00F86EBF" w:rsidRDefault="00F86EBF" w:rsidP="00F86EBF">
      <w:pPr>
        <w:jc w:val="center"/>
        <w:rPr>
          <w:rFonts w:ascii="Garamond" w:eastAsia="SimSun" w:hAnsi="Garamond" w:cs="Times"/>
          <w:b/>
          <w:bCs/>
          <w:color w:val="333333"/>
        </w:rPr>
      </w:pPr>
    </w:p>
    <w:p w14:paraId="55A6579E" w14:textId="77777777" w:rsidR="00F86EBF" w:rsidRDefault="00F86EBF" w:rsidP="00F86EBF">
      <w:pPr>
        <w:jc w:val="center"/>
        <w:rPr>
          <w:rFonts w:ascii="Garamond" w:eastAsia="SimSun" w:hAnsi="Garamond" w:cs="Times"/>
          <w:b/>
          <w:bCs/>
          <w:color w:val="333333"/>
        </w:rPr>
      </w:pPr>
    </w:p>
    <w:p w14:paraId="5CA17428" w14:textId="77777777" w:rsidR="00F86EBF" w:rsidRDefault="00F86EBF" w:rsidP="00F86EBF">
      <w:pPr>
        <w:jc w:val="center"/>
        <w:rPr>
          <w:rFonts w:ascii="Garamond" w:eastAsia="SimSun" w:hAnsi="Garamond" w:cs="Times"/>
          <w:b/>
          <w:bCs/>
          <w:color w:val="333333"/>
        </w:rPr>
      </w:pPr>
    </w:p>
    <w:p w14:paraId="366B9A2F" w14:textId="77777777" w:rsidR="00F86EBF" w:rsidRDefault="00F86EBF" w:rsidP="00F86EBF">
      <w:pPr>
        <w:jc w:val="center"/>
        <w:rPr>
          <w:rFonts w:ascii="Garamond" w:eastAsia="SimSun" w:hAnsi="Garamond" w:cs="Times"/>
          <w:b/>
          <w:bCs/>
          <w:color w:val="333333"/>
        </w:rPr>
      </w:pPr>
    </w:p>
    <w:p w14:paraId="765E6174" w14:textId="77777777" w:rsidR="00F86EBF" w:rsidRDefault="00F86EBF" w:rsidP="00F86EBF">
      <w:pPr>
        <w:jc w:val="center"/>
        <w:rPr>
          <w:rFonts w:ascii="Garamond" w:eastAsia="SimSun" w:hAnsi="Garamond" w:cs="Times"/>
          <w:b/>
          <w:bCs/>
          <w:color w:val="333333"/>
        </w:rPr>
      </w:pPr>
    </w:p>
    <w:p w14:paraId="724A5D07" w14:textId="17CE230E" w:rsidR="00F86EBF" w:rsidRDefault="00F86EBF" w:rsidP="00F86EBF">
      <w:pPr>
        <w:jc w:val="center"/>
        <w:rPr>
          <w:rFonts w:ascii="Garamond" w:eastAsia="SimSun" w:hAnsi="Garamond" w:cs="Times"/>
          <w:b/>
          <w:bCs/>
          <w:color w:val="333333"/>
        </w:rPr>
      </w:pPr>
    </w:p>
    <w:p w14:paraId="7DDAA34C" w14:textId="5A239338" w:rsidR="00F86EBF" w:rsidRDefault="00EA12A5" w:rsidP="00F86EBF">
      <w:pPr>
        <w:rPr>
          <w:rFonts w:ascii="Garamond" w:eastAsia="SimSun" w:hAnsi="Garamond" w:cs="Times"/>
          <w:b/>
          <w:bCs/>
          <w:color w:val="333333"/>
        </w:rPr>
      </w:pPr>
      <w:r w:rsidRPr="00734C5E">
        <w:rPr>
          <w:rFonts w:ascii="Garamond" w:eastAsia="SimSun" w:hAnsi="Garamond" w:cs="Times"/>
          <w:b/>
          <w:bCs/>
          <w:noProof/>
          <w:color w:val="333333"/>
          <w:lang w:eastAsia="en-US"/>
        </w:rPr>
        <w:drawing>
          <wp:anchor distT="0" distB="0" distL="114300" distR="114300" simplePos="0" relativeHeight="251669504" behindDoc="1" locked="0" layoutInCell="1" allowOverlap="1" wp14:anchorId="6CCDD8F9" wp14:editId="596BA4C4">
            <wp:simplePos x="0" y="0"/>
            <wp:positionH relativeFrom="column">
              <wp:posOffset>702310</wp:posOffset>
            </wp:positionH>
            <wp:positionV relativeFrom="paragraph">
              <wp:posOffset>135890</wp:posOffset>
            </wp:positionV>
            <wp:extent cx="5872480" cy="61290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72480" cy="6129020"/>
                    </a:xfrm>
                    <a:prstGeom prst="rect">
                      <a:avLst/>
                    </a:prstGeom>
                  </pic:spPr>
                </pic:pic>
              </a:graphicData>
            </a:graphic>
            <wp14:sizeRelH relativeFrom="page">
              <wp14:pctWidth>0</wp14:pctWidth>
            </wp14:sizeRelH>
            <wp14:sizeRelV relativeFrom="page">
              <wp14:pctHeight>0</wp14:pctHeight>
            </wp14:sizeRelV>
          </wp:anchor>
        </w:drawing>
      </w:r>
    </w:p>
    <w:p w14:paraId="665C961B" w14:textId="77777777" w:rsidR="00F86EBF" w:rsidRDefault="00F86EBF" w:rsidP="00F86EBF">
      <w:pPr>
        <w:rPr>
          <w:rFonts w:ascii="Garamond" w:eastAsia="SimSun" w:hAnsi="Garamond" w:cs="Times"/>
          <w:b/>
          <w:bCs/>
          <w:color w:val="333333"/>
        </w:rPr>
      </w:pPr>
    </w:p>
    <w:p w14:paraId="17FE2EBA" w14:textId="77777777" w:rsidR="00F86EBF" w:rsidRDefault="00F86EBF" w:rsidP="00F86EBF">
      <w:pPr>
        <w:rPr>
          <w:rFonts w:ascii="Garamond" w:eastAsia="SimSun" w:hAnsi="Garamond" w:cs="Times"/>
          <w:b/>
          <w:bCs/>
          <w:color w:val="333333"/>
        </w:rPr>
      </w:pPr>
    </w:p>
    <w:p w14:paraId="50317701" w14:textId="77777777" w:rsidR="00F86EBF" w:rsidRDefault="00F86EBF" w:rsidP="00F86EBF">
      <w:pPr>
        <w:rPr>
          <w:rFonts w:ascii="Garamond" w:eastAsia="SimSun" w:hAnsi="Garamond" w:cs="Times"/>
          <w:b/>
          <w:bCs/>
          <w:color w:val="333333"/>
        </w:rPr>
      </w:pPr>
    </w:p>
    <w:p w14:paraId="217C2BB2" w14:textId="77777777" w:rsidR="00F86EBF" w:rsidRDefault="00F86EBF" w:rsidP="00F86EBF">
      <w:pPr>
        <w:rPr>
          <w:rFonts w:ascii="Garamond" w:eastAsia="SimSun" w:hAnsi="Garamond" w:cs="Times"/>
          <w:b/>
          <w:bCs/>
          <w:color w:val="333333"/>
        </w:rPr>
      </w:pPr>
    </w:p>
    <w:p w14:paraId="5C69B369" w14:textId="77777777" w:rsidR="00F86EBF" w:rsidRDefault="00F86EBF" w:rsidP="00F86EBF">
      <w:pPr>
        <w:rPr>
          <w:rFonts w:ascii="Garamond" w:eastAsia="SimSun" w:hAnsi="Garamond" w:cs="Times"/>
          <w:b/>
          <w:bCs/>
          <w:color w:val="333333"/>
        </w:rPr>
      </w:pPr>
    </w:p>
    <w:p w14:paraId="5C01B13D" w14:textId="77777777" w:rsidR="00F86EBF" w:rsidRDefault="00F86EBF" w:rsidP="00F86EBF">
      <w:pPr>
        <w:rPr>
          <w:rFonts w:ascii="Garamond" w:eastAsia="SimSun" w:hAnsi="Garamond" w:cs="Times"/>
          <w:b/>
          <w:bCs/>
          <w:color w:val="333333"/>
        </w:rPr>
      </w:pPr>
    </w:p>
    <w:p w14:paraId="428567C0" w14:textId="77777777" w:rsidR="00F86EBF" w:rsidRDefault="00F86EBF" w:rsidP="00F86EBF">
      <w:pPr>
        <w:rPr>
          <w:rFonts w:ascii="Garamond" w:eastAsia="SimSun" w:hAnsi="Garamond" w:cs="Times"/>
          <w:b/>
          <w:bCs/>
          <w:color w:val="333333"/>
        </w:rPr>
      </w:pPr>
    </w:p>
    <w:p w14:paraId="35355098" w14:textId="77777777" w:rsidR="00F86EBF" w:rsidRDefault="00F86EBF" w:rsidP="00F86EBF">
      <w:pPr>
        <w:rPr>
          <w:rFonts w:ascii="Garamond" w:eastAsia="SimSun" w:hAnsi="Garamond" w:cs="Times"/>
          <w:b/>
          <w:bCs/>
          <w:color w:val="333333"/>
        </w:rPr>
      </w:pPr>
    </w:p>
    <w:p w14:paraId="0FCA6C8D" w14:textId="77777777" w:rsidR="00F86EBF" w:rsidRDefault="00F86EBF" w:rsidP="00F86EBF">
      <w:pPr>
        <w:rPr>
          <w:rFonts w:ascii="Garamond" w:eastAsia="SimSun" w:hAnsi="Garamond" w:cs="Times"/>
          <w:b/>
          <w:bCs/>
          <w:color w:val="333333"/>
        </w:rPr>
      </w:pPr>
    </w:p>
    <w:p w14:paraId="6AC1F019" w14:textId="77777777" w:rsidR="00F86EBF" w:rsidRDefault="00F86EBF" w:rsidP="00F86EBF">
      <w:pPr>
        <w:rPr>
          <w:rFonts w:ascii="Garamond" w:eastAsia="SimSun" w:hAnsi="Garamond" w:cs="Times"/>
          <w:b/>
          <w:bCs/>
          <w:color w:val="333333"/>
        </w:rPr>
      </w:pPr>
    </w:p>
    <w:p w14:paraId="7A9E107A" w14:textId="77777777" w:rsidR="00F86EBF" w:rsidRDefault="00F86EBF" w:rsidP="00F86EBF">
      <w:pPr>
        <w:rPr>
          <w:rFonts w:ascii="Garamond" w:eastAsia="SimSun" w:hAnsi="Garamond" w:cs="Times"/>
          <w:b/>
          <w:bCs/>
          <w:color w:val="333333"/>
        </w:rPr>
      </w:pPr>
    </w:p>
    <w:p w14:paraId="001BD565" w14:textId="77777777" w:rsidR="00F86EBF" w:rsidRDefault="00F86EBF" w:rsidP="00F86EBF">
      <w:pPr>
        <w:rPr>
          <w:rFonts w:ascii="Garamond" w:eastAsia="SimSun" w:hAnsi="Garamond" w:cs="Times"/>
          <w:b/>
          <w:bCs/>
          <w:color w:val="333333"/>
        </w:rPr>
      </w:pPr>
    </w:p>
    <w:p w14:paraId="2528C61D" w14:textId="77777777" w:rsidR="00F86EBF" w:rsidRDefault="00F86EBF" w:rsidP="00F86EBF">
      <w:pPr>
        <w:rPr>
          <w:rFonts w:ascii="Garamond" w:eastAsia="SimSun" w:hAnsi="Garamond" w:cs="Times"/>
          <w:b/>
          <w:bCs/>
          <w:color w:val="333333"/>
        </w:rPr>
      </w:pPr>
    </w:p>
    <w:p w14:paraId="7ACD6486" w14:textId="77777777" w:rsidR="00F86EBF" w:rsidRDefault="00F86EBF" w:rsidP="00F86EBF">
      <w:pPr>
        <w:rPr>
          <w:rFonts w:ascii="Garamond" w:eastAsia="SimSun" w:hAnsi="Garamond" w:cs="Times"/>
          <w:b/>
          <w:bCs/>
          <w:color w:val="333333"/>
        </w:rPr>
      </w:pPr>
    </w:p>
    <w:p w14:paraId="0859A267" w14:textId="77777777" w:rsidR="00F86EBF" w:rsidRDefault="00F86EBF" w:rsidP="00F86EBF">
      <w:pPr>
        <w:rPr>
          <w:rFonts w:ascii="Garamond" w:eastAsia="SimSun" w:hAnsi="Garamond" w:cs="Times"/>
          <w:b/>
          <w:bCs/>
          <w:color w:val="333333"/>
        </w:rPr>
      </w:pPr>
    </w:p>
    <w:p w14:paraId="3ABB4B5F" w14:textId="77777777" w:rsidR="00F86EBF" w:rsidRDefault="00F86EBF" w:rsidP="00F86EBF">
      <w:pPr>
        <w:rPr>
          <w:rFonts w:ascii="Garamond" w:eastAsia="SimSun" w:hAnsi="Garamond" w:cs="Times"/>
          <w:b/>
          <w:bCs/>
          <w:color w:val="333333"/>
        </w:rPr>
      </w:pPr>
    </w:p>
    <w:p w14:paraId="5226696B" w14:textId="77777777" w:rsidR="00F86EBF" w:rsidRDefault="00F86EBF" w:rsidP="00F86EBF">
      <w:pPr>
        <w:rPr>
          <w:rFonts w:ascii="Garamond" w:eastAsia="SimSun" w:hAnsi="Garamond" w:cs="Times"/>
          <w:b/>
          <w:bCs/>
          <w:color w:val="333333"/>
        </w:rPr>
      </w:pPr>
    </w:p>
    <w:p w14:paraId="71249FAF" w14:textId="77777777" w:rsidR="00F86EBF" w:rsidRDefault="00F86EBF" w:rsidP="00F86EBF">
      <w:pPr>
        <w:rPr>
          <w:rFonts w:ascii="Garamond" w:eastAsia="SimSun" w:hAnsi="Garamond" w:cs="Times"/>
          <w:b/>
          <w:bCs/>
          <w:color w:val="333333"/>
        </w:rPr>
      </w:pPr>
    </w:p>
    <w:p w14:paraId="47A01719" w14:textId="77777777" w:rsidR="00F86EBF" w:rsidRDefault="00F86EBF" w:rsidP="00F86EBF">
      <w:pPr>
        <w:rPr>
          <w:rFonts w:ascii="Garamond" w:eastAsia="SimSun" w:hAnsi="Garamond" w:cs="Times"/>
          <w:b/>
          <w:bCs/>
          <w:color w:val="333333"/>
        </w:rPr>
      </w:pPr>
    </w:p>
    <w:p w14:paraId="7B387024" w14:textId="77777777" w:rsidR="00F86EBF" w:rsidRDefault="00F86EBF" w:rsidP="00F86EBF">
      <w:pPr>
        <w:rPr>
          <w:rFonts w:ascii="Garamond" w:eastAsia="SimSun" w:hAnsi="Garamond" w:cs="Times"/>
          <w:b/>
          <w:bCs/>
          <w:color w:val="333333"/>
        </w:rPr>
      </w:pPr>
    </w:p>
    <w:p w14:paraId="221E0703" w14:textId="77777777" w:rsidR="00F86EBF" w:rsidRDefault="00F86EBF" w:rsidP="00F86EBF">
      <w:pPr>
        <w:rPr>
          <w:rFonts w:ascii="Garamond" w:eastAsia="SimSun" w:hAnsi="Garamond" w:cs="Times"/>
          <w:b/>
          <w:bCs/>
          <w:color w:val="333333"/>
        </w:rPr>
      </w:pPr>
    </w:p>
    <w:p w14:paraId="11CFE7E4" w14:textId="77777777" w:rsidR="00F86EBF" w:rsidRDefault="00F86EBF" w:rsidP="00F86EBF">
      <w:pPr>
        <w:rPr>
          <w:rFonts w:ascii="Garamond" w:eastAsia="SimSun" w:hAnsi="Garamond" w:cs="Times"/>
          <w:b/>
          <w:bCs/>
          <w:color w:val="333333"/>
        </w:rPr>
      </w:pPr>
    </w:p>
    <w:p w14:paraId="45A926AD" w14:textId="77777777" w:rsidR="00F86EBF" w:rsidRDefault="00F86EBF" w:rsidP="00F86EBF">
      <w:pPr>
        <w:rPr>
          <w:rFonts w:ascii="Garamond" w:eastAsia="SimSun" w:hAnsi="Garamond" w:cs="Times"/>
          <w:b/>
          <w:bCs/>
          <w:color w:val="333333"/>
        </w:rPr>
      </w:pPr>
    </w:p>
    <w:p w14:paraId="27416CD1" w14:textId="77777777" w:rsidR="00F86EBF" w:rsidRDefault="00F86EBF" w:rsidP="00F86EBF">
      <w:pPr>
        <w:rPr>
          <w:rFonts w:ascii="Garamond" w:eastAsia="SimSun" w:hAnsi="Garamond" w:cs="Times"/>
          <w:b/>
          <w:bCs/>
          <w:color w:val="333333"/>
        </w:rPr>
      </w:pPr>
    </w:p>
    <w:p w14:paraId="39DFF0D4" w14:textId="77777777" w:rsidR="00F86EBF" w:rsidRDefault="00F86EBF" w:rsidP="00F86EBF">
      <w:pPr>
        <w:rPr>
          <w:rFonts w:ascii="Garamond" w:eastAsia="SimSun" w:hAnsi="Garamond" w:cs="Times"/>
          <w:b/>
          <w:bCs/>
          <w:color w:val="333333"/>
        </w:rPr>
      </w:pPr>
    </w:p>
    <w:p w14:paraId="6B59A194" w14:textId="77777777" w:rsidR="00F86EBF" w:rsidRDefault="00F86EBF" w:rsidP="00F86EBF">
      <w:pPr>
        <w:rPr>
          <w:rFonts w:ascii="Garamond" w:eastAsia="SimSun" w:hAnsi="Garamond" w:cs="Times"/>
          <w:b/>
          <w:bCs/>
          <w:color w:val="333333"/>
        </w:rPr>
      </w:pPr>
    </w:p>
    <w:p w14:paraId="41099EB1" w14:textId="77777777" w:rsidR="00F86EBF" w:rsidRDefault="00F86EBF" w:rsidP="00F86EBF">
      <w:pPr>
        <w:rPr>
          <w:rFonts w:ascii="Garamond" w:eastAsia="SimSun" w:hAnsi="Garamond" w:cs="Times"/>
          <w:b/>
          <w:bCs/>
          <w:color w:val="333333"/>
        </w:rPr>
      </w:pPr>
    </w:p>
    <w:p w14:paraId="59B128D5" w14:textId="77777777" w:rsidR="00F86EBF" w:rsidRDefault="00F86EBF" w:rsidP="00F86EBF">
      <w:pPr>
        <w:rPr>
          <w:rFonts w:ascii="Garamond" w:eastAsia="SimSun" w:hAnsi="Garamond" w:cs="Times"/>
          <w:b/>
          <w:bCs/>
          <w:color w:val="333333"/>
        </w:rPr>
      </w:pPr>
    </w:p>
    <w:p w14:paraId="2DFAD1BC" w14:textId="77777777" w:rsidR="00F86EBF" w:rsidRDefault="00F86EBF" w:rsidP="00F86EBF">
      <w:pPr>
        <w:rPr>
          <w:rFonts w:ascii="Garamond" w:eastAsia="SimSun" w:hAnsi="Garamond" w:cs="Times"/>
          <w:b/>
          <w:bCs/>
          <w:color w:val="333333"/>
        </w:rPr>
      </w:pPr>
    </w:p>
    <w:p w14:paraId="40C2C94F" w14:textId="77777777" w:rsidR="00F86EBF" w:rsidRDefault="00F86EBF" w:rsidP="00F86EBF">
      <w:pPr>
        <w:rPr>
          <w:rFonts w:ascii="Garamond" w:eastAsia="SimSun" w:hAnsi="Garamond" w:cs="Times"/>
          <w:b/>
          <w:bCs/>
          <w:color w:val="333333"/>
        </w:rPr>
      </w:pPr>
    </w:p>
    <w:p w14:paraId="38696504" w14:textId="77777777" w:rsidR="00F86EBF" w:rsidRDefault="00F86EBF" w:rsidP="00F86EBF">
      <w:pPr>
        <w:rPr>
          <w:rFonts w:ascii="Garamond" w:eastAsia="SimSun" w:hAnsi="Garamond" w:cs="Times"/>
          <w:b/>
          <w:bCs/>
          <w:color w:val="333333"/>
        </w:rPr>
      </w:pPr>
    </w:p>
    <w:p w14:paraId="186F2D1E" w14:textId="5B207704" w:rsidR="00F86EBF" w:rsidRDefault="00F86EBF" w:rsidP="00F86EBF">
      <w:pPr>
        <w:ind w:firstLine="720"/>
        <w:rPr>
          <w:rFonts w:ascii="Garamond" w:eastAsia="SimSun" w:hAnsi="Garamond" w:cs="Times"/>
          <w:b/>
          <w:bCs/>
          <w:color w:val="333333"/>
        </w:r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Pr>
          <w:rFonts w:ascii="Garamond" w:eastAsia="SimSun" w:hAnsi="Garamond" w:cs="Times"/>
          <w:b/>
          <w:bCs/>
          <w:color w:val="333333"/>
        </w:rPr>
        <w:t>2</w:t>
      </w:r>
      <w:r w:rsidRPr="00160FB5">
        <w:rPr>
          <w:rFonts w:ascii="Garamond" w:eastAsia="SimSun" w:hAnsi="Garamond" w:cs="Times"/>
          <w:b/>
          <w:bCs/>
          <w:color w:val="333333"/>
        </w:rPr>
        <w:t xml:space="preserve">: </w:t>
      </w:r>
      <w:r>
        <w:rPr>
          <w:rFonts w:ascii="Garamond" w:eastAsia="SimSun" w:hAnsi="Garamond" w:cs="Times"/>
          <w:b/>
          <w:bCs/>
          <w:color w:val="333333"/>
        </w:rPr>
        <w:t xml:space="preserve"> ROC curves of </w:t>
      </w:r>
      <w:r w:rsidRPr="00160FB5">
        <w:rPr>
          <w:rFonts w:ascii="Garamond" w:eastAsia="SimSun" w:hAnsi="Garamond" w:cs="Times"/>
          <w:b/>
          <w:bCs/>
          <w:color w:val="333333"/>
        </w:rPr>
        <w:t>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Pr>
          <w:rFonts w:ascii="Garamond" w:eastAsia="SimSun" w:hAnsi="Garamond" w:cs="Times"/>
          <w:b/>
          <w:bCs/>
          <w:color w:val="333333"/>
        </w:rPr>
        <w:t xml:space="preserve"> </w:t>
      </w:r>
      <w:r w:rsidR="00247ED7">
        <w:rPr>
          <w:rFonts w:ascii="Garamond" w:eastAsia="SimSun" w:hAnsi="Garamond" w:cs="Times"/>
          <w:b/>
          <w:bCs/>
          <w:color w:val="333333"/>
        </w:rPr>
        <w:t xml:space="preserve">with </w:t>
      </w:r>
      <w:r>
        <w:rPr>
          <w:rFonts w:ascii="Garamond" w:eastAsia="SimSun" w:hAnsi="Garamond" w:cs="Times"/>
          <w:b/>
          <w:bCs/>
          <w:color w:val="333333"/>
        </w:rPr>
        <w:t>binary cutof</w:t>
      </w:r>
      <w:r w:rsidR="000E254B">
        <w:rPr>
          <w:rFonts w:ascii="Garamond" w:eastAsia="SimSun" w:hAnsi="Garamond" w:cs="Times"/>
          <w:b/>
          <w:bCs/>
          <w:color w:val="333333"/>
        </w:rPr>
        <w:t>f</w:t>
      </w:r>
    </w:p>
    <w:p w14:paraId="75F24B57" w14:textId="6B4151CC" w:rsidR="000E254B" w:rsidRDefault="000E254B" w:rsidP="00F86EBF">
      <w:pPr>
        <w:ind w:firstLine="720"/>
        <w:rPr>
          <w:rFonts w:ascii="Garamond" w:eastAsia="SimSun" w:hAnsi="Garamond" w:cs="Times"/>
          <w:b/>
          <w:bCs/>
          <w:color w:val="333333"/>
        </w:rPr>
      </w:pPr>
    </w:p>
    <w:p w14:paraId="43EBEF6D" w14:textId="4D4D0D3A" w:rsidR="000E254B" w:rsidRDefault="000E254B" w:rsidP="00F86EBF">
      <w:pPr>
        <w:ind w:firstLine="720"/>
        <w:rPr>
          <w:rFonts w:ascii="Garamond" w:eastAsia="SimSun" w:hAnsi="Garamond" w:cs="Times"/>
          <w:b/>
          <w:bCs/>
          <w:color w:val="333333"/>
        </w:rPr>
      </w:pPr>
    </w:p>
    <w:p w14:paraId="200141BD" w14:textId="6B43B711" w:rsidR="000E254B" w:rsidRDefault="000E254B" w:rsidP="00F86EBF">
      <w:pPr>
        <w:ind w:firstLine="720"/>
        <w:rPr>
          <w:rFonts w:ascii="Garamond" w:eastAsia="SimSun" w:hAnsi="Garamond" w:cs="Times"/>
          <w:b/>
          <w:bCs/>
          <w:color w:val="333333"/>
        </w:rPr>
      </w:pPr>
    </w:p>
    <w:p w14:paraId="1FD2E4FD" w14:textId="78A78144" w:rsidR="000E254B" w:rsidRDefault="000E254B" w:rsidP="00F86EBF">
      <w:pPr>
        <w:ind w:firstLine="720"/>
        <w:rPr>
          <w:rFonts w:ascii="Garamond" w:eastAsia="SimSun" w:hAnsi="Garamond" w:cs="Times"/>
          <w:b/>
          <w:bCs/>
          <w:color w:val="333333"/>
        </w:rPr>
      </w:pPr>
    </w:p>
    <w:p w14:paraId="4D171938" w14:textId="0A2F5B94" w:rsidR="000E254B" w:rsidRDefault="000E254B" w:rsidP="00F86EBF">
      <w:pPr>
        <w:ind w:firstLine="720"/>
        <w:rPr>
          <w:rFonts w:ascii="Garamond" w:eastAsia="SimSun" w:hAnsi="Garamond" w:cs="Times"/>
          <w:b/>
          <w:bCs/>
          <w:color w:val="333333"/>
        </w:rPr>
      </w:pPr>
    </w:p>
    <w:p w14:paraId="55D8F543" w14:textId="7F45E387" w:rsidR="000E254B" w:rsidRDefault="000E254B" w:rsidP="00F86EBF">
      <w:pPr>
        <w:ind w:firstLine="720"/>
        <w:rPr>
          <w:rFonts w:ascii="Garamond" w:eastAsia="SimSun" w:hAnsi="Garamond" w:cs="Times"/>
          <w:b/>
          <w:bCs/>
          <w:color w:val="333333"/>
        </w:rPr>
      </w:pPr>
    </w:p>
    <w:p w14:paraId="3736AA3B" w14:textId="472D5A65" w:rsidR="000E254B" w:rsidRDefault="000E254B" w:rsidP="00F86EBF">
      <w:pPr>
        <w:ind w:firstLine="720"/>
        <w:rPr>
          <w:rFonts w:ascii="Garamond" w:eastAsia="SimSun" w:hAnsi="Garamond" w:cs="Times"/>
          <w:b/>
          <w:bCs/>
          <w:color w:val="333333"/>
        </w:rPr>
      </w:pPr>
    </w:p>
    <w:p w14:paraId="31F1C10A" w14:textId="22876923" w:rsidR="000E254B" w:rsidRDefault="000E254B" w:rsidP="00F86EBF">
      <w:pPr>
        <w:ind w:firstLine="720"/>
        <w:rPr>
          <w:rFonts w:ascii="Garamond" w:eastAsia="SimSun" w:hAnsi="Garamond" w:cs="Times"/>
          <w:b/>
          <w:bCs/>
          <w:color w:val="333333"/>
        </w:rPr>
      </w:pPr>
    </w:p>
    <w:p w14:paraId="3FD928A6" w14:textId="08F94658" w:rsidR="000E254B" w:rsidRDefault="000E254B" w:rsidP="00F86EBF">
      <w:pPr>
        <w:ind w:firstLine="720"/>
        <w:rPr>
          <w:rFonts w:ascii="Garamond" w:eastAsia="SimSun" w:hAnsi="Garamond" w:cs="Times"/>
          <w:b/>
          <w:bCs/>
          <w:color w:val="333333"/>
        </w:rPr>
      </w:pPr>
    </w:p>
    <w:p w14:paraId="5E0C4FDF" w14:textId="1960F6CE" w:rsidR="000E254B" w:rsidRDefault="000E254B" w:rsidP="00F86EBF">
      <w:pPr>
        <w:ind w:firstLine="720"/>
        <w:rPr>
          <w:rFonts w:ascii="Garamond" w:eastAsia="SimSun" w:hAnsi="Garamond" w:cs="Times"/>
          <w:b/>
          <w:bCs/>
          <w:color w:val="333333"/>
        </w:rPr>
      </w:pPr>
    </w:p>
    <w:p w14:paraId="37E8F9AE" w14:textId="7FBF4E91" w:rsidR="000E254B" w:rsidRDefault="000E254B" w:rsidP="00F86EBF">
      <w:pPr>
        <w:ind w:firstLine="720"/>
        <w:rPr>
          <w:rFonts w:ascii="Garamond" w:eastAsia="SimSun" w:hAnsi="Garamond" w:cs="Times"/>
          <w:b/>
          <w:bCs/>
          <w:color w:val="333333"/>
        </w:rPr>
      </w:pPr>
    </w:p>
    <w:p w14:paraId="69360004" w14:textId="57AB96A8" w:rsidR="000E254B" w:rsidRDefault="000E254B" w:rsidP="00F86EBF">
      <w:pPr>
        <w:ind w:firstLine="720"/>
        <w:rPr>
          <w:rFonts w:ascii="Garamond" w:eastAsia="SimSun" w:hAnsi="Garamond" w:cs="Times"/>
          <w:b/>
          <w:bCs/>
          <w:color w:val="333333"/>
        </w:rPr>
      </w:pPr>
    </w:p>
    <w:p w14:paraId="079F5282" w14:textId="062CEBF8" w:rsidR="000E254B" w:rsidRDefault="000E254B" w:rsidP="00F86EBF">
      <w:pPr>
        <w:ind w:firstLine="720"/>
        <w:rPr>
          <w:rFonts w:ascii="Garamond" w:eastAsia="SimSun" w:hAnsi="Garamond" w:cs="Times"/>
          <w:b/>
          <w:bCs/>
          <w:color w:val="333333"/>
        </w:rPr>
      </w:pPr>
    </w:p>
    <w:p w14:paraId="0465390D" w14:textId="3A4A64CA" w:rsidR="000E254B" w:rsidRDefault="000E254B" w:rsidP="00F86EBF">
      <w:pPr>
        <w:ind w:firstLine="720"/>
        <w:rPr>
          <w:rFonts w:ascii="Garamond" w:eastAsia="SimSun" w:hAnsi="Garamond" w:cs="Times"/>
          <w:b/>
          <w:bCs/>
          <w:color w:val="333333"/>
        </w:rPr>
      </w:pPr>
    </w:p>
    <w:p w14:paraId="2CF0AA28" w14:textId="004AE4FB" w:rsidR="0010289F" w:rsidRDefault="0010289F" w:rsidP="0010289F">
      <w:pPr>
        <w:rPr>
          <w:rFonts w:ascii="Garamond" w:eastAsia="SimSun" w:hAnsi="Garamond" w:cs="Times"/>
          <w:b/>
          <w:bCs/>
          <w:color w:val="333333"/>
        </w:rPr>
      </w:pPr>
      <w:bookmarkStart w:id="3" w:name="_Hlk18128904"/>
      <w:r w:rsidRPr="00160FB5">
        <w:rPr>
          <w:rFonts w:ascii="Garamond" w:eastAsia="SimSun" w:hAnsi="Garamond" w:cs="Times"/>
          <w:b/>
          <w:bCs/>
          <w:color w:val="333333"/>
        </w:rPr>
        <w:t xml:space="preserve">Table </w:t>
      </w:r>
      <w:r>
        <w:rPr>
          <w:rFonts w:ascii="Garamond" w:eastAsia="SimSun" w:hAnsi="Garamond" w:cs="Times"/>
          <w:b/>
          <w:bCs/>
          <w:color w:val="333333"/>
        </w:rPr>
        <w:t>1</w:t>
      </w:r>
      <w:r w:rsidRPr="001775A2">
        <w:rPr>
          <w:rFonts w:ascii="Garamond" w:eastAsia="SimSun" w:hAnsi="Garamond" w:cs="Times"/>
          <w:b/>
          <w:bCs/>
          <w:color w:val="333333"/>
        </w:rPr>
        <w:t xml:space="preserve">: </w:t>
      </w:r>
      <w:r>
        <w:rPr>
          <w:rFonts w:ascii="Garamond" w:eastAsia="SimSun" w:hAnsi="Garamond" w:cs="Times"/>
          <w:b/>
          <w:bCs/>
          <w:color w:val="333333"/>
        </w:rPr>
        <w:t xml:space="preserve">Nested-CV results: </w:t>
      </w:r>
      <w:r w:rsidRPr="00645D58">
        <w:rPr>
          <w:rFonts w:ascii="Garamond" w:eastAsia="SimSun" w:hAnsi="Garamond" w:cs="Times"/>
          <w:b/>
          <w:bCs/>
          <w:color w:val="333333"/>
        </w:rPr>
        <w:t xml:space="preserve">ML </w:t>
      </w:r>
      <w:r>
        <w:rPr>
          <w:rFonts w:ascii="Garamond" w:eastAsia="SimSun" w:hAnsi="Garamond" w:cs="Times"/>
          <w:b/>
          <w:bCs/>
          <w:color w:val="333333"/>
        </w:rPr>
        <w:t>algorithm V.S. baseline</w:t>
      </w:r>
      <w:r w:rsidRPr="00645D58">
        <w:rPr>
          <w:rFonts w:ascii="Garamond" w:eastAsia="SimSun" w:hAnsi="Garamond" w:cs="Times"/>
          <w:b/>
          <w:bCs/>
          <w:color w:val="333333"/>
        </w:rPr>
        <w:t xml:space="preserve"> </w:t>
      </w:r>
      <w:r>
        <w:rPr>
          <w:rFonts w:ascii="Garamond" w:eastAsia="SimSun" w:hAnsi="Garamond" w:cs="Times"/>
          <w:b/>
          <w:bCs/>
          <w:color w:val="333333"/>
        </w:rPr>
        <w:t>using</w:t>
      </w:r>
      <w:r w:rsidRPr="00645D58">
        <w:rPr>
          <w:rFonts w:ascii="Garamond" w:eastAsia="SimSun" w:hAnsi="Garamond" w:cs="Times"/>
          <w:b/>
          <w:bCs/>
          <w:color w:val="333333"/>
        </w:rPr>
        <w:t xml:space="preserve"> </w:t>
      </w:r>
      <w:r w:rsidR="00E97B33">
        <w:rPr>
          <w:rFonts w:ascii="Garamond" w:eastAsia="SimSun" w:hAnsi="Garamond" w:cs="Times"/>
          <w:b/>
          <w:bCs/>
          <w:color w:val="333333"/>
        </w:rPr>
        <w:t xml:space="preserve">a </w:t>
      </w:r>
      <w:r>
        <w:rPr>
          <w:rFonts w:ascii="Garamond" w:eastAsia="SimSun" w:hAnsi="Garamond" w:cs="Times"/>
          <w:b/>
          <w:bCs/>
          <w:color w:val="333333"/>
        </w:rPr>
        <w:t>binary</w:t>
      </w:r>
      <w:r w:rsidRPr="00645D58">
        <w:rPr>
          <w:rFonts w:ascii="Garamond" w:eastAsia="SimSun" w:hAnsi="Garamond" w:cs="Times"/>
          <w:b/>
          <w:bCs/>
          <w:color w:val="333333"/>
        </w:rPr>
        <w:t xml:space="preserve"> cutoff</w:t>
      </w:r>
    </w:p>
    <w:p w14:paraId="27BC7C7A" w14:textId="77777777" w:rsidR="0010289F" w:rsidRDefault="0010289F" w:rsidP="0010289F">
      <w:pPr>
        <w:rPr>
          <w:rFonts w:ascii="Garamond" w:eastAsia="SimSun" w:hAnsi="Garamond" w:cs="Times"/>
          <w:b/>
          <w:bCs/>
          <w:color w:val="333333"/>
        </w:rPr>
      </w:pPr>
    </w:p>
    <w:tbl>
      <w:tblPr>
        <w:tblStyle w:val="PlainTable3"/>
        <w:tblW w:w="5000" w:type="pct"/>
        <w:jc w:val="center"/>
        <w:tblLook w:val="0420" w:firstRow="1" w:lastRow="0" w:firstColumn="0" w:lastColumn="0" w:noHBand="0" w:noVBand="1"/>
      </w:tblPr>
      <w:tblGrid>
        <w:gridCol w:w="1133"/>
        <w:gridCol w:w="1000"/>
        <w:gridCol w:w="1121"/>
        <w:gridCol w:w="1075"/>
        <w:gridCol w:w="1267"/>
        <w:gridCol w:w="1256"/>
        <w:gridCol w:w="1254"/>
        <w:gridCol w:w="1254"/>
      </w:tblGrid>
      <w:tr w:rsidR="00216B56" w:rsidRPr="002C6CA8" w14:paraId="45CD1604" w14:textId="5C749C81" w:rsidTr="00216B56">
        <w:trPr>
          <w:cnfStyle w:val="100000000000" w:firstRow="1" w:lastRow="0" w:firstColumn="0" w:lastColumn="0" w:oddVBand="0" w:evenVBand="0" w:oddHBand="0" w:evenHBand="0" w:firstRowFirstColumn="0" w:firstRowLastColumn="0" w:lastRowFirstColumn="0" w:lastRowLastColumn="0"/>
          <w:trHeight w:val="1284"/>
          <w:jc w:val="center"/>
        </w:trPr>
        <w:tc>
          <w:tcPr>
            <w:tcW w:w="605" w:type="pct"/>
            <w:tcBorders>
              <w:top w:val="single" w:sz="4" w:space="0" w:color="auto"/>
            </w:tcBorders>
            <w:shd w:val="clear" w:color="auto" w:fill="auto"/>
            <w:hideMark/>
          </w:tcPr>
          <w:p w14:paraId="050013CA" w14:textId="77777777" w:rsidR="00216B56" w:rsidRPr="002C6CA8" w:rsidRDefault="00216B56" w:rsidP="00591D1A">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F03DA16" w14:textId="77777777" w:rsidR="00216B56" w:rsidRPr="002C6CA8" w:rsidRDefault="00216B56" w:rsidP="00591D1A">
            <w:pPr>
              <w:pStyle w:val="NormalWeb"/>
              <w:spacing w:before="0" w:beforeAutospacing="0" w:after="0" w:afterAutospacing="0"/>
              <w:jc w:val="center"/>
              <w:rPr>
                <w:rFonts w:ascii="Garamond" w:hAnsi="Garamond" w:cs="Arial"/>
              </w:rPr>
            </w:pPr>
          </w:p>
        </w:tc>
        <w:tc>
          <w:tcPr>
            <w:tcW w:w="534" w:type="pct"/>
            <w:tcBorders>
              <w:top w:val="single" w:sz="4" w:space="0" w:color="auto"/>
            </w:tcBorders>
            <w:shd w:val="clear" w:color="auto" w:fill="auto"/>
            <w:hideMark/>
          </w:tcPr>
          <w:p w14:paraId="01D2768E"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99" w:type="pct"/>
            <w:tcBorders>
              <w:top w:val="single" w:sz="4" w:space="0" w:color="auto"/>
            </w:tcBorders>
            <w:shd w:val="clear" w:color="auto" w:fill="auto"/>
            <w:hideMark/>
          </w:tcPr>
          <w:p w14:paraId="021AE31B"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5C873B28"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4AF54EC8"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74" w:type="pct"/>
            <w:tcBorders>
              <w:top w:val="single" w:sz="4" w:space="0" w:color="auto"/>
            </w:tcBorders>
            <w:shd w:val="clear" w:color="auto" w:fill="auto"/>
            <w:hideMark/>
          </w:tcPr>
          <w:p w14:paraId="3FDC3E60"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7F51BC0B"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7DA7E3A9"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7" w:type="pct"/>
            <w:tcBorders>
              <w:top w:val="single" w:sz="4" w:space="0" w:color="auto"/>
            </w:tcBorders>
            <w:shd w:val="clear" w:color="auto" w:fill="auto"/>
            <w:hideMark/>
          </w:tcPr>
          <w:p w14:paraId="2CD5B95D" w14:textId="713FBEA1"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w:t>
            </w:r>
            <w:r>
              <w:rPr>
                <w:rFonts w:ascii="Garamond" w:hAnsi="Garamond" w:cs="Calibri"/>
                <w:b w:val="0"/>
                <w:bCs w:val="0"/>
                <w:caps w:val="0"/>
                <w:kern w:val="24"/>
              </w:rPr>
              <w:t>ries</w:t>
            </w:r>
          </w:p>
          <w:p w14:paraId="1E34FF13"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71" w:type="pct"/>
            <w:tcBorders>
              <w:top w:val="single" w:sz="4" w:space="0" w:color="auto"/>
            </w:tcBorders>
            <w:shd w:val="clear" w:color="auto" w:fill="auto"/>
            <w:hideMark/>
          </w:tcPr>
          <w:p w14:paraId="722A5105" w14:textId="35812112"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Category</w:t>
            </w:r>
          </w:p>
          <w:p w14:paraId="5C7313D7"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0" w:type="pct"/>
            <w:tcBorders>
              <w:top w:val="single" w:sz="4" w:space="0" w:color="auto"/>
            </w:tcBorders>
          </w:tcPr>
          <w:p w14:paraId="16767354" w14:textId="47ABD228" w:rsidR="00216B56" w:rsidRPr="002C6CA8" w:rsidRDefault="00106A39" w:rsidP="00216B56">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00216B56" w:rsidRPr="002C6CA8">
              <w:rPr>
                <w:rFonts w:ascii="Garamond" w:hAnsi="Garamond" w:cs="Calibri"/>
                <w:b w:val="0"/>
                <w:bCs w:val="0"/>
                <w:caps w:val="0"/>
                <w:kern w:val="24"/>
              </w:rPr>
              <w:t xml:space="preserve"> Insecure Catego</w:t>
            </w:r>
            <w:r w:rsidR="00216B56">
              <w:rPr>
                <w:rFonts w:ascii="Garamond" w:hAnsi="Garamond" w:cs="Calibri"/>
                <w:b w:val="0"/>
                <w:bCs w:val="0"/>
                <w:caps w:val="0"/>
                <w:kern w:val="24"/>
              </w:rPr>
              <w:t>ries</w:t>
            </w:r>
          </w:p>
          <w:p w14:paraId="34521911" w14:textId="5933242D" w:rsidR="00216B56" w:rsidRPr="002C6CA8" w:rsidRDefault="00216B56" w:rsidP="00216B56">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670" w:type="pct"/>
            <w:tcBorders>
              <w:top w:val="single" w:sz="4" w:space="0" w:color="auto"/>
            </w:tcBorders>
          </w:tcPr>
          <w:p w14:paraId="02F6ECDB" w14:textId="642161DA" w:rsidR="00216B56" w:rsidRPr="002C6CA8" w:rsidRDefault="00106A39" w:rsidP="00216B56">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r w:rsidR="00216B56" w:rsidRPr="002C6CA8">
              <w:rPr>
                <w:rFonts w:ascii="Garamond" w:hAnsi="Garamond" w:cs="Calibri"/>
                <w:b w:val="0"/>
                <w:bCs w:val="0"/>
                <w:caps w:val="0"/>
                <w:kern w:val="24"/>
              </w:rPr>
              <w:t>Insecure Category</w:t>
            </w:r>
          </w:p>
          <w:p w14:paraId="00A4E738" w14:textId="55E9466E" w:rsidR="00216B56" w:rsidRPr="002C6CA8" w:rsidRDefault="00216B56" w:rsidP="00216B56">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16B56" w:rsidRPr="002C6CA8" w14:paraId="0CEDCE2E" w14:textId="51470777" w:rsidTr="00216B56">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67D27B68"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10D52A76" w14:textId="77777777" w:rsidR="00216B56" w:rsidRPr="002C6CA8" w:rsidRDefault="00216B56" w:rsidP="00591D1A">
            <w:pPr>
              <w:pStyle w:val="NormalWeb"/>
              <w:spacing w:before="0" w:beforeAutospacing="0" w:after="0" w:afterAutospacing="0"/>
              <w:jc w:val="center"/>
              <w:rPr>
                <w:rFonts w:ascii="Garamond" w:hAnsi="Garamond" w:cs="Arial"/>
              </w:rPr>
            </w:pPr>
          </w:p>
        </w:tc>
        <w:tc>
          <w:tcPr>
            <w:tcW w:w="534" w:type="pct"/>
            <w:shd w:val="clear" w:color="auto" w:fill="auto"/>
            <w:hideMark/>
          </w:tcPr>
          <w:p w14:paraId="5CCAB700"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67DB5570" w14:textId="48DA90ED"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1</w:t>
            </w:r>
          </w:p>
        </w:tc>
        <w:tc>
          <w:tcPr>
            <w:tcW w:w="574" w:type="pct"/>
            <w:shd w:val="clear" w:color="auto" w:fill="auto"/>
            <w:hideMark/>
          </w:tcPr>
          <w:p w14:paraId="64698CBE" w14:textId="5AEB980B"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4</w:t>
            </w:r>
            <w:r w:rsidRPr="002C6CA8">
              <w:rPr>
                <w:rFonts w:ascii="Garamond" w:hAnsi="Garamond" w:cs="Calibri"/>
                <w:kern w:val="24"/>
              </w:rPr>
              <w:t>-0.76</w:t>
            </w:r>
          </w:p>
        </w:tc>
        <w:tc>
          <w:tcPr>
            <w:tcW w:w="677" w:type="pct"/>
            <w:shd w:val="clear" w:color="auto" w:fill="auto"/>
            <w:hideMark/>
          </w:tcPr>
          <w:p w14:paraId="404933CF" w14:textId="7DA37D5D"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w:t>
            </w:r>
            <w:r>
              <w:rPr>
                <w:rFonts w:ascii="Garamond" w:hAnsi="Garamond" w:cs="Calibri"/>
                <w:kern w:val="24"/>
                <w:lang w:val="en-CA"/>
              </w:rPr>
              <w:t>5</w:t>
            </w:r>
          </w:p>
        </w:tc>
        <w:tc>
          <w:tcPr>
            <w:tcW w:w="671" w:type="pct"/>
            <w:shd w:val="clear" w:color="auto" w:fill="auto"/>
            <w:hideMark/>
          </w:tcPr>
          <w:p w14:paraId="53555D6C" w14:textId="08CF4A2C"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w:t>
            </w:r>
            <w:r>
              <w:rPr>
                <w:rFonts w:ascii="Garamond" w:hAnsi="Garamond" w:cs="Calibri"/>
                <w:kern w:val="24"/>
                <w:lang w:val="en-CA"/>
              </w:rPr>
              <w:t xml:space="preserve"> - </w:t>
            </w:r>
            <w:r w:rsidRPr="002C6CA8">
              <w:rPr>
                <w:rFonts w:ascii="Garamond" w:hAnsi="Garamond" w:cs="Calibri"/>
                <w:kern w:val="24"/>
                <w:lang w:val="en-CA"/>
              </w:rPr>
              <w:t>0.38</w:t>
            </w:r>
          </w:p>
        </w:tc>
        <w:tc>
          <w:tcPr>
            <w:tcW w:w="670" w:type="pct"/>
            <w:shd w:val="clear" w:color="auto" w:fill="auto"/>
          </w:tcPr>
          <w:p w14:paraId="0C530C91" w14:textId="3A167BD7"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0.17</w:t>
            </w:r>
          </w:p>
        </w:tc>
        <w:tc>
          <w:tcPr>
            <w:tcW w:w="670" w:type="pct"/>
            <w:shd w:val="clear" w:color="auto" w:fill="auto"/>
          </w:tcPr>
          <w:p w14:paraId="2CF63BF2" w14:textId="23E17703"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0.14 – 0.36</w:t>
            </w:r>
          </w:p>
        </w:tc>
      </w:tr>
      <w:tr w:rsidR="00216B56" w:rsidRPr="002C6CA8" w14:paraId="229725F7" w14:textId="7D667E70" w:rsidTr="00216B56">
        <w:trPr>
          <w:trHeight w:val="775"/>
          <w:jc w:val="center"/>
        </w:trPr>
        <w:tc>
          <w:tcPr>
            <w:tcW w:w="605" w:type="pct"/>
            <w:vMerge/>
            <w:shd w:val="clear" w:color="auto" w:fill="auto"/>
            <w:hideMark/>
          </w:tcPr>
          <w:p w14:paraId="1A0B7B4D" w14:textId="77777777" w:rsidR="00216B56" w:rsidRPr="002C6CA8" w:rsidRDefault="00216B56" w:rsidP="00591D1A">
            <w:pPr>
              <w:rPr>
                <w:rFonts w:ascii="Garamond" w:hAnsi="Garamond" w:cs="Arial"/>
              </w:rPr>
            </w:pPr>
          </w:p>
        </w:tc>
        <w:tc>
          <w:tcPr>
            <w:tcW w:w="534" w:type="pct"/>
            <w:shd w:val="clear" w:color="auto" w:fill="auto"/>
            <w:hideMark/>
          </w:tcPr>
          <w:p w14:paraId="4586027A"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599" w:type="pct"/>
            <w:shd w:val="clear" w:color="auto" w:fill="auto"/>
            <w:hideMark/>
          </w:tcPr>
          <w:p w14:paraId="4119E36D" w14:textId="28B82AA8"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0.6</w:t>
            </w:r>
            <w:r>
              <w:rPr>
                <w:rFonts w:ascii="Garamond" w:hAnsi="Garamond" w:cs="Calibri"/>
                <w:kern w:val="24"/>
              </w:rPr>
              <w:t>9</w:t>
            </w:r>
          </w:p>
        </w:tc>
        <w:tc>
          <w:tcPr>
            <w:tcW w:w="574" w:type="pct"/>
            <w:shd w:val="clear" w:color="auto" w:fill="auto"/>
            <w:hideMark/>
          </w:tcPr>
          <w:p w14:paraId="1936B606" w14:textId="1073743C"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61</w:t>
            </w:r>
            <w:r w:rsidRPr="002C6CA8">
              <w:rPr>
                <w:rFonts w:ascii="Garamond" w:hAnsi="Garamond" w:cs="Calibri"/>
                <w:kern w:val="24"/>
              </w:rPr>
              <w:t>-0.6</w:t>
            </w:r>
            <w:r>
              <w:rPr>
                <w:rFonts w:ascii="Garamond" w:hAnsi="Garamond" w:cs="Calibri"/>
                <w:kern w:val="24"/>
              </w:rPr>
              <w:t>3</w:t>
            </w:r>
          </w:p>
        </w:tc>
        <w:tc>
          <w:tcPr>
            <w:tcW w:w="677" w:type="pct"/>
            <w:shd w:val="clear" w:color="auto" w:fill="auto"/>
            <w:hideMark/>
          </w:tcPr>
          <w:p w14:paraId="62F1CD75" w14:textId="410E1A50"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671" w:type="pct"/>
            <w:shd w:val="clear" w:color="auto" w:fill="auto"/>
            <w:hideMark/>
          </w:tcPr>
          <w:p w14:paraId="7163F411" w14:textId="186FD7D9"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w:t>
            </w:r>
            <w:r>
              <w:rPr>
                <w:rFonts w:asciiTheme="minorEastAsia" w:eastAsiaTheme="minorEastAsia" w:hAnsiTheme="minorEastAsia" w:cs="Calibri"/>
                <w:kern w:val="24"/>
                <w:lang w:val="en-CA"/>
              </w:rPr>
              <w:t xml:space="preserve"> - </w:t>
            </w:r>
            <w:r w:rsidRPr="002C6CA8">
              <w:rPr>
                <w:rFonts w:ascii="Garamond" w:hAnsi="Garamond" w:cs="Calibri"/>
                <w:kern w:val="24"/>
                <w:lang w:val="en-CA"/>
              </w:rPr>
              <w:t>0.72</w:t>
            </w:r>
          </w:p>
        </w:tc>
        <w:tc>
          <w:tcPr>
            <w:tcW w:w="670" w:type="pct"/>
            <w:shd w:val="clear" w:color="auto" w:fill="auto"/>
          </w:tcPr>
          <w:p w14:paraId="034C939A" w14:textId="3CDB8D5C"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0.36</w:t>
            </w:r>
          </w:p>
        </w:tc>
        <w:tc>
          <w:tcPr>
            <w:tcW w:w="670" w:type="pct"/>
            <w:shd w:val="clear" w:color="auto" w:fill="auto"/>
          </w:tcPr>
          <w:p w14:paraId="600D927C" w14:textId="7000B1BC"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0.48 – 0.56</w:t>
            </w:r>
          </w:p>
        </w:tc>
      </w:tr>
      <w:tr w:rsidR="00216B56" w:rsidRPr="002C6CA8" w14:paraId="0480AD93" w14:textId="03B98C5F" w:rsidTr="00216B56">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1B983CE4"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3A64A73C" w14:textId="77777777" w:rsidR="00216B56" w:rsidRPr="002C6CA8" w:rsidRDefault="00216B56" w:rsidP="00591D1A">
            <w:pPr>
              <w:pStyle w:val="NormalWeb"/>
              <w:spacing w:before="0" w:beforeAutospacing="0" w:after="0" w:afterAutospacing="0"/>
              <w:jc w:val="center"/>
              <w:rPr>
                <w:rFonts w:ascii="Garamond" w:hAnsi="Garamond" w:cs="Arial"/>
              </w:rPr>
            </w:pPr>
          </w:p>
        </w:tc>
        <w:tc>
          <w:tcPr>
            <w:tcW w:w="534" w:type="pct"/>
            <w:shd w:val="clear" w:color="auto" w:fill="auto"/>
            <w:hideMark/>
          </w:tcPr>
          <w:p w14:paraId="4270694F"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6D84E499" w14:textId="7D671BDA"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1</w:t>
            </w:r>
          </w:p>
        </w:tc>
        <w:tc>
          <w:tcPr>
            <w:tcW w:w="574" w:type="pct"/>
            <w:shd w:val="clear" w:color="auto" w:fill="auto"/>
            <w:hideMark/>
          </w:tcPr>
          <w:p w14:paraId="1E42A6D0" w14:textId="5D4C52D1"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2</w:t>
            </w:r>
            <w:r w:rsidRPr="002C6CA8">
              <w:rPr>
                <w:rFonts w:ascii="Garamond" w:hAnsi="Garamond" w:cs="Calibri"/>
                <w:kern w:val="24"/>
              </w:rPr>
              <w:t>-0.84</w:t>
            </w:r>
          </w:p>
        </w:tc>
        <w:tc>
          <w:tcPr>
            <w:tcW w:w="677" w:type="pct"/>
            <w:shd w:val="clear" w:color="auto" w:fill="auto"/>
            <w:hideMark/>
          </w:tcPr>
          <w:p w14:paraId="7E063C52" w14:textId="0FD0CB96"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0.0</w:t>
            </w:r>
            <w:r>
              <w:rPr>
                <w:rFonts w:ascii="Garamond" w:hAnsi="Garamond" w:cs="Calibri"/>
                <w:kern w:val="24"/>
              </w:rPr>
              <w:t>6</w:t>
            </w:r>
          </w:p>
        </w:tc>
        <w:tc>
          <w:tcPr>
            <w:tcW w:w="671" w:type="pct"/>
            <w:shd w:val="clear" w:color="auto" w:fill="auto"/>
            <w:hideMark/>
          </w:tcPr>
          <w:p w14:paraId="50450FEC" w14:textId="0E22ABC5"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w:t>
            </w:r>
            <w:r>
              <w:rPr>
                <w:rFonts w:asciiTheme="minorEastAsia" w:eastAsiaTheme="minorEastAsia" w:hAnsiTheme="minorEastAsia" w:cs="Calibri"/>
                <w:kern w:val="24"/>
                <w:lang w:val="en-CA"/>
              </w:rPr>
              <w:t xml:space="preserve"> -</w:t>
            </w:r>
            <w:r w:rsidRPr="002C6CA8">
              <w:rPr>
                <w:rFonts w:ascii="Garamond" w:hAnsi="Garamond" w:cs="Calibri"/>
                <w:kern w:val="24"/>
                <w:lang w:val="en-CA"/>
              </w:rPr>
              <w:t>0.29</w:t>
            </w:r>
          </w:p>
        </w:tc>
        <w:tc>
          <w:tcPr>
            <w:tcW w:w="670" w:type="pct"/>
            <w:shd w:val="clear" w:color="auto" w:fill="auto"/>
          </w:tcPr>
          <w:p w14:paraId="15CADA33" w14:textId="20B7A1B0"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0.07</w:t>
            </w:r>
          </w:p>
        </w:tc>
        <w:tc>
          <w:tcPr>
            <w:tcW w:w="670" w:type="pct"/>
            <w:shd w:val="clear" w:color="auto" w:fill="auto"/>
          </w:tcPr>
          <w:p w14:paraId="004ACC84" w14:textId="1A0050DB"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00B901FE" w:rsidRPr="00B901FE">
              <w:rPr>
                <w:rFonts w:ascii="Garamond" w:hAnsi="Garamond" w:cs="Calibri" w:hint="eastAsia"/>
                <w:kern w:val="24"/>
                <w:lang w:val="en-CA"/>
              </w:rPr>
              <w:t>12</w:t>
            </w:r>
            <w:r>
              <w:rPr>
                <w:rFonts w:ascii="Garamond" w:hAnsi="Garamond" w:cs="Calibri"/>
                <w:kern w:val="24"/>
                <w:lang w:val="en-CA"/>
              </w:rPr>
              <w:t xml:space="preserve"> – 0.3</w:t>
            </w:r>
            <w:r w:rsidR="00B901FE" w:rsidRPr="00B901FE">
              <w:rPr>
                <w:rFonts w:ascii="Garamond" w:hAnsi="Garamond" w:cs="Calibri" w:hint="eastAsia"/>
                <w:kern w:val="24"/>
                <w:lang w:val="en-CA"/>
              </w:rPr>
              <w:t>9</w:t>
            </w:r>
          </w:p>
        </w:tc>
      </w:tr>
      <w:tr w:rsidR="00216B56" w:rsidRPr="002C6CA8" w14:paraId="6A5DD726" w14:textId="509499AD" w:rsidTr="00216B56">
        <w:trPr>
          <w:trHeight w:val="852"/>
          <w:jc w:val="center"/>
        </w:trPr>
        <w:tc>
          <w:tcPr>
            <w:tcW w:w="605" w:type="pct"/>
            <w:vMerge/>
            <w:shd w:val="clear" w:color="auto" w:fill="auto"/>
            <w:hideMark/>
          </w:tcPr>
          <w:p w14:paraId="578F95E6" w14:textId="77777777" w:rsidR="00216B56" w:rsidRPr="002C6CA8" w:rsidRDefault="00216B56" w:rsidP="00591D1A">
            <w:pPr>
              <w:rPr>
                <w:rFonts w:ascii="Garamond" w:hAnsi="Garamond" w:cs="Arial"/>
              </w:rPr>
            </w:pPr>
          </w:p>
        </w:tc>
        <w:tc>
          <w:tcPr>
            <w:tcW w:w="534" w:type="pct"/>
            <w:shd w:val="clear" w:color="auto" w:fill="auto"/>
            <w:hideMark/>
          </w:tcPr>
          <w:p w14:paraId="3A768CEB"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599" w:type="pct"/>
            <w:shd w:val="clear" w:color="auto" w:fill="auto"/>
            <w:hideMark/>
          </w:tcPr>
          <w:p w14:paraId="7108F094" w14:textId="78F32FA9"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5</w:t>
            </w:r>
          </w:p>
        </w:tc>
        <w:tc>
          <w:tcPr>
            <w:tcW w:w="574" w:type="pct"/>
            <w:shd w:val="clear" w:color="auto" w:fill="auto"/>
            <w:hideMark/>
          </w:tcPr>
          <w:p w14:paraId="7F025C77" w14:textId="517581B5"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8</w:t>
            </w:r>
            <w:r w:rsidRPr="002C6CA8">
              <w:rPr>
                <w:rFonts w:ascii="Garamond" w:hAnsi="Garamond" w:cs="Calibri"/>
                <w:kern w:val="24"/>
              </w:rPr>
              <w:t>-0.63</w:t>
            </w:r>
          </w:p>
        </w:tc>
        <w:tc>
          <w:tcPr>
            <w:tcW w:w="677" w:type="pct"/>
            <w:shd w:val="clear" w:color="auto" w:fill="auto"/>
            <w:hideMark/>
          </w:tcPr>
          <w:p w14:paraId="18A2476E" w14:textId="5E1703AA"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0.2</w:t>
            </w:r>
            <w:r>
              <w:rPr>
                <w:rFonts w:ascii="Garamond" w:hAnsi="Garamond" w:cs="Calibri"/>
                <w:kern w:val="24"/>
              </w:rPr>
              <w:t>9</w:t>
            </w:r>
            <w:r w:rsidRPr="002C6CA8">
              <w:rPr>
                <w:rFonts w:ascii="Garamond" w:hAnsi="Garamond" w:cs="Calibri"/>
                <w:kern w:val="24"/>
              </w:rPr>
              <w:t xml:space="preserve"> </w:t>
            </w:r>
          </w:p>
        </w:tc>
        <w:tc>
          <w:tcPr>
            <w:tcW w:w="671" w:type="pct"/>
            <w:shd w:val="clear" w:color="auto" w:fill="auto"/>
            <w:hideMark/>
          </w:tcPr>
          <w:p w14:paraId="249B06BA" w14:textId="68522F59"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w:t>
            </w:r>
            <w:r>
              <w:rPr>
                <w:rFonts w:ascii="Garamond" w:hAnsi="Garamond" w:cs="Calibri"/>
                <w:kern w:val="24"/>
                <w:lang w:val="en-CA"/>
              </w:rPr>
              <w:t xml:space="preserve">4 - </w:t>
            </w:r>
            <w:r w:rsidRPr="002C6CA8">
              <w:rPr>
                <w:rFonts w:ascii="Garamond" w:hAnsi="Garamond" w:cs="Calibri"/>
                <w:kern w:val="24"/>
                <w:lang w:val="en-CA"/>
              </w:rPr>
              <w:t>0.54</w:t>
            </w:r>
          </w:p>
        </w:tc>
        <w:tc>
          <w:tcPr>
            <w:tcW w:w="670" w:type="pct"/>
            <w:shd w:val="clear" w:color="auto" w:fill="auto"/>
          </w:tcPr>
          <w:p w14:paraId="7FF98904" w14:textId="2AAA2DF3"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0.27</w:t>
            </w:r>
          </w:p>
        </w:tc>
        <w:tc>
          <w:tcPr>
            <w:tcW w:w="670" w:type="pct"/>
            <w:shd w:val="clear" w:color="auto" w:fill="auto"/>
          </w:tcPr>
          <w:p w14:paraId="6FD864C0" w14:textId="4F42B658"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00B901FE" w:rsidRPr="00B901FE">
              <w:rPr>
                <w:rFonts w:ascii="Garamond" w:hAnsi="Garamond" w:cs="Calibri" w:hint="eastAsia"/>
                <w:kern w:val="24"/>
                <w:lang w:val="en-CA"/>
              </w:rPr>
              <w:t>45</w:t>
            </w:r>
            <w:r>
              <w:rPr>
                <w:rFonts w:ascii="Garamond" w:hAnsi="Garamond" w:cs="Calibri"/>
                <w:kern w:val="24"/>
                <w:lang w:val="en-CA"/>
              </w:rPr>
              <w:t xml:space="preserve"> – 0.</w:t>
            </w:r>
            <w:r w:rsidR="00B901FE" w:rsidRPr="00B901FE">
              <w:rPr>
                <w:rFonts w:ascii="Garamond" w:hAnsi="Garamond" w:cs="Calibri" w:hint="eastAsia"/>
                <w:kern w:val="24"/>
                <w:lang w:val="en-CA"/>
              </w:rPr>
              <w:t>52</w:t>
            </w:r>
          </w:p>
        </w:tc>
      </w:tr>
      <w:tr w:rsidR="00216B56" w:rsidRPr="002C6CA8" w14:paraId="7343FBB4" w14:textId="5B9E1F59" w:rsidTr="00216B56">
        <w:trPr>
          <w:cnfStyle w:val="000000100000" w:firstRow="0" w:lastRow="0" w:firstColumn="0" w:lastColumn="0" w:oddVBand="0" w:evenVBand="0" w:oddHBand="1" w:evenHBand="0" w:firstRowFirstColumn="0" w:firstRowLastColumn="0" w:lastRowFirstColumn="0" w:lastRowLastColumn="0"/>
          <w:trHeight w:val="549"/>
          <w:jc w:val="center"/>
        </w:trPr>
        <w:tc>
          <w:tcPr>
            <w:tcW w:w="605" w:type="pct"/>
            <w:tcBorders>
              <w:bottom w:val="single" w:sz="4" w:space="0" w:color="auto"/>
            </w:tcBorders>
            <w:shd w:val="clear" w:color="auto" w:fill="auto"/>
            <w:hideMark/>
          </w:tcPr>
          <w:p w14:paraId="2D13B4E2"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34" w:type="pct"/>
            <w:tcBorders>
              <w:bottom w:val="single" w:sz="4" w:space="0" w:color="auto"/>
            </w:tcBorders>
            <w:shd w:val="clear" w:color="auto" w:fill="auto"/>
            <w:hideMark/>
          </w:tcPr>
          <w:p w14:paraId="680F010A"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tcBorders>
              <w:bottom w:val="single" w:sz="4" w:space="0" w:color="auto"/>
            </w:tcBorders>
            <w:shd w:val="clear" w:color="auto" w:fill="auto"/>
            <w:hideMark/>
          </w:tcPr>
          <w:p w14:paraId="22A7CCA7" w14:textId="6D38486E"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67</w:t>
            </w:r>
          </w:p>
        </w:tc>
        <w:tc>
          <w:tcPr>
            <w:tcW w:w="574" w:type="pct"/>
            <w:tcBorders>
              <w:bottom w:val="single" w:sz="4" w:space="0" w:color="auto"/>
            </w:tcBorders>
            <w:shd w:val="clear" w:color="auto" w:fill="auto"/>
            <w:hideMark/>
          </w:tcPr>
          <w:p w14:paraId="1A62EB5A" w14:textId="36E841DF"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59</w:t>
            </w:r>
            <w:r w:rsidRPr="002C6CA8">
              <w:rPr>
                <w:rFonts w:ascii="Garamond" w:hAnsi="Garamond" w:cs="Calibri"/>
                <w:kern w:val="24"/>
              </w:rPr>
              <w:t>-0.</w:t>
            </w:r>
            <w:r>
              <w:rPr>
                <w:rFonts w:ascii="Garamond" w:hAnsi="Garamond" w:cs="Calibri"/>
                <w:kern w:val="24"/>
              </w:rPr>
              <w:t>71</w:t>
            </w:r>
          </w:p>
        </w:tc>
        <w:tc>
          <w:tcPr>
            <w:tcW w:w="677" w:type="pct"/>
            <w:tcBorders>
              <w:bottom w:val="single" w:sz="4" w:space="0" w:color="auto"/>
            </w:tcBorders>
            <w:shd w:val="clear" w:color="auto" w:fill="auto"/>
            <w:hideMark/>
          </w:tcPr>
          <w:p w14:paraId="5FEB9683" w14:textId="329A7CFF"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36</w:t>
            </w:r>
          </w:p>
        </w:tc>
        <w:tc>
          <w:tcPr>
            <w:tcW w:w="671" w:type="pct"/>
            <w:tcBorders>
              <w:bottom w:val="single" w:sz="4" w:space="0" w:color="auto"/>
            </w:tcBorders>
            <w:shd w:val="clear" w:color="auto" w:fill="auto"/>
            <w:hideMark/>
          </w:tcPr>
          <w:p w14:paraId="6BFA0FFB" w14:textId="04554338"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w:t>
            </w:r>
            <w:r>
              <w:rPr>
                <w:rFonts w:ascii="Garamond" w:hAnsi="Garamond" w:cs="Calibri"/>
                <w:kern w:val="24"/>
                <w:lang w:val="en-CA"/>
              </w:rPr>
              <w:t xml:space="preserve"> - </w:t>
            </w:r>
            <w:r w:rsidRPr="002C6CA8">
              <w:rPr>
                <w:rFonts w:ascii="Garamond" w:hAnsi="Garamond" w:cs="Calibri"/>
                <w:kern w:val="24"/>
                <w:lang w:val="en-CA"/>
              </w:rPr>
              <w:t>0.36</w:t>
            </w:r>
          </w:p>
        </w:tc>
        <w:tc>
          <w:tcPr>
            <w:tcW w:w="670" w:type="pct"/>
            <w:tcBorders>
              <w:bottom w:val="single" w:sz="4" w:space="0" w:color="auto"/>
            </w:tcBorders>
            <w:shd w:val="clear" w:color="auto" w:fill="auto"/>
          </w:tcPr>
          <w:p w14:paraId="61737277" w14:textId="40DFDCE0"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0.40</w:t>
            </w:r>
          </w:p>
        </w:tc>
        <w:tc>
          <w:tcPr>
            <w:tcW w:w="670" w:type="pct"/>
            <w:tcBorders>
              <w:bottom w:val="single" w:sz="4" w:space="0" w:color="auto"/>
            </w:tcBorders>
            <w:shd w:val="clear" w:color="auto" w:fill="auto"/>
          </w:tcPr>
          <w:p w14:paraId="5C256E13" w14:textId="38D8658C" w:rsidR="00216B56" w:rsidRPr="00B901FE"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00B901FE" w:rsidRPr="00B901FE">
              <w:rPr>
                <w:rFonts w:ascii="Garamond" w:hAnsi="Garamond" w:cs="Calibri" w:hint="eastAsia"/>
                <w:kern w:val="24"/>
                <w:lang w:val="en-CA"/>
              </w:rPr>
              <w:t>32</w:t>
            </w:r>
            <w:r>
              <w:rPr>
                <w:rFonts w:ascii="Garamond" w:hAnsi="Garamond" w:cs="Calibri"/>
                <w:kern w:val="24"/>
                <w:lang w:val="en-CA"/>
              </w:rPr>
              <w:t xml:space="preserve"> – 0.4</w:t>
            </w:r>
            <w:r w:rsidR="00B901FE" w:rsidRPr="00B901FE">
              <w:rPr>
                <w:rFonts w:ascii="Garamond" w:hAnsi="Garamond" w:cs="Calibri" w:hint="eastAsia"/>
                <w:kern w:val="24"/>
                <w:lang w:val="en-CA"/>
              </w:rPr>
              <w:t>5</w:t>
            </w:r>
          </w:p>
        </w:tc>
      </w:tr>
    </w:tbl>
    <w:p w14:paraId="121C1B69" w14:textId="1479E410" w:rsidR="0010289F" w:rsidRPr="0037795C" w:rsidRDefault="0037795C" w:rsidP="0037795C">
      <w:pPr>
        <w:rPr>
          <w:rFonts w:ascii="Garamond" w:eastAsia="SimSun" w:hAnsi="Garamond" w:cs="Times"/>
          <w:b/>
          <w:bCs/>
          <w:color w:val="333333"/>
        </w:rPr>
      </w:pPr>
      <w:r>
        <w:rPr>
          <w:rFonts w:ascii="Garamond" w:eastAsia="SimSun" w:hAnsi="Garamond" w:cs="Times"/>
          <w:b/>
          <w:bCs/>
          <w:color w:val="333333"/>
        </w:rPr>
        <w:t xml:space="preserve">*  </w:t>
      </w:r>
      <w:r w:rsidRPr="0037795C">
        <w:rPr>
          <w:rFonts w:ascii="Garamond" w:eastAsia="SimSun" w:hAnsi="Garamond" w:cs="Times"/>
          <w:bCs/>
          <w:color w:val="333333"/>
        </w:rPr>
        <w:t xml:space="preserve">ML results </w:t>
      </w:r>
      <w:r>
        <w:rPr>
          <w:rFonts w:ascii="Garamond" w:eastAsia="SimSun" w:hAnsi="Garamond" w:cs="Times"/>
          <w:bCs/>
          <w:color w:val="333333"/>
        </w:rPr>
        <w:t xml:space="preserve">shown in range as </w:t>
      </w:r>
      <w:r w:rsidR="00E97B33">
        <w:rPr>
          <w:rFonts w:ascii="Garamond" w:eastAsia="SimSun" w:hAnsi="Garamond" w:cs="Times"/>
          <w:bCs/>
          <w:color w:val="333333"/>
        </w:rPr>
        <w:t xml:space="preserve">the </w:t>
      </w:r>
      <w:r w:rsidR="004850F5">
        <w:rPr>
          <w:rFonts w:ascii="Garamond" w:eastAsia="SimSun" w:hAnsi="Garamond" w:cs="Times"/>
          <w:bCs/>
          <w:color w:val="333333"/>
        </w:rPr>
        <w:t>performance of the three model</w:t>
      </w:r>
      <w:r w:rsidR="00E97B33">
        <w:rPr>
          <w:rFonts w:ascii="Garamond" w:eastAsia="SimSun" w:hAnsi="Garamond" w:cs="Times"/>
          <w:bCs/>
          <w:color w:val="333333"/>
        </w:rPr>
        <w:t>s</w:t>
      </w:r>
      <w:r w:rsidR="004850F5">
        <w:rPr>
          <w:rFonts w:ascii="Garamond" w:eastAsia="SimSun" w:hAnsi="Garamond" w:cs="Times"/>
          <w:bCs/>
          <w:color w:val="333333"/>
        </w:rPr>
        <w:t xml:space="preserve"> vary slightly </w:t>
      </w:r>
    </w:p>
    <w:p w14:paraId="4E8A5BCD" w14:textId="77777777" w:rsidR="0010289F" w:rsidRDefault="0010289F">
      <w:pPr>
        <w:rPr>
          <w:rFonts w:ascii="Garamond" w:eastAsia="SimSun" w:hAnsi="Garamond" w:cs="Times"/>
          <w:b/>
          <w:bCs/>
          <w:color w:val="333333"/>
        </w:rPr>
      </w:pPr>
      <w:r>
        <w:rPr>
          <w:rFonts w:ascii="Garamond" w:eastAsia="SimSun" w:hAnsi="Garamond" w:cs="Times"/>
          <w:b/>
          <w:bCs/>
          <w:color w:val="333333"/>
        </w:rPr>
        <w:br w:type="page"/>
      </w:r>
    </w:p>
    <w:p w14:paraId="570E73FF" w14:textId="4EE56026" w:rsidR="000E254B" w:rsidRDefault="000E254B" w:rsidP="000E254B">
      <w:pPr>
        <w:rPr>
          <w:rFonts w:ascii="Garamond" w:eastAsia="SimSun" w:hAnsi="Garamond" w:cs="Times"/>
          <w:b/>
          <w:bCs/>
          <w:color w:val="333333"/>
        </w:rPr>
      </w:pPr>
      <w:r w:rsidRPr="00160FB5">
        <w:rPr>
          <w:rFonts w:ascii="Garamond" w:eastAsia="SimSun" w:hAnsi="Garamond" w:cs="Times"/>
          <w:b/>
          <w:bCs/>
          <w:color w:val="333333"/>
        </w:rPr>
        <w:t xml:space="preserve">Table </w:t>
      </w:r>
      <w:r w:rsidR="0010289F">
        <w:rPr>
          <w:rFonts w:ascii="Garamond" w:eastAsia="SimSun" w:hAnsi="Garamond" w:cs="Times"/>
          <w:b/>
          <w:bCs/>
          <w:color w:val="333333"/>
        </w:rPr>
        <w:t>2</w:t>
      </w:r>
      <w:r w:rsidRPr="001775A2">
        <w:rPr>
          <w:rFonts w:ascii="Garamond" w:eastAsia="SimSun" w:hAnsi="Garamond" w:cs="Times"/>
          <w:b/>
          <w:bCs/>
          <w:color w:val="333333"/>
        </w:rPr>
        <w:t xml:space="preserve">: </w:t>
      </w:r>
      <w:bookmarkEnd w:id="3"/>
      <w:r w:rsidR="00EA12A5">
        <w:rPr>
          <w:rFonts w:ascii="Garamond" w:eastAsia="SimSun" w:hAnsi="Garamond" w:cs="Times"/>
          <w:b/>
          <w:bCs/>
          <w:color w:val="333333"/>
        </w:rPr>
        <w:t xml:space="preserve">Nested-CV results: </w:t>
      </w:r>
      <w:r w:rsidRPr="00645D58">
        <w:rPr>
          <w:rFonts w:ascii="Garamond" w:eastAsia="SimSun" w:hAnsi="Garamond" w:cs="Times"/>
          <w:b/>
          <w:bCs/>
          <w:color w:val="333333"/>
        </w:rPr>
        <w:t xml:space="preserve">ML </w:t>
      </w:r>
      <w:r w:rsidR="0010289F">
        <w:rPr>
          <w:rFonts w:ascii="Garamond" w:eastAsia="SimSun" w:hAnsi="Garamond" w:cs="Times"/>
          <w:b/>
          <w:bCs/>
          <w:color w:val="333333"/>
        </w:rPr>
        <w:t>algorithm V.S. baseline</w:t>
      </w:r>
      <w:r w:rsidRPr="00645D58">
        <w:rPr>
          <w:rFonts w:ascii="Garamond" w:eastAsia="SimSun" w:hAnsi="Garamond" w:cs="Times"/>
          <w:b/>
          <w:bCs/>
          <w:color w:val="333333"/>
        </w:rPr>
        <w:t xml:space="preserve"> with</w:t>
      </w:r>
      <w:r w:rsidR="00EA12A5">
        <w:rPr>
          <w:rFonts w:ascii="Garamond" w:eastAsia="SimSun" w:hAnsi="Garamond" w:cs="Times"/>
          <w:b/>
          <w:bCs/>
          <w:color w:val="333333"/>
        </w:rPr>
        <w:t>out sampling using</w:t>
      </w:r>
      <w:r w:rsidRPr="00645D58">
        <w:rPr>
          <w:rFonts w:ascii="Garamond" w:eastAsia="SimSun" w:hAnsi="Garamond" w:cs="Times"/>
          <w:b/>
          <w:bCs/>
          <w:color w:val="333333"/>
        </w:rPr>
        <w:t xml:space="preserve"> FEWSNET cutoff</w:t>
      </w:r>
    </w:p>
    <w:p w14:paraId="6084DBBF" w14:textId="77777777" w:rsidR="000E254B" w:rsidRDefault="000E254B" w:rsidP="000E254B">
      <w:pPr>
        <w:rPr>
          <w:rFonts w:ascii="Garamond" w:eastAsia="SimSun" w:hAnsi="Garamond" w:cs="Times"/>
          <w:b/>
          <w:bCs/>
          <w:color w:val="333333"/>
        </w:rPr>
      </w:pPr>
    </w:p>
    <w:tbl>
      <w:tblPr>
        <w:tblStyle w:val="PlainTable3"/>
        <w:tblW w:w="5096" w:type="pct"/>
        <w:jc w:val="center"/>
        <w:tblLook w:val="0420" w:firstRow="1" w:lastRow="0" w:firstColumn="0" w:lastColumn="0" w:noHBand="0" w:noVBand="1"/>
      </w:tblPr>
      <w:tblGrid>
        <w:gridCol w:w="1133"/>
        <w:gridCol w:w="1000"/>
        <w:gridCol w:w="1122"/>
        <w:gridCol w:w="1074"/>
        <w:gridCol w:w="1267"/>
        <w:gridCol w:w="1255"/>
        <w:gridCol w:w="1254"/>
        <w:gridCol w:w="1435"/>
      </w:tblGrid>
      <w:tr w:rsidR="002D58F8" w:rsidRPr="002C6CA8" w14:paraId="7587F6CD" w14:textId="237D6BDD" w:rsidTr="002D58F8">
        <w:trPr>
          <w:cnfStyle w:val="100000000000" w:firstRow="1" w:lastRow="0" w:firstColumn="0" w:lastColumn="0" w:oddVBand="0" w:evenVBand="0" w:oddHBand="0" w:evenHBand="0" w:firstRowFirstColumn="0" w:firstRowLastColumn="0" w:lastRowFirstColumn="0" w:lastRowLastColumn="0"/>
          <w:trHeight w:val="1284"/>
          <w:jc w:val="center"/>
        </w:trPr>
        <w:tc>
          <w:tcPr>
            <w:tcW w:w="594" w:type="pct"/>
            <w:tcBorders>
              <w:top w:val="single" w:sz="4" w:space="0" w:color="auto"/>
            </w:tcBorders>
            <w:shd w:val="clear" w:color="auto" w:fill="auto"/>
            <w:hideMark/>
          </w:tcPr>
          <w:p w14:paraId="63EF0D9E" w14:textId="77777777" w:rsidR="002D58F8" w:rsidRPr="002C6CA8" w:rsidRDefault="002D58F8" w:rsidP="002D58F8">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4EA616E" w14:textId="77777777" w:rsidR="002D58F8" w:rsidRPr="002C6CA8" w:rsidRDefault="002D58F8" w:rsidP="002D58F8">
            <w:pPr>
              <w:pStyle w:val="NormalWeb"/>
              <w:spacing w:before="0" w:beforeAutospacing="0" w:after="0" w:afterAutospacing="0"/>
              <w:jc w:val="center"/>
              <w:rPr>
                <w:rFonts w:ascii="Garamond" w:hAnsi="Garamond" w:cs="Arial"/>
              </w:rPr>
            </w:pPr>
          </w:p>
        </w:tc>
        <w:tc>
          <w:tcPr>
            <w:tcW w:w="524" w:type="pct"/>
            <w:tcBorders>
              <w:top w:val="single" w:sz="4" w:space="0" w:color="auto"/>
            </w:tcBorders>
            <w:shd w:val="clear" w:color="auto" w:fill="auto"/>
            <w:hideMark/>
          </w:tcPr>
          <w:p w14:paraId="0EA89C8B"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88" w:type="pct"/>
            <w:tcBorders>
              <w:top w:val="single" w:sz="4" w:space="0" w:color="auto"/>
            </w:tcBorders>
            <w:shd w:val="clear" w:color="auto" w:fill="auto"/>
            <w:hideMark/>
          </w:tcPr>
          <w:p w14:paraId="758A4354"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5445EE9E"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19DFFC0B"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63" w:type="pct"/>
            <w:tcBorders>
              <w:top w:val="single" w:sz="4" w:space="0" w:color="auto"/>
            </w:tcBorders>
            <w:shd w:val="clear" w:color="auto" w:fill="auto"/>
            <w:hideMark/>
          </w:tcPr>
          <w:p w14:paraId="40D4E0E7"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41C4CC85"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35E6D28C"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64" w:type="pct"/>
            <w:tcBorders>
              <w:top w:val="single" w:sz="4" w:space="0" w:color="auto"/>
            </w:tcBorders>
            <w:shd w:val="clear" w:color="auto" w:fill="auto"/>
            <w:hideMark/>
          </w:tcPr>
          <w:p w14:paraId="73282298" w14:textId="4FFF0ED6"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w:t>
            </w:r>
            <w:r>
              <w:rPr>
                <w:rFonts w:ascii="Garamond" w:hAnsi="Garamond" w:cs="Calibri"/>
                <w:b w:val="0"/>
                <w:bCs w:val="0"/>
                <w:caps w:val="0"/>
                <w:kern w:val="24"/>
              </w:rPr>
              <w:t>ries</w:t>
            </w:r>
          </w:p>
          <w:p w14:paraId="65C403F9"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58" w:type="pct"/>
            <w:tcBorders>
              <w:top w:val="single" w:sz="4" w:space="0" w:color="auto"/>
            </w:tcBorders>
            <w:shd w:val="clear" w:color="auto" w:fill="auto"/>
            <w:hideMark/>
          </w:tcPr>
          <w:p w14:paraId="2BD950E2"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4B00B762"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57" w:type="pct"/>
            <w:tcBorders>
              <w:top w:val="single" w:sz="4" w:space="0" w:color="auto"/>
            </w:tcBorders>
            <w:shd w:val="clear" w:color="auto" w:fill="auto"/>
          </w:tcPr>
          <w:p w14:paraId="5AB6C55D" w14:textId="77777777" w:rsidR="002D58F8" w:rsidRPr="002C6CA8" w:rsidRDefault="002D58F8" w:rsidP="002D58F8">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579AF654" w14:textId="30BE78BF" w:rsidR="002D58F8" w:rsidRPr="002C6CA8" w:rsidRDefault="002D58F8" w:rsidP="002D58F8">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752" w:type="pct"/>
            <w:tcBorders>
              <w:top w:val="single" w:sz="4" w:space="0" w:color="auto"/>
            </w:tcBorders>
            <w:shd w:val="clear" w:color="auto" w:fill="auto"/>
          </w:tcPr>
          <w:p w14:paraId="162B09D0" w14:textId="77777777" w:rsidR="002D58F8" w:rsidRPr="002C6CA8" w:rsidRDefault="002D58F8" w:rsidP="002D58F8">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1D9FC226" w14:textId="0C241C8D" w:rsidR="002D58F8" w:rsidRPr="002C6CA8" w:rsidRDefault="002D58F8" w:rsidP="002D58F8">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D58F8" w:rsidRPr="002D58F8" w14:paraId="0B69C7A1" w14:textId="14E7DC83" w:rsidTr="002D58F8">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7C140C42"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28272E7F" w14:textId="77777777" w:rsidR="002D58F8" w:rsidRPr="002C6CA8" w:rsidRDefault="002D58F8" w:rsidP="002D58F8">
            <w:pPr>
              <w:pStyle w:val="NormalWeb"/>
              <w:spacing w:before="0" w:beforeAutospacing="0" w:after="0" w:afterAutospacing="0"/>
              <w:jc w:val="center"/>
              <w:rPr>
                <w:rFonts w:ascii="Garamond" w:hAnsi="Garamond" w:cs="Arial"/>
              </w:rPr>
            </w:pPr>
          </w:p>
        </w:tc>
        <w:tc>
          <w:tcPr>
            <w:tcW w:w="524" w:type="pct"/>
            <w:shd w:val="clear" w:color="auto" w:fill="auto"/>
            <w:hideMark/>
          </w:tcPr>
          <w:p w14:paraId="022F94FC"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767328AA"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0.71</w:t>
            </w:r>
          </w:p>
        </w:tc>
        <w:tc>
          <w:tcPr>
            <w:tcW w:w="563" w:type="pct"/>
            <w:shd w:val="clear" w:color="auto" w:fill="auto"/>
            <w:hideMark/>
          </w:tcPr>
          <w:p w14:paraId="3AEBE68A"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0.75-0.76</w:t>
            </w:r>
          </w:p>
        </w:tc>
        <w:tc>
          <w:tcPr>
            <w:tcW w:w="664" w:type="pct"/>
            <w:shd w:val="clear" w:color="auto" w:fill="auto"/>
            <w:hideMark/>
          </w:tcPr>
          <w:p w14:paraId="06F81261" w14:textId="22E353A7"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5E5C955" w14:textId="1400D856"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0.18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AE4574">
              <w:rPr>
                <w:rFonts w:ascii="Garamond" w:hAnsi="Garamond" w:cs="Calibri"/>
                <w:kern w:val="24"/>
              </w:rPr>
              <w:t>23</w:t>
            </w:r>
          </w:p>
        </w:tc>
        <w:tc>
          <w:tcPr>
            <w:tcW w:w="657" w:type="pct"/>
            <w:shd w:val="clear" w:color="auto" w:fill="auto"/>
          </w:tcPr>
          <w:p w14:paraId="75667D89" w14:textId="40254A5B"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2D58F8">
              <w:rPr>
                <w:rFonts w:ascii="Garamond" w:hAnsi="Garamond" w:cs="Calibri" w:hint="eastAsia"/>
                <w:kern w:val="24"/>
              </w:rPr>
              <w:t>1</w:t>
            </w:r>
            <w:r w:rsidRPr="005021AE">
              <w:rPr>
                <w:rFonts w:ascii="Garamond" w:hAnsi="Garamond" w:cs="Calibri"/>
                <w:kern w:val="24"/>
              </w:rPr>
              <w:t xml:space="preserve">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1E03439E" w14:textId="2A7B7EC2" w:rsidR="002D58F8" w:rsidRPr="005021AE" w:rsidRDefault="002D58F8" w:rsidP="002D58F8">
            <w:pPr>
              <w:pStyle w:val="NormalWeb"/>
              <w:spacing w:before="0" w:beforeAutospacing="0" w:after="0" w:afterAutospacing="0"/>
              <w:jc w:val="center"/>
              <w:rPr>
                <w:rFonts w:ascii="Garamond" w:hAnsi="Garamond" w:cs="Calibri"/>
                <w:kern w:val="24"/>
              </w:rPr>
            </w:pPr>
            <w:r w:rsidRPr="00BF13C8">
              <w:rPr>
                <w:rFonts w:ascii="Garamond" w:hAnsi="Garamond" w:cs="Calibri" w:hint="eastAsia"/>
                <w:kern w:val="24"/>
              </w:rPr>
              <w:t>0.</w:t>
            </w:r>
            <w:r w:rsidR="00214546" w:rsidRPr="00BF13C8">
              <w:rPr>
                <w:rFonts w:ascii="Garamond" w:hAnsi="Garamond" w:cs="Calibri" w:hint="eastAsia"/>
                <w:kern w:val="24"/>
              </w:rPr>
              <w:t>31</w:t>
            </w:r>
            <w:r w:rsidRPr="005021AE">
              <w:rPr>
                <w:rFonts w:ascii="Garamond" w:hAnsi="Garamond" w:cs="Calibri" w:hint="eastAsia"/>
                <w:kern w:val="24"/>
              </w:rPr>
              <w:t>/</w:t>
            </w:r>
            <w:r>
              <w:rPr>
                <w:rFonts w:ascii="Garamond" w:hAnsi="Garamond" w:cs="Calibri"/>
                <w:kern w:val="24"/>
              </w:rPr>
              <w:t xml:space="preserve"> </w:t>
            </w:r>
            <w:r w:rsidR="00214546" w:rsidRPr="00BF13C8">
              <w:rPr>
                <w:rFonts w:ascii="Garamond" w:hAnsi="Garamond" w:cs="Calibri" w:hint="eastAsia"/>
                <w:kern w:val="24"/>
              </w:rPr>
              <w:t>0.</w:t>
            </w:r>
            <w:r w:rsidR="00BF13C8" w:rsidRPr="00BF13C8">
              <w:rPr>
                <w:rFonts w:ascii="Garamond" w:hAnsi="Garamond" w:cs="Calibri" w:hint="eastAsia"/>
                <w:kern w:val="24"/>
              </w:rPr>
              <w:t>18</w:t>
            </w:r>
          </w:p>
        </w:tc>
      </w:tr>
      <w:tr w:rsidR="002D58F8" w:rsidRPr="002D58F8" w14:paraId="04EAA0CD" w14:textId="7E45B672" w:rsidTr="002D58F8">
        <w:trPr>
          <w:trHeight w:val="775"/>
          <w:jc w:val="center"/>
        </w:trPr>
        <w:tc>
          <w:tcPr>
            <w:tcW w:w="594" w:type="pct"/>
            <w:vMerge/>
            <w:shd w:val="clear" w:color="auto" w:fill="auto"/>
            <w:hideMark/>
          </w:tcPr>
          <w:p w14:paraId="741C27CD" w14:textId="77777777" w:rsidR="002D58F8" w:rsidRPr="002C6CA8" w:rsidRDefault="002D58F8" w:rsidP="002D58F8">
            <w:pPr>
              <w:rPr>
                <w:rFonts w:ascii="Garamond" w:hAnsi="Garamond" w:cs="Arial"/>
              </w:rPr>
            </w:pPr>
          </w:p>
        </w:tc>
        <w:tc>
          <w:tcPr>
            <w:tcW w:w="524" w:type="pct"/>
            <w:shd w:val="clear" w:color="auto" w:fill="auto"/>
            <w:hideMark/>
          </w:tcPr>
          <w:p w14:paraId="772FEC24"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588" w:type="pct"/>
            <w:shd w:val="clear" w:color="auto" w:fill="auto"/>
            <w:hideMark/>
          </w:tcPr>
          <w:p w14:paraId="048306E9"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0.69</w:t>
            </w:r>
          </w:p>
        </w:tc>
        <w:tc>
          <w:tcPr>
            <w:tcW w:w="563" w:type="pct"/>
            <w:shd w:val="clear" w:color="auto" w:fill="auto"/>
            <w:hideMark/>
          </w:tcPr>
          <w:p w14:paraId="31ACC66D"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0.60-0.63</w:t>
            </w:r>
          </w:p>
        </w:tc>
        <w:tc>
          <w:tcPr>
            <w:tcW w:w="664" w:type="pct"/>
            <w:shd w:val="clear" w:color="auto" w:fill="auto"/>
            <w:hideMark/>
          </w:tcPr>
          <w:p w14:paraId="4C451CC3" w14:textId="794E39BE"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126D4487" w14:textId="73CB8B36"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0.54</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00AE4574">
              <w:rPr>
                <w:rFonts w:ascii="Garamond" w:hAnsi="Garamond" w:cs="Calibri"/>
                <w:kern w:val="24"/>
              </w:rPr>
              <w:t>0.30</w:t>
            </w:r>
          </w:p>
        </w:tc>
        <w:tc>
          <w:tcPr>
            <w:tcW w:w="657" w:type="pct"/>
            <w:shd w:val="clear" w:color="auto" w:fill="auto"/>
          </w:tcPr>
          <w:p w14:paraId="0B595023" w14:textId="66A36ED2"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37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53754081" w14:textId="64B82024"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Pr>
                <w:rFonts w:ascii="Garamond" w:hAnsi="Garamond" w:cs="Calibri"/>
                <w:kern w:val="24"/>
              </w:rPr>
              <w:t xml:space="preserve"> </w:t>
            </w:r>
            <w:r w:rsidR="00214546" w:rsidRPr="00BF13C8">
              <w:rPr>
                <w:rFonts w:ascii="Garamond" w:hAnsi="Garamond" w:cs="Calibri" w:hint="eastAsia"/>
                <w:kern w:val="24"/>
              </w:rPr>
              <w:t>54</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17</w:t>
            </w:r>
          </w:p>
        </w:tc>
      </w:tr>
      <w:tr w:rsidR="002D58F8" w:rsidRPr="002D58F8" w14:paraId="57E8D67B" w14:textId="54386FE6" w:rsidTr="002D58F8">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38277CF7"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DF1D4D0" w14:textId="77777777" w:rsidR="002D58F8" w:rsidRPr="002C6CA8" w:rsidRDefault="002D58F8" w:rsidP="002D58F8">
            <w:pPr>
              <w:pStyle w:val="NormalWeb"/>
              <w:spacing w:before="0" w:beforeAutospacing="0" w:after="0" w:afterAutospacing="0"/>
              <w:jc w:val="center"/>
              <w:rPr>
                <w:rFonts w:ascii="Garamond" w:hAnsi="Garamond" w:cs="Arial"/>
              </w:rPr>
            </w:pPr>
          </w:p>
        </w:tc>
        <w:tc>
          <w:tcPr>
            <w:tcW w:w="524" w:type="pct"/>
            <w:shd w:val="clear" w:color="auto" w:fill="auto"/>
            <w:hideMark/>
          </w:tcPr>
          <w:p w14:paraId="217E1B89"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7DF326CA"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0.81</w:t>
            </w:r>
          </w:p>
        </w:tc>
        <w:tc>
          <w:tcPr>
            <w:tcW w:w="563" w:type="pct"/>
            <w:shd w:val="clear" w:color="auto" w:fill="auto"/>
            <w:hideMark/>
          </w:tcPr>
          <w:p w14:paraId="74241348"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0.82-0.84</w:t>
            </w:r>
          </w:p>
        </w:tc>
        <w:tc>
          <w:tcPr>
            <w:tcW w:w="664" w:type="pct"/>
            <w:shd w:val="clear" w:color="auto" w:fill="auto"/>
            <w:hideMark/>
          </w:tcPr>
          <w:p w14:paraId="2704B3C2" w14:textId="060CFB99"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A70E407" w14:textId="4301533D"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0.08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AE4574">
              <w:rPr>
                <w:rFonts w:ascii="Garamond" w:hAnsi="Garamond" w:cs="Calibri"/>
                <w:kern w:val="24"/>
              </w:rPr>
              <w:t>00</w:t>
            </w:r>
          </w:p>
        </w:tc>
        <w:tc>
          <w:tcPr>
            <w:tcW w:w="657" w:type="pct"/>
            <w:shd w:val="clear" w:color="auto" w:fill="auto"/>
          </w:tcPr>
          <w:p w14:paraId="264FC579" w14:textId="34F1435C"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03</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1429BEFF" w14:textId="791378BB"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214546" w:rsidRPr="00BF13C8">
              <w:rPr>
                <w:rFonts w:ascii="Garamond" w:hAnsi="Garamond" w:cs="Calibri" w:hint="eastAsia"/>
                <w:kern w:val="24"/>
              </w:rPr>
              <w:t>28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00</w:t>
            </w:r>
          </w:p>
        </w:tc>
      </w:tr>
      <w:tr w:rsidR="002D58F8" w:rsidRPr="002D58F8" w14:paraId="2EAE63CA" w14:textId="2090FA74" w:rsidTr="002D58F8">
        <w:trPr>
          <w:trHeight w:val="852"/>
          <w:jc w:val="center"/>
        </w:trPr>
        <w:tc>
          <w:tcPr>
            <w:tcW w:w="594" w:type="pct"/>
            <w:vMerge/>
            <w:shd w:val="clear" w:color="auto" w:fill="auto"/>
            <w:hideMark/>
          </w:tcPr>
          <w:p w14:paraId="1A7902EE" w14:textId="77777777" w:rsidR="002D58F8" w:rsidRPr="002C6CA8" w:rsidRDefault="002D58F8" w:rsidP="002D58F8">
            <w:pPr>
              <w:rPr>
                <w:rFonts w:ascii="Garamond" w:hAnsi="Garamond" w:cs="Arial"/>
              </w:rPr>
            </w:pPr>
          </w:p>
        </w:tc>
        <w:tc>
          <w:tcPr>
            <w:tcW w:w="524" w:type="pct"/>
            <w:shd w:val="clear" w:color="auto" w:fill="auto"/>
            <w:hideMark/>
          </w:tcPr>
          <w:p w14:paraId="2F721A8F"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588" w:type="pct"/>
            <w:shd w:val="clear" w:color="auto" w:fill="auto"/>
            <w:hideMark/>
          </w:tcPr>
          <w:p w14:paraId="4771BF55"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0.55</w:t>
            </w:r>
          </w:p>
        </w:tc>
        <w:tc>
          <w:tcPr>
            <w:tcW w:w="563" w:type="pct"/>
            <w:shd w:val="clear" w:color="auto" w:fill="auto"/>
            <w:hideMark/>
          </w:tcPr>
          <w:p w14:paraId="71C6027B"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0.59-0.63</w:t>
            </w:r>
          </w:p>
        </w:tc>
        <w:tc>
          <w:tcPr>
            <w:tcW w:w="664" w:type="pct"/>
            <w:shd w:val="clear" w:color="auto" w:fill="auto"/>
            <w:hideMark/>
          </w:tcPr>
          <w:p w14:paraId="545A2A62" w14:textId="3B1CCC76"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2218DBA1" w14:textId="6ABFF21D"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0.43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AE4574">
              <w:rPr>
                <w:rFonts w:ascii="Garamond" w:hAnsi="Garamond" w:cs="Calibri"/>
                <w:kern w:val="24"/>
              </w:rPr>
              <w:t>00</w:t>
            </w:r>
          </w:p>
        </w:tc>
        <w:tc>
          <w:tcPr>
            <w:tcW w:w="657" w:type="pct"/>
            <w:shd w:val="clear" w:color="auto" w:fill="auto"/>
          </w:tcPr>
          <w:p w14:paraId="7D68FD56" w14:textId="31A29260"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0.2</w:t>
            </w:r>
            <w:r w:rsidRPr="00BF13C8">
              <w:rPr>
                <w:rFonts w:ascii="Garamond" w:hAnsi="Garamond" w:cs="Calibri" w:hint="eastAsia"/>
                <w:kern w:val="24"/>
              </w:rPr>
              <w:t>6</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74E5085B" w14:textId="4C9E6572"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214546" w:rsidRPr="00BF13C8">
              <w:rPr>
                <w:rFonts w:ascii="Garamond" w:hAnsi="Garamond" w:cs="Calibri" w:hint="eastAsia"/>
                <w:kern w:val="24"/>
              </w:rPr>
              <w:t>51</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00</w:t>
            </w:r>
          </w:p>
        </w:tc>
      </w:tr>
      <w:tr w:rsidR="002D58F8" w:rsidRPr="002D58F8" w14:paraId="42F4F2D2" w14:textId="117E918F" w:rsidTr="002D58F8">
        <w:trPr>
          <w:cnfStyle w:val="000000100000" w:firstRow="0" w:lastRow="0" w:firstColumn="0" w:lastColumn="0" w:oddVBand="0" w:evenVBand="0" w:oddHBand="1" w:evenHBand="0" w:firstRowFirstColumn="0" w:firstRowLastColumn="0" w:lastRowFirstColumn="0" w:lastRowLastColumn="0"/>
          <w:trHeight w:val="549"/>
          <w:jc w:val="center"/>
        </w:trPr>
        <w:tc>
          <w:tcPr>
            <w:tcW w:w="594" w:type="pct"/>
            <w:tcBorders>
              <w:bottom w:val="single" w:sz="4" w:space="0" w:color="auto"/>
            </w:tcBorders>
            <w:shd w:val="clear" w:color="auto" w:fill="auto"/>
            <w:hideMark/>
          </w:tcPr>
          <w:p w14:paraId="73370DFA"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24" w:type="pct"/>
            <w:tcBorders>
              <w:bottom w:val="single" w:sz="4" w:space="0" w:color="auto"/>
            </w:tcBorders>
            <w:shd w:val="clear" w:color="auto" w:fill="auto"/>
            <w:hideMark/>
          </w:tcPr>
          <w:p w14:paraId="2220289B"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tcBorders>
              <w:bottom w:val="single" w:sz="4" w:space="0" w:color="auto"/>
            </w:tcBorders>
            <w:shd w:val="clear" w:color="auto" w:fill="auto"/>
            <w:hideMark/>
          </w:tcPr>
          <w:p w14:paraId="46C294A8"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0.67</w:t>
            </w:r>
          </w:p>
        </w:tc>
        <w:tc>
          <w:tcPr>
            <w:tcW w:w="563" w:type="pct"/>
            <w:tcBorders>
              <w:bottom w:val="single" w:sz="4" w:space="0" w:color="auto"/>
            </w:tcBorders>
            <w:shd w:val="clear" w:color="auto" w:fill="auto"/>
            <w:hideMark/>
          </w:tcPr>
          <w:p w14:paraId="31CDBC69"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0.59-0.71</w:t>
            </w:r>
          </w:p>
        </w:tc>
        <w:tc>
          <w:tcPr>
            <w:tcW w:w="664" w:type="pct"/>
            <w:tcBorders>
              <w:bottom w:val="single" w:sz="4" w:space="0" w:color="auto"/>
            </w:tcBorders>
            <w:shd w:val="clear" w:color="auto" w:fill="auto"/>
            <w:hideMark/>
          </w:tcPr>
          <w:p w14:paraId="3CC1D7A5" w14:textId="313D4A17"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tcBorders>
              <w:bottom w:val="single" w:sz="4" w:space="0" w:color="auto"/>
            </w:tcBorders>
            <w:shd w:val="clear" w:color="auto" w:fill="auto"/>
            <w:hideMark/>
          </w:tcPr>
          <w:p w14:paraId="737AA410" w14:textId="17A8C10D"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0.33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A0B0F">
              <w:rPr>
                <w:rFonts w:ascii="Garamond" w:hAnsi="Garamond" w:cs="Calibri" w:hint="eastAsia"/>
                <w:kern w:val="24"/>
              </w:rPr>
              <w:t>0</w:t>
            </w:r>
            <w:r w:rsidR="00AE4574">
              <w:rPr>
                <w:rFonts w:ascii="Garamond" w:hAnsi="Garamond" w:cs="Calibri"/>
                <w:kern w:val="24"/>
              </w:rPr>
              <w:t>9</w:t>
            </w:r>
          </w:p>
        </w:tc>
        <w:tc>
          <w:tcPr>
            <w:tcW w:w="657" w:type="pct"/>
            <w:tcBorders>
              <w:bottom w:val="single" w:sz="4" w:space="0" w:color="auto"/>
            </w:tcBorders>
            <w:shd w:val="clear" w:color="auto" w:fill="auto"/>
          </w:tcPr>
          <w:p w14:paraId="09213B25" w14:textId="75F43494"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BF13C8">
              <w:rPr>
                <w:rFonts w:ascii="Garamond" w:hAnsi="Garamond" w:cs="Calibri" w:hint="eastAsia"/>
                <w:kern w:val="24"/>
              </w:rPr>
              <w:t>24</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tcBorders>
              <w:bottom w:val="single" w:sz="4" w:space="0" w:color="auto"/>
            </w:tcBorders>
            <w:shd w:val="clear" w:color="auto" w:fill="auto"/>
          </w:tcPr>
          <w:p w14:paraId="3FA2D039" w14:textId="5B4353DF"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214546" w:rsidRPr="00BF13C8">
              <w:rPr>
                <w:rFonts w:ascii="Garamond" w:hAnsi="Garamond" w:cs="Calibri" w:hint="eastAsia"/>
                <w:kern w:val="24"/>
              </w:rPr>
              <w:t>38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15</w:t>
            </w:r>
          </w:p>
        </w:tc>
      </w:tr>
    </w:tbl>
    <w:p w14:paraId="6DB694FA" w14:textId="62779A50" w:rsidR="000E254B" w:rsidRPr="0037795C" w:rsidRDefault="0037795C" w:rsidP="0037795C">
      <w:pPr>
        <w:rPr>
          <w:rFonts w:ascii="Garamond" w:eastAsia="SimSun" w:hAnsi="Garamond" w:cs="Times"/>
          <w:b/>
          <w:bCs/>
          <w:color w:val="333333"/>
          <w:sz w:val="20"/>
        </w:rPr>
      </w:pPr>
      <w:r>
        <w:rPr>
          <w:rFonts w:ascii="Garamond" w:eastAsia="SimSun" w:hAnsi="Garamond" w:cs="Times"/>
          <w:color w:val="333333"/>
        </w:rPr>
        <w:t xml:space="preserve">* </w:t>
      </w:r>
      <w:r w:rsidRPr="0037795C">
        <w:rPr>
          <w:rFonts w:ascii="Garamond" w:eastAsia="SimSun" w:hAnsi="Garamond" w:cs="Times"/>
          <w:color w:val="333333"/>
          <w:sz w:val="20"/>
        </w:rPr>
        <w:t>The numbers before the forward</w:t>
      </w:r>
      <w:r w:rsidR="00E97B33">
        <w:rPr>
          <w:rFonts w:ascii="Garamond" w:eastAsia="SimSun" w:hAnsi="Garamond" w:cs="Times"/>
          <w:color w:val="333333"/>
          <w:sz w:val="20"/>
        </w:rPr>
        <w:t>-</w:t>
      </w:r>
      <w:r w:rsidRPr="0037795C">
        <w:rPr>
          <w:rFonts w:ascii="Garamond" w:eastAsia="SimSun" w:hAnsi="Garamond" w:cs="Times"/>
          <w:color w:val="333333"/>
          <w:sz w:val="20"/>
        </w:rPr>
        <w:t>slash “/” are the measures for the mild or middle category of food security (i.e. borderline or mildly insecure)</w:t>
      </w:r>
      <w:r w:rsidR="00E97B33">
        <w:rPr>
          <w:rFonts w:ascii="Garamond" w:eastAsia="SimSun" w:hAnsi="Garamond" w:cs="Times"/>
          <w:color w:val="333333"/>
          <w:sz w:val="20"/>
        </w:rPr>
        <w:t>,</w:t>
      </w:r>
      <w:r w:rsidRPr="0037795C">
        <w:rPr>
          <w:rFonts w:ascii="Garamond" w:eastAsia="SimSun" w:hAnsi="Garamond" w:cs="Times"/>
          <w:color w:val="333333"/>
          <w:sz w:val="20"/>
        </w:rPr>
        <w:t xml:space="preserve"> and the numbers after the forward</w:t>
      </w:r>
      <w:r w:rsidR="00E97B33">
        <w:rPr>
          <w:rFonts w:ascii="Garamond" w:eastAsia="SimSun" w:hAnsi="Garamond" w:cs="Times"/>
          <w:color w:val="333333"/>
          <w:sz w:val="20"/>
        </w:rPr>
        <w:t>-</w:t>
      </w:r>
      <w:r w:rsidRPr="0037795C">
        <w:rPr>
          <w:rFonts w:ascii="Garamond" w:eastAsia="SimSun" w:hAnsi="Garamond" w:cs="Times"/>
          <w:color w:val="333333"/>
          <w:sz w:val="20"/>
        </w:rPr>
        <w:t>slash are measures about the most food</w:t>
      </w:r>
      <w:r w:rsidR="00E97B33">
        <w:rPr>
          <w:rFonts w:ascii="Garamond" w:eastAsia="SimSun" w:hAnsi="Garamond" w:cs="Times"/>
          <w:color w:val="333333"/>
          <w:sz w:val="20"/>
        </w:rPr>
        <w:t>-</w:t>
      </w:r>
      <w:r w:rsidRPr="0037795C">
        <w:rPr>
          <w:rFonts w:ascii="Garamond" w:eastAsia="SimSun" w:hAnsi="Garamond" w:cs="Times"/>
          <w:color w:val="333333"/>
          <w:sz w:val="20"/>
        </w:rPr>
        <w:t>insecure category (i.e. poor or moderately/severely insecure).</w:t>
      </w:r>
    </w:p>
    <w:p w14:paraId="18CA9974" w14:textId="77777777" w:rsidR="00743388" w:rsidRDefault="00743388">
      <w:pPr>
        <w:rPr>
          <w:rFonts w:ascii="Garamond" w:eastAsia="SimSun" w:hAnsi="Garamond" w:cs="Times"/>
          <w:b/>
          <w:bCs/>
          <w:color w:val="333333"/>
        </w:rPr>
      </w:pPr>
      <w:r>
        <w:rPr>
          <w:rFonts w:ascii="Garamond" w:eastAsia="SimSun" w:hAnsi="Garamond" w:cs="Times"/>
          <w:b/>
          <w:bCs/>
          <w:color w:val="333333"/>
        </w:rPr>
        <w:br w:type="page"/>
      </w:r>
    </w:p>
    <w:p w14:paraId="47A5446F" w14:textId="31A818C2" w:rsidR="000E254B" w:rsidRDefault="000E254B" w:rsidP="000E254B">
      <w:pPr>
        <w:rPr>
          <w:rFonts w:ascii="Garamond" w:eastAsia="SimSun" w:hAnsi="Garamond" w:cs="Times"/>
          <w:b/>
          <w:bCs/>
          <w:color w:val="333333"/>
        </w:rPr>
      </w:pPr>
      <w:r w:rsidRPr="00DD4E90">
        <w:rPr>
          <w:rFonts w:ascii="Garamond" w:eastAsia="SimSun" w:hAnsi="Garamond" w:cs="Times"/>
          <w:b/>
          <w:bCs/>
          <w:color w:val="333333"/>
        </w:rPr>
        <w:t xml:space="preserve">Table </w:t>
      </w:r>
      <w:r w:rsidR="0010289F">
        <w:rPr>
          <w:rFonts w:ascii="Garamond" w:eastAsia="SimSun" w:hAnsi="Garamond" w:cs="Times"/>
          <w:b/>
          <w:bCs/>
          <w:color w:val="333333"/>
        </w:rPr>
        <w:t>3</w:t>
      </w:r>
      <w:r w:rsidRPr="00DD4E90">
        <w:rPr>
          <w:rFonts w:ascii="Garamond" w:eastAsia="SimSun" w:hAnsi="Garamond" w:cs="Times"/>
          <w:b/>
          <w:bCs/>
          <w:color w:val="333333"/>
        </w:rPr>
        <w:t xml:space="preserve">: </w:t>
      </w:r>
      <w:r w:rsidR="00EA12A5">
        <w:rPr>
          <w:rFonts w:ascii="Garamond" w:eastAsia="SimSun" w:hAnsi="Garamond" w:cs="Times"/>
          <w:b/>
          <w:bCs/>
          <w:color w:val="333333"/>
        </w:rPr>
        <w:t xml:space="preserve">Nested-CV </w:t>
      </w:r>
      <w:r w:rsidR="00BE5CC3">
        <w:rPr>
          <w:rFonts w:ascii="Garamond" w:eastAsia="SimSun" w:hAnsi="Garamond" w:cs="Times"/>
          <w:b/>
          <w:bCs/>
          <w:color w:val="333333"/>
        </w:rPr>
        <w:t>recall:</w:t>
      </w:r>
      <w:r w:rsidR="00EA12A5">
        <w:rPr>
          <w:rFonts w:ascii="Garamond" w:eastAsia="SimSun" w:hAnsi="Garamond" w:cs="Times"/>
          <w:b/>
          <w:bCs/>
          <w:color w:val="333333"/>
        </w:rPr>
        <w:t xml:space="preserve"> </w:t>
      </w:r>
      <w:r w:rsidR="00EA12A5" w:rsidRPr="00645D58">
        <w:rPr>
          <w:rFonts w:ascii="Garamond" w:eastAsia="SimSun" w:hAnsi="Garamond" w:cs="Times"/>
          <w:b/>
          <w:bCs/>
          <w:color w:val="333333"/>
        </w:rPr>
        <w:t>ML algorithms</w:t>
      </w:r>
      <w:r w:rsidR="00EA12A5">
        <w:rPr>
          <w:rFonts w:ascii="Garamond" w:eastAsia="SimSun" w:hAnsi="Garamond" w:cs="Times"/>
          <w:b/>
          <w:bCs/>
          <w:color w:val="333333"/>
        </w:rPr>
        <w:t xml:space="preserve"> </w:t>
      </w:r>
      <w:r w:rsidR="0010289F">
        <w:rPr>
          <w:rFonts w:ascii="Garamond" w:eastAsia="SimSun" w:hAnsi="Garamond" w:cs="Times"/>
          <w:b/>
          <w:bCs/>
          <w:color w:val="333333"/>
        </w:rPr>
        <w:t>V.S. bas</w:t>
      </w:r>
      <w:r w:rsidR="00241A2B">
        <w:rPr>
          <w:rFonts w:ascii="Garamond" w:eastAsia="SimSun" w:hAnsi="Garamond" w:cs="Times"/>
          <w:b/>
          <w:bCs/>
          <w:color w:val="333333"/>
        </w:rPr>
        <w:t>e</w:t>
      </w:r>
      <w:r w:rsidR="0010289F">
        <w:rPr>
          <w:rFonts w:ascii="Garamond" w:eastAsia="SimSun" w:hAnsi="Garamond" w:cs="Times"/>
          <w:b/>
          <w:bCs/>
          <w:color w:val="333333"/>
        </w:rPr>
        <w:t xml:space="preserve">line </w:t>
      </w:r>
      <w:r w:rsidR="00EA12A5">
        <w:rPr>
          <w:rFonts w:ascii="Garamond" w:eastAsia="SimSun" w:hAnsi="Garamond" w:cs="Times"/>
          <w:b/>
          <w:bCs/>
          <w:color w:val="333333"/>
        </w:rPr>
        <w:t>with sampling</w:t>
      </w:r>
      <w:r w:rsidR="00EA12A5" w:rsidRPr="00645D58">
        <w:rPr>
          <w:rFonts w:ascii="Garamond" w:eastAsia="SimSun" w:hAnsi="Garamond" w:cs="Times"/>
          <w:b/>
          <w:bCs/>
          <w:color w:val="333333"/>
        </w:rPr>
        <w:t xml:space="preserve"> </w:t>
      </w:r>
      <w:r w:rsidR="00EA12A5">
        <w:rPr>
          <w:rFonts w:ascii="Garamond" w:eastAsia="SimSun" w:hAnsi="Garamond" w:cs="Times"/>
          <w:b/>
          <w:bCs/>
          <w:color w:val="333333"/>
        </w:rPr>
        <w:t>using</w:t>
      </w:r>
      <w:r w:rsidR="00EA12A5" w:rsidRPr="00645D58">
        <w:rPr>
          <w:rFonts w:ascii="Garamond" w:eastAsia="SimSun" w:hAnsi="Garamond" w:cs="Times"/>
          <w:b/>
          <w:bCs/>
          <w:color w:val="333333"/>
        </w:rPr>
        <w:t xml:space="preserve"> FEWSNET cutoff</w:t>
      </w:r>
    </w:p>
    <w:p w14:paraId="19ECBD23" w14:textId="77777777" w:rsidR="00096A94" w:rsidRDefault="00096A94" w:rsidP="000E254B">
      <w:pPr>
        <w:rPr>
          <w:rFonts w:ascii="Garamond" w:eastAsia="SimSun" w:hAnsi="Garamond" w:cs="Times"/>
          <w:b/>
          <w:bCs/>
          <w:color w:val="333333"/>
        </w:rPr>
      </w:pPr>
    </w:p>
    <w:tbl>
      <w:tblPr>
        <w:tblStyle w:val="PlainTable3"/>
        <w:tblW w:w="5001" w:type="pct"/>
        <w:tblLook w:val="0420" w:firstRow="1" w:lastRow="0" w:firstColumn="0" w:lastColumn="0" w:noHBand="0" w:noVBand="1"/>
      </w:tblPr>
      <w:tblGrid>
        <w:gridCol w:w="1562"/>
        <w:gridCol w:w="1560"/>
        <w:gridCol w:w="1560"/>
        <w:gridCol w:w="1560"/>
        <w:gridCol w:w="1560"/>
        <w:gridCol w:w="1560"/>
      </w:tblGrid>
      <w:tr w:rsidR="00BD668F" w:rsidRPr="00F022B5" w14:paraId="6BB31CF4" w14:textId="78757D2B" w:rsidTr="00BD668F">
        <w:trPr>
          <w:cnfStyle w:val="100000000000" w:firstRow="1" w:lastRow="0" w:firstColumn="0" w:lastColumn="0" w:oddVBand="0" w:evenVBand="0" w:oddHBand="0" w:evenHBand="0" w:firstRowFirstColumn="0" w:firstRowLastColumn="0" w:lastRowFirstColumn="0" w:lastRowLastColumn="0"/>
          <w:trHeight w:val="1284"/>
        </w:trPr>
        <w:tc>
          <w:tcPr>
            <w:tcW w:w="835" w:type="pct"/>
            <w:tcBorders>
              <w:top w:val="single" w:sz="4" w:space="0" w:color="auto"/>
            </w:tcBorders>
            <w:shd w:val="clear" w:color="auto" w:fill="auto"/>
          </w:tcPr>
          <w:p w14:paraId="2A3F33E9"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Country</w:t>
            </w:r>
          </w:p>
        </w:tc>
        <w:tc>
          <w:tcPr>
            <w:tcW w:w="833" w:type="pct"/>
            <w:tcBorders>
              <w:top w:val="single" w:sz="4" w:space="0" w:color="auto"/>
            </w:tcBorders>
            <w:shd w:val="clear" w:color="auto" w:fill="auto"/>
          </w:tcPr>
          <w:p w14:paraId="55B74676"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Food Security Measure</w:t>
            </w:r>
          </w:p>
        </w:tc>
        <w:tc>
          <w:tcPr>
            <w:tcW w:w="833" w:type="pct"/>
            <w:tcBorders>
              <w:top w:val="single" w:sz="4" w:space="0" w:color="auto"/>
            </w:tcBorders>
            <w:shd w:val="clear" w:color="auto" w:fill="auto"/>
          </w:tcPr>
          <w:p w14:paraId="73170E61"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568FA68F"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833" w:type="pct"/>
            <w:tcBorders>
              <w:top w:val="single" w:sz="4" w:space="0" w:color="auto"/>
            </w:tcBorders>
            <w:shd w:val="clear" w:color="auto" w:fill="auto"/>
            <w:hideMark/>
          </w:tcPr>
          <w:p w14:paraId="746EEF56"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5EE0A8A8" w14:textId="609E4B50"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c>
          <w:tcPr>
            <w:tcW w:w="833" w:type="pct"/>
            <w:tcBorders>
              <w:top w:val="single" w:sz="4" w:space="0" w:color="auto"/>
            </w:tcBorders>
          </w:tcPr>
          <w:p w14:paraId="38BDF873"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451459D8" w14:textId="6AF12EBD" w:rsidR="00BD668F" w:rsidRPr="002C6CA8"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833" w:type="pct"/>
            <w:tcBorders>
              <w:top w:val="single" w:sz="4" w:space="0" w:color="auto"/>
            </w:tcBorders>
          </w:tcPr>
          <w:p w14:paraId="262072F9"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4E4FDA86" w14:textId="45E7866F" w:rsidR="00BD668F" w:rsidRPr="002C6CA8"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r>
      <w:tr w:rsidR="00BD668F" w:rsidRPr="00F022B5" w14:paraId="4868D92C" w14:textId="687F22EA" w:rsidTr="00BD668F">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516ABA5F"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Malawi</w:t>
            </w:r>
          </w:p>
          <w:p w14:paraId="067CA090" w14:textId="77777777" w:rsidR="00BD668F" w:rsidRPr="00F022B5" w:rsidRDefault="00BD668F" w:rsidP="00BD668F">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762863D0"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068A28EA" w14:textId="25795155" w:rsidR="00BD668F" w:rsidRPr="00F022B5" w:rsidRDefault="00BD668F" w:rsidP="00BD668F">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364D23F2" w14:textId="7E8AA11F"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0.38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0.15</w:t>
            </w:r>
          </w:p>
        </w:tc>
        <w:tc>
          <w:tcPr>
            <w:tcW w:w="833" w:type="pct"/>
            <w:shd w:val="clear" w:color="auto" w:fill="auto"/>
          </w:tcPr>
          <w:p w14:paraId="5D48018E" w14:textId="419AF621"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32</w:t>
            </w:r>
            <w:r>
              <w:rPr>
                <w:rFonts w:ascii="Garamond" w:hAnsi="Garamond" w:cs="Calibri"/>
                <w:kern w:val="24"/>
              </w:rPr>
              <w:t xml:space="preserve"> </w:t>
            </w:r>
            <w:r w:rsidRPr="00F022B5">
              <w:rPr>
                <w:rFonts w:ascii="Garamond" w:hAnsi="Garamond" w:cs="Calibri" w:hint="eastAsia"/>
                <w:kern w:val="24"/>
              </w:rPr>
              <w:t>/0.27</w:t>
            </w:r>
          </w:p>
        </w:tc>
        <w:tc>
          <w:tcPr>
            <w:tcW w:w="833" w:type="pct"/>
            <w:shd w:val="clear" w:color="auto" w:fill="auto"/>
          </w:tcPr>
          <w:p w14:paraId="706B5BD9" w14:textId="5E1D3134" w:rsidR="00BD668F" w:rsidRPr="002C6CA8"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0.26 </w:t>
            </w:r>
            <w:r w:rsidRPr="00F022B5">
              <w:rPr>
                <w:rFonts w:ascii="Garamond" w:hAnsi="Garamond" w:cs="Calibri" w:hint="eastAsia"/>
                <w:kern w:val="24"/>
              </w:rPr>
              <w:t>/0.06</w:t>
            </w:r>
          </w:p>
        </w:tc>
      </w:tr>
      <w:tr w:rsidR="00BD668F" w:rsidRPr="00F022B5" w14:paraId="22636AFA" w14:textId="61AF82CD" w:rsidTr="00BD668F">
        <w:trPr>
          <w:trHeight w:val="775"/>
        </w:trPr>
        <w:tc>
          <w:tcPr>
            <w:tcW w:w="835" w:type="pct"/>
            <w:vMerge/>
            <w:shd w:val="clear" w:color="auto" w:fill="auto"/>
            <w:hideMark/>
          </w:tcPr>
          <w:p w14:paraId="79605A27" w14:textId="77777777" w:rsidR="00BD668F" w:rsidRPr="00F022B5" w:rsidRDefault="00BD668F" w:rsidP="00BD668F">
            <w:pPr>
              <w:rPr>
                <w:rFonts w:ascii="Garamond" w:hAnsi="Garamond" w:cs="Calibri"/>
                <w:kern w:val="24"/>
              </w:rPr>
            </w:pPr>
          </w:p>
        </w:tc>
        <w:tc>
          <w:tcPr>
            <w:tcW w:w="833" w:type="pct"/>
            <w:shd w:val="clear" w:color="auto" w:fill="auto"/>
            <w:hideMark/>
          </w:tcPr>
          <w:p w14:paraId="006F7CF6"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rCSI</w:t>
            </w:r>
          </w:p>
        </w:tc>
        <w:tc>
          <w:tcPr>
            <w:tcW w:w="833" w:type="pct"/>
            <w:shd w:val="clear" w:color="auto" w:fill="auto"/>
            <w:hideMark/>
          </w:tcPr>
          <w:p w14:paraId="5019A755" w14:textId="2ADF85DD"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1EB1B46D" w14:textId="27542277"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0.72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0.20</w:t>
            </w:r>
          </w:p>
        </w:tc>
        <w:tc>
          <w:tcPr>
            <w:tcW w:w="833" w:type="pct"/>
            <w:shd w:val="clear" w:color="auto" w:fill="auto"/>
          </w:tcPr>
          <w:p w14:paraId="2FEAC806" w14:textId="70E1385C"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54</w:t>
            </w:r>
            <w:r>
              <w:rPr>
                <w:rFonts w:ascii="Garamond" w:hAnsi="Garamond" w:cs="Calibri"/>
                <w:kern w:val="24"/>
              </w:rPr>
              <w:t xml:space="preserve"> </w:t>
            </w:r>
            <w:r w:rsidRPr="00F022B5">
              <w:rPr>
                <w:rFonts w:ascii="Garamond" w:hAnsi="Garamond" w:cs="Calibri" w:hint="eastAsia"/>
                <w:kern w:val="24"/>
              </w:rPr>
              <w:t>/0.04</w:t>
            </w:r>
          </w:p>
        </w:tc>
        <w:tc>
          <w:tcPr>
            <w:tcW w:w="833" w:type="pct"/>
            <w:shd w:val="clear" w:color="auto" w:fill="auto"/>
          </w:tcPr>
          <w:p w14:paraId="2539CCC3" w14:textId="20F592C6" w:rsidR="00BD668F" w:rsidRPr="002C6CA8"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/0.20</w:t>
            </w:r>
          </w:p>
        </w:tc>
      </w:tr>
      <w:tr w:rsidR="00BD668F" w:rsidRPr="00F022B5" w14:paraId="5D9916D0" w14:textId="357129F6" w:rsidTr="00BD668F">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5B0BC732"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Tanzania</w:t>
            </w:r>
          </w:p>
          <w:p w14:paraId="6DE5A2DA" w14:textId="77777777" w:rsidR="00BD668F" w:rsidRPr="00F022B5" w:rsidRDefault="00BD668F" w:rsidP="00BD668F">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1DA56F4C"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6EAB71E0" w14:textId="34DDFDF9"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398FD2DC" w14:textId="5E21572D"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0.29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0.43</w:t>
            </w:r>
          </w:p>
        </w:tc>
        <w:tc>
          <w:tcPr>
            <w:tcW w:w="833" w:type="pct"/>
            <w:shd w:val="clear" w:color="auto" w:fill="auto"/>
          </w:tcPr>
          <w:p w14:paraId="26D61621" w14:textId="0B3C229A"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18/0.00</w:t>
            </w:r>
          </w:p>
        </w:tc>
        <w:tc>
          <w:tcPr>
            <w:tcW w:w="833" w:type="pct"/>
            <w:shd w:val="clear" w:color="auto" w:fill="auto"/>
          </w:tcPr>
          <w:p w14:paraId="51638308" w14:textId="080C8B94" w:rsidR="00BD668F" w:rsidRPr="002C6CA8"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F022B5">
              <w:rPr>
                <w:rFonts w:ascii="Garamond" w:hAnsi="Garamond" w:cs="Calibri" w:hint="eastAsia"/>
                <w:kern w:val="24"/>
              </w:rPr>
              <w:t>/0.00</w:t>
            </w:r>
          </w:p>
        </w:tc>
      </w:tr>
      <w:tr w:rsidR="00BD668F" w:rsidRPr="00F022B5" w14:paraId="7E6516C5" w14:textId="71A69A60" w:rsidTr="00BD668F">
        <w:trPr>
          <w:trHeight w:val="852"/>
        </w:trPr>
        <w:tc>
          <w:tcPr>
            <w:tcW w:w="835" w:type="pct"/>
            <w:vMerge/>
            <w:shd w:val="clear" w:color="auto" w:fill="auto"/>
            <w:hideMark/>
          </w:tcPr>
          <w:p w14:paraId="550D220C" w14:textId="77777777" w:rsidR="00BD668F" w:rsidRPr="00F022B5" w:rsidRDefault="00BD668F" w:rsidP="00BD668F">
            <w:pPr>
              <w:rPr>
                <w:rFonts w:ascii="Garamond" w:hAnsi="Garamond" w:cs="Calibri"/>
                <w:kern w:val="24"/>
              </w:rPr>
            </w:pPr>
          </w:p>
        </w:tc>
        <w:tc>
          <w:tcPr>
            <w:tcW w:w="833" w:type="pct"/>
            <w:shd w:val="clear" w:color="auto" w:fill="auto"/>
            <w:hideMark/>
          </w:tcPr>
          <w:p w14:paraId="73E00331"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rCSI</w:t>
            </w:r>
          </w:p>
        </w:tc>
        <w:tc>
          <w:tcPr>
            <w:tcW w:w="833" w:type="pct"/>
            <w:shd w:val="clear" w:color="auto" w:fill="auto"/>
            <w:hideMark/>
          </w:tcPr>
          <w:p w14:paraId="73E77106" w14:textId="177F9DD6"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27DA57C0" w14:textId="401A49D1"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0.54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0.07</w:t>
            </w:r>
          </w:p>
        </w:tc>
        <w:tc>
          <w:tcPr>
            <w:tcW w:w="833" w:type="pct"/>
            <w:shd w:val="clear" w:color="auto" w:fill="auto"/>
          </w:tcPr>
          <w:p w14:paraId="067A50F9" w14:textId="1D08271E"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21/0.00</w:t>
            </w:r>
          </w:p>
        </w:tc>
        <w:tc>
          <w:tcPr>
            <w:tcW w:w="833" w:type="pct"/>
            <w:shd w:val="clear" w:color="auto" w:fill="auto"/>
          </w:tcPr>
          <w:p w14:paraId="1F7D583A" w14:textId="6453517B" w:rsidR="00BD668F" w:rsidRPr="002C6CA8"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F022B5">
              <w:rPr>
                <w:rFonts w:ascii="Garamond" w:hAnsi="Garamond" w:cs="Calibri" w:hint="eastAsia"/>
                <w:kern w:val="24"/>
              </w:rPr>
              <w:t>/0.20</w:t>
            </w:r>
          </w:p>
        </w:tc>
      </w:tr>
      <w:tr w:rsidR="00BD668F" w:rsidRPr="00F022B5" w14:paraId="488DB38D" w14:textId="26AE6C95" w:rsidTr="00BD668F">
        <w:trPr>
          <w:cnfStyle w:val="000000100000" w:firstRow="0" w:lastRow="0" w:firstColumn="0" w:lastColumn="0" w:oddVBand="0" w:evenVBand="0" w:oddHBand="1" w:evenHBand="0" w:firstRowFirstColumn="0" w:firstRowLastColumn="0" w:lastRowFirstColumn="0" w:lastRowLastColumn="0"/>
          <w:trHeight w:val="549"/>
        </w:trPr>
        <w:tc>
          <w:tcPr>
            <w:tcW w:w="835" w:type="pct"/>
            <w:tcBorders>
              <w:bottom w:val="single" w:sz="4" w:space="0" w:color="auto"/>
            </w:tcBorders>
            <w:shd w:val="clear" w:color="auto" w:fill="auto"/>
            <w:hideMark/>
          </w:tcPr>
          <w:p w14:paraId="07278259"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Uganda</w:t>
            </w:r>
          </w:p>
        </w:tc>
        <w:tc>
          <w:tcPr>
            <w:tcW w:w="833" w:type="pct"/>
            <w:tcBorders>
              <w:bottom w:val="single" w:sz="4" w:space="0" w:color="auto"/>
            </w:tcBorders>
            <w:shd w:val="clear" w:color="auto" w:fill="auto"/>
            <w:hideMark/>
          </w:tcPr>
          <w:p w14:paraId="11C050B3" w14:textId="77777777"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tcBorders>
              <w:bottom w:val="single" w:sz="4" w:space="0" w:color="auto"/>
            </w:tcBorders>
            <w:shd w:val="clear" w:color="auto" w:fill="auto"/>
            <w:hideMark/>
          </w:tcPr>
          <w:p w14:paraId="19E497A1" w14:textId="6E4A39A6"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tcBorders>
              <w:bottom w:val="single" w:sz="4" w:space="0" w:color="auto"/>
            </w:tcBorders>
            <w:shd w:val="clear" w:color="auto" w:fill="auto"/>
            <w:hideMark/>
          </w:tcPr>
          <w:p w14:paraId="3704A729" w14:textId="4E52E0C8" w:rsidR="00BD668F" w:rsidRPr="00F022B5" w:rsidRDefault="00BD668F" w:rsidP="00BD668F">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0.36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0</w:t>
            </w:r>
          </w:p>
        </w:tc>
        <w:tc>
          <w:tcPr>
            <w:tcW w:w="833" w:type="pct"/>
            <w:tcBorders>
              <w:bottom w:val="single" w:sz="4" w:space="0" w:color="auto"/>
            </w:tcBorders>
            <w:shd w:val="clear" w:color="auto" w:fill="auto"/>
          </w:tcPr>
          <w:p w14:paraId="7D5678F0" w14:textId="5CD17413" w:rsidR="00BD668F" w:rsidRPr="00F022B5"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w:t>
            </w:r>
            <w:r w:rsidRPr="002C6CA8">
              <w:rPr>
                <w:rFonts w:ascii="Garamond" w:hAnsi="Garamond" w:cs="Calibri"/>
                <w:kern w:val="24"/>
              </w:rPr>
              <w:t>1</w:t>
            </w:r>
            <w:r w:rsidRPr="00F022B5">
              <w:rPr>
                <w:rFonts w:ascii="Garamond" w:hAnsi="Garamond" w:cs="Calibri" w:hint="eastAsia"/>
                <w:kern w:val="24"/>
              </w:rPr>
              <w:t>/0.00</w:t>
            </w:r>
          </w:p>
        </w:tc>
        <w:tc>
          <w:tcPr>
            <w:tcW w:w="833" w:type="pct"/>
            <w:tcBorders>
              <w:bottom w:val="single" w:sz="4" w:space="0" w:color="auto"/>
            </w:tcBorders>
            <w:shd w:val="clear" w:color="auto" w:fill="auto"/>
          </w:tcPr>
          <w:p w14:paraId="0C885CDC" w14:textId="6B69B5AC" w:rsidR="00BD668F" w:rsidRPr="002C6CA8" w:rsidRDefault="00BD668F" w:rsidP="00BD668F">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7</w:t>
            </w:r>
          </w:p>
        </w:tc>
      </w:tr>
    </w:tbl>
    <w:p w14:paraId="20AACD2A" w14:textId="04DBAF95" w:rsidR="000E254B" w:rsidRPr="0037795C" w:rsidRDefault="0037795C" w:rsidP="000E254B">
      <w:pPr>
        <w:rPr>
          <w:rFonts w:ascii="Garamond" w:eastAsia="SimSun" w:hAnsi="Garamond" w:cs="Times"/>
          <w:b/>
          <w:bCs/>
          <w:color w:val="333333"/>
          <w:sz w:val="20"/>
        </w:rPr>
      </w:pPr>
      <w:r>
        <w:rPr>
          <w:rFonts w:ascii="Garamond" w:eastAsia="SimSun" w:hAnsi="Garamond" w:cs="Times"/>
          <w:b/>
          <w:bCs/>
          <w:color w:val="333333"/>
        </w:rPr>
        <w:t>*</w:t>
      </w:r>
      <w:r w:rsidRPr="0037795C">
        <w:rPr>
          <w:rFonts w:ascii="Garamond" w:eastAsia="SimSun" w:hAnsi="Garamond" w:cs="Times"/>
          <w:color w:val="333333"/>
        </w:rPr>
        <w:t xml:space="preserve"> </w:t>
      </w:r>
      <w:r w:rsidRPr="0037795C">
        <w:rPr>
          <w:rFonts w:ascii="Garamond" w:eastAsia="SimSun" w:hAnsi="Garamond" w:cs="Times"/>
          <w:color w:val="333333"/>
          <w:sz w:val="20"/>
        </w:rPr>
        <w:t>The numbers before “/” are the measures for the mild or middle category of food security (i.e.</w:t>
      </w:r>
      <w:r w:rsidR="00E97B33">
        <w:rPr>
          <w:rFonts w:ascii="Garamond" w:eastAsia="SimSun" w:hAnsi="Garamond" w:cs="Times"/>
          <w:color w:val="333333"/>
          <w:sz w:val="20"/>
        </w:rPr>
        <w:t>,</w:t>
      </w:r>
      <w:r w:rsidRPr="0037795C">
        <w:rPr>
          <w:rFonts w:ascii="Garamond" w:eastAsia="SimSun" w:hAnsi="Garamond" w:cs="Times"/>
          <w:color w:val="333333"/>
          <w:sz w:val="20"/>
        </w:rPr>
        <w:t xml:space="preserve"> borderline or mildly insecure)</w:t>
      </w:r>
      <w:r w:rsidR="00E97B33">
        <w:rPr>
          <w:rFonts w:ascii="Garamond" w:eastAsia="SimSun" w:hAnsi="Garamond" w:cs="Times"/>
          <w:color w:val="333333"/>
          <w:sz w:val="20"/>
        </w:rPr>
        <w:t>,</w:t>
      </w:r>
      <w:r w:rsidRPr="0037795C">
        <w:rPr>
          <w:rFonts w:ascii="Garamond" w:eastAsia="SimSun" w:hAnsi="Garamond" w:cs="Times"/>
          <w:color w:val="333333"/>
          <w:sz w:val="20"/>
        </w:rPr>
        <w:t xml:space="preserve"> and the numbers after </w:t>
      </w:r>
      <w:r>
        <w:rPr>
          <w:rFonts w:ascii="Garamond" w:eastAsia="SimSun" w:hAnsi="Garamond" w:cs="Times"/>
          <w:color w:val="333333"/>
          <w:sz w:val="20"/>
        </w:rPr>
        <w:t>“/”</w:t>
      </w:r>
      <w:r w:rsidRPr="0037795C">
        <w:rPr>
          <w:rFonts w:ascii="Garamond" w:eastAsia="SimSun" w:hAnsi="Garamond" w:cs="Times"/>
          <w:color w:val="333333"/>
          <w:sz w:val="20"/>
        </w:rPr>
        <w:t xml:space="preserve"> are measures about the most food</w:t>
      </w:r>
      <w:r w:rsidR="00E97B33">
        <w:rPr>
          <w:rFonts w:ascii="Garamond" w:eastAsia="SimSun" w:hAnsi="Garamond" w:cs="Times"/>
          <w:color w:val="333333"/>
          <w:sz w:val="20"/>
        </w:rPr>
        <w:t>-</w:t>
      </w:r>
      <w:r w:rsidRPr="0037795C">
        <w:rPr>
          <w:rFonts w:ascii="Garamond" w:eastAsia="SimSun" w:hAnsi="Garamond" w:cs="Times"/>
          <w:color w:val="333333"/>
          <w:sz w:val="20"/>
        </w:rPr>
        <w:t>insecure category (i.e. poor or moderately/severely insecure).</w:t>
      </w:r>
    </w:p>
    <w:p w14:paraId="7E58D4FD" w14:textId="77777777" w:rsidR="003228EC" w:rsidRDefault="003228EC" w:rsidP="00752093">
      <w:pPr>
        <w:rPr>
          <w:rFonts w:ascii="Garamond" w:eastAsia="SimSun" w:hAnsi="Garamond" w:cs="Times"/>
        </w:rPr>
      </w:pPr>
    </w:p>
    <w:p w14:paraId="7C97C26C" w14:textId="77777777" w:rsidR="003228EC" w:rsidRDefault="003228EC" w:rsidP="00752093">
      <w:pPr>
        <w:rPr>
          <w:rFonts w:ascii="Garamond" w:eastAsia="SimSun" w:hAnsi="Garamond" w:cs="Times"/>
        </w:rPr>
      </w:pPr>
    </w:p>
    <w:p w14:paraId="625E3EAD" w14:textId="77777777" w:rsidR="003228EC" w:rsidRDefault="003228EC" w:rsidP="00752093">
      <w:pPr>
        <w:rPr>
          <w:rFonts w:ascii="Garamond" w:eastAsia="SimSun" w:hAnsi="Garamond" w:cs="Times"/>
        </w:rPr>
      </w:pPr>
    </w:p>
    <w:p w14:paraId="4CC75DB4" w14:textId="77777777" w:rsidR="003228EC" w:rsidRDefault="003228EC" w:rsidP="00752093">
      <w:pPr>
        <w:rPr>
          <w:rFonts w:ascii="Garamond" w:eastAsia="SimSun" w:hAnsi="Garamond" w:cs="Times"/>
        </w:rPr>
      </w:pPr>
    </w:p>
    <w:p w14:paraId="3BC5C3FA" w14:textId="2F6DBBDA" w:rsidR="00743388" w:rsidRDefault="00743388">
      <w:pPr>
        <w:rPr>
          <w:rFonts w:ascii="Garamond" w:eastAsia="SimSun" w:hAnsi="Garamond" w:cs="Times"/>
        </w:rPr>
      </w:pPr>
      <w:r>
        <w:rPr>
          <w:rFonts w:ascii="Garamond" w:eastAsia="SimSun" w:hAnsi="Garamond" w:cs="Times"/>
        </w:rPr>
        <w:br w:type="page"/>
      </w:r>
    </w:p>
    <w:p w14:paraId="1FCC6354" w14:textId="77777777" w:rsidR="0027778B" w:rsidRDefault="0027778B">
      <w:pPr>
        <w:rPr>
          <w:rFonts w:ascii="Garamond" w:eastAsia="SimSun" w:hAnsi="Garamond" w:cs="Times"/>
        </w:rPr>
      </w:pPr>
    </w:p>
    <w:p w14:paraId="779A7EFC" w14:textId="15E25A49" w:rsidR="008F5B20" w:rsidRDefault="001D3A61" w:rsidP="001D3A61">
      <w:pPr>
        <w:rPr>
          <w:rFonts w:ascii="Garamond" w:eastAsia="SimSun" w:hAnsi="Garamond" w:cs="Times"/>
          <w:b/>
          <w:color w:val="333333"/>
        </w:rPr>
      </w:pPr>
      <w:r w:rsidRPr="001D3A61">
        <w:rPr>
          <w:rFonts w:ascii="Garamond" w:eastAsia="SimSun" w:hAnsi="Garamond" w:cs="Times"/>
          <w:b/>
          <w:color w:val="333333"/>
        </w:rPr>
        <w:t xml:space="preserve">Table </w:t>
      </w:r>
      <w:r w:rsidR="009313C5">
        <w:rPr>
          <w:rFonts w:ascii="Garamond" w:eastAsia="SimSun" w:hAnsi="Garamond" w:cs="Times"/>
          <w:b/>
          <w:color w:val="333333"/>
        </w:rPr>
        <w:t>4</w:t>
      </w:r>
      <w:r w:rsidRPr="001D3A61">
        <w:rPr>
          <w:rFonts w:ascii="Garamond" w:eastAsia="SimSun" w:hAnsi="Garamond" w:cs="Times"/>
          <w:b/>
          <w:color w:val="333333"/>
        </w:rPr>
        <w:t xml:space="preserve">: Data Segmentation Comparisons: by country and </w:t>
      </w:r>
      <w:r w:rsidR="00CB1EA6">
        <w:rPr>
          <w:rFonts w:ascii="Garamond" w:eastAsia="SimSun" w:hAnsi="Garamond" w:cs="Times"/>
          <w:b/>
          <w:color w:val="333333"/>
        </w:rPr>
        <w:t>combined</w:t>
      </w:r>
      <w:r w:rsidRPr="001D3A61">
        <w:rPr>
          <w:rFonts w:ascii="Garamond" w:eastAsia="SimSun" w:hAnsi="Garamond" w:cs="Times"/>
          <w:b/>
          <w:color w:val="333333"/>
        </w:rPr>
        <w:t xml:space="preserve"> dataset</w:t>
      </w:r>
    </w:p>
    <w:p w14:paraId="2A7E853A" w14:textId="77777777" w:rsidR="0041015F" w:rsidRDefault="0041015F" w:rsidP="001D3A61">
      <w:pPr>
        <w:rPr>
          <w:rFonts w:ascii="Garamond" w:eastAsia="SimSun" w:hAnsi="Garamond" w:cs="Times"/>
          <w:b/>
          <w:color w:val="333333"/>
        </w:rPr>
      </w:pPr>
    </w:p>
    <w:tbl>
      <w:tblPr>
        <w:tblStyle w:val="PlainTable2"/>
        <w:tblW w:w="3853" w:type="pct"/>
        <w:jc w:val="center"/>
        <w:tblLook w:val="0420" w:firstRow="1" w:lastRow="0" w:firstColumn="0" w:lastColumn="0" w:noHBand="0" w:noVBand="1"/>
      </w:tblPr>
      <w:tblGrid>
        <w:gridCol w:w="1685"/>
        <w:gridCol w:w="1684"/>
        <w:gridCol w:w="1891"/>
        <w:gridCol w:w="1953"/>
      </w:tblGrid>
      <w:tr w:rsidR="008F5B20" w:rsidRPr="003D14E5" w14:paraId="77A6EE6F" w14:textId="77777777" w:rsidTr="008F5B20">
        <w:trPr>
          <w:cnfStyle w:val="100000000000" w:firstRow="1" w:lastRow="0" w:firstColumn="0" w:lastColumn="0" w:oddVBand="0" w:evenVBand="0" w:oddHBand="0" w:evenHBand="0" w:firstRowFirstColumn="0" w:firstRowLastColumn="0" w:lastRowFirstColumn="0" w:lastRowLastColumn="0"/>
          <w:trHeight w:val="810"/>
          <w:jc w:val="center"/>
        </w:trPr>
        <w:tc>
          <w:tcPr>
            <w:tcW w:w="1168" w:type="pct"/>
            <w:vAlign w:val="center"/>
            <w:hideMark/>
          </w:tcPr>
          <w:p w14:paraId="7D06918A"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1167" w:type="pct"/>
            <w:vAlign w:val="center"/>
            <w:hideMark/>
          </w:tcPr>
          <w:p w14:paraId="000A4F0D"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311" w:type="pct"/>
            <w:vAlign w:val="center"/>
            <w:hideMark/>
          </w:tcPr>
          <w:p w14:paraId="26875933"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By country</w:t>
            </w:r>
          </w:p>
          <w:p w14:paraId="3175CB34"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354" w:type="pct"/>
            <w:vAlign w:val="center"/>
            <w:hideMark/>
          </w:tcPr>
          <w:p w14:paraId="0F014A8F" w14:textId="7D6BB7F6" w:rsidR="008F5B20" w:rsidRPr="003D14E5" w:rsidRDefault="00CB1EA6" w:rsidP="00591D1A">
            <w:pPr>
              <w:jc w:val="center"/>
              <w:rPr>
                <w:rFonts w:ascii="Garamond" w:eastAsia="SimSun" w:hAnsi="Garamond" w:cs="Times"/>
                <w:b w:val="0"/>
                <w:color w:val="333333"/>
              </w:rPr>
            </w:pPr>
            <w:r>
              <w:rPr>
                <w:rFonts w:ascii="Garamond" w:eastAsia="SimSun" w:hAnsi="Garamond" w:cs="Times"/>
                <w:b w:val="0"/>
                <w:color w:val="333333"/>
              </w:rPr>
              <w:t>Combined</w:t>
            </w:r>
            <w:r w:rsidRPr="001D3A61">
              <w:rPr>
                <w:rFonts w:ascii="Garamond" w:eastAsia="SimSun" w:hAnsi="Garamond" w:cs="Times"/>
                <w:b w:val="0"/>
                <w:color w:val="333333"/>
              </w:rPr>
              <w:t xml:space="preserve"> </w:t>
            </w:r>
            <w:r w:rsidR="008F5B20" w:rsidRPr="003D14E5">
              <w:rPr>
                <w:rFonts w:ascii="Garamond" w:eastAsia="SimSun" w:hAnsi="Garamond" w:cs="Times"/>
                <w:b w:val="0"/>
                <w:color w:val="333333"/>
              </w:rPr>
              <w:t>dataset</w:t>
            </w:r>
          </w:p>
          <w:p w14:paraId="3F95FA0F"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ED52CC" w:rsidRPr="003D14E5" w14:paraId="6125A8F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5A16021F" w14:textId="77777777" w:rsidR="00ED52CC" w:rsidRPr="003D14E5" w:rsidRDefault="00ED52CC" w:rsidP="00ED52CC">
            <w:pPr>
              <w:jc w:val="center"/>
              <w:rPr>
                <w:rFonts w:ascii="Garamond" w:eastAsia="SimSun" w:hAnsi="Garamond" w:cs="Times"/>
                <w:bCs/>
                <w:color w:val="333333"/>
              </w:rPr>
            </w:pPr>
            <w:r w:rsidRPr="003D14E5">
              <w:rPr>
                <w:rFonts w:ascii="Garamond" w:eastAsia="SimSun" w:hAnsi="Garamond" w:cs="Times"/>
                <w:bCs/>
                <w:color w:val="333333"/>
              </w:rPr>
              <w:t>Malawi</w:t>
            </w:r>
          </w:p>
          <w:p w14:paraId="195C4B63" w14:textId="4F1C3764" w:rsidR="00ED52CC" w:rsidRPr="003D14E5" w:rsidRDefault="00ED52CC" w:rsidP="00ED52CC">
            <w:pPr>
              <w:jc w:val="center"/>
              <w:rPr>
                <w:rFonts w:ascii="Garamond" w:eastAsia="SimSun" w:hAnsi="Garamond" w:cs="Times"/>
                <w:bCs/>
                <w:color w:val="333333"/>
              </w:rPr>
            </w:pPr>
          </w:p>
        </w:tc>
        <w:tc>
          <w:tcPr>
            <w:tcW w:w="1167" w:type="pct"/>
            <w:vAlign w:val="center"/>
            <w:hideMark/>
          </w:tcPr>
          <w:p w14:paraId="04C4CC91"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FCS</w:t>
            </w:r>
          </w:p>
        </w:tc>
        <w:tc>
          <w:tcPr>
            <w:tcW w:w="1311" w:type="pct"/>
            <w:hideMark/>
          </w:tcPr>
          <w:p w14:paraId="4AD43B3A" w14:textId="77777777" w:rsidR="00722269" w:rsidRDefault="00722269" w:rsidP="00722269">
            <w:pPr>
              <w:jc w:val="center"/>
              <w:rPr>
                <w:rFonts w:ascii="Garamond" w:eastAsia="SimSun" w:hAnsi="Garamond" w:cs="Times"/>
                <w:bCs/>
                <w:color w:val="333333"/>
              </w:rPr>
            </w:pPr>
          </w:p>
          <w:p w14:paraId="0CE8819D" w14:textId="28CFE6C1"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0.38 / 0.15</w:t>
            </w:r>
          </w:p>
        </w:tc>
        <w:tc>
          <w:tcPr>
            <w:tcW w:w="1354" w:type="pct"/>
            <w:vAlign w:val="center"/>
            <w:hideMark/>
          </w:tcPr>
          <w:p w14:paraId="4EC11A95" w14:textId="6A465FA3"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 xml:space="preserve">0.00 / </w:t>
            </w:r>
            <w:r w:rsidR="00722269">
              <w:rPr>
                <w:rFonts w:ascii="Garamond" w:eastAsia="SimSun" w:hAnsi="Garamond" w:cs="Times" w:hint="eastAsia"/>
                <w:bCs/>
                <w:color w:val="333333"/>
              </w:rPr>
              <w:t>0.00</w:t>
            </w:r>
          </w:p>
        </w:tc>
      </w:tr>
      <w:tr w:rsidR="00ED52CC" w:rsidRPr="003D14E5" w14:paraId="60E4559F" w14:textId="77777777" w:rsidTr="00591D1A">
        <w:trPr>
          <w:trHeight w:val="810"/>
          <w:jc w:val="center"/>
        </w:trPr>
        <w:tc>
          <w:tcPr>
            <w:tcW w:w="1168" w:type="pct"/>
            <w:vMerge/>
            <w:vAlign w:val="center"/>
            <w:hideMark/>
          </w:tcPr>
          <w:p w14:paraId="2B578A34" w14:textId="77777777" w:rsidR="00ED52CC" w:rsidRPr="003D14E5" w:rsidRDefault="00ED52CC" w:rsidP="00ED52CC">
            <w:pPr>
              <w:jc w:val="center"/>
              <w:rPr>
                <w:rFonts w:ascii="Garamond" w:eastAsia="SimSun" w:hAnsi="Garamond" w:cs="Times"/>
                <w:bCs/>
                <w:color w:val="333333"/>
              </w:rPr>
            </w:pPr>
          </w:p>
        </w:tc>
        <w:tc>
          <w:tcPr>
            <w:tcW w:w="1167" w:type="pct"/>
            <w:vAlign w:val="center"/>
            <w:hideMark/>
          </w:tcPr>
          <w:p w14:paraId="585DBB0A"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rCSI</w:t>
            </w:r>
          </w:p>
        </w:tc>
        <w:tc>
          <w:tcPr>
            <w:tcW w:w="1311" w:type="pct"/>
            <w:hideMark/>
          </w:tcPr>
          <w:p w14:paraId="18CD1B89" w14:textId="77777777" w:rsidR="00722269" w:rsidRDefault="00722269" w:rsidP="00722269">
            <w:pPr>
              <w:jc w:val="center"/>
              <w:rPr>
                <w:rFonts w:ascii="Garamond" w:eastAsia="SimSun" w:hAnsi="Garamond" w:cs="Times"/>
                <w:bCs/>
                <w:color w:val="333333"/>
              </w:rPr>
            </w:pPr>
          </w:p>
          <w:p w14:paraId="1EDD59C8" w14:textId="4AF0F3FD"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0.72 / 0.20</w:t>
            </w:r>
          </w:p>
        </w:tc>
        <w:tc>
          <w:tcPr>
            <w:tcW w:w="1354" w:type="pct"/>
            <w:vAlign w:val="center"/>
            <w:hideMark/>
          </w:tcPr>
          <w:p w14:paraId="2CCA1DC2"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0.08 / 0.00</w:t>
            </w:r>
          </w:p>
        </w:tc>
      </w:tr>
      <w:tr w:rsidR="00ED52CC" w:rsidRPr="003D14E5" w14:paraId="4F8635B6"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32B58CCE" w14:textId="77777777" w:rsidR="00ED52CC" w:rsidRPr="003D14E5" w:rsidRDefault="00ED52CC" w:rsidP="00ED52CC">
            <w:pPr>
              <w:jc w:val="center"/>
              <w:rPr>
                <w:rFonts w:ascii="Garamond" w:eastAsia="SimSun" w:hAnsi="Garamond" w:cs="Times"/>
                <w:bCs/>
                <w:color w:val="333333"/>
              </w:rPr>
            </w:pPr>
            <w:r w:rsidRPr="003D14E5">
              <w:rPr>
                <w:rFonts w:ascii="Garamond" w:eastAsia="SimSun" w:hAnsi="Garamond" w:cs="Times"/>
                <w:bCs/>
                <w:color w:val="333333"/>
              </w:rPr>
              <w:t>Tanzania</w:t>
            </w:r>
          </w:p>
          <w:p w14:paraId="79E77EB8" w14:textId="0885D6B7" w:rsidR="00ED52CC" w:rsidRPr="003D14E5" w:rsidRDefault="00ED52CC" w:rsidP="00ED52CC">
            <w:pPr>
              <w:jc w:val="center"/>
              <w:rPr>
                <w:rFonts w:ascii="Garamond" w:eastAsia="SimSun" w:hAnsi="Garamond" w:cs="Times"/>
                <w:bCs/>
                <w:color w:val="333333"/>
              </w:rPr>
            </w:pPr>
          </w:p>
        </w:tc>
        <w:tc>
          <w:tcPr>
            <w:tcW w:w="1167" w:type="pct"/>
            <w:vAlign w:val="center"/>
            <w:hideMark/>
          </w:tcPr>
          <w:p w14:paraId="40F5486A"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FCS</w:t>
            </w:r>
          </w:p>
        </w:tc>
        <w:tc>
          <w:tcPr>
            <w:tcW w:w="1311" w:type="pct"/>
            <w:hideMark/>
          </w:tcPr>
          <w:p w14:paraId="729E6521" w14:textId="77777777" w:rsidR="00722269" w:rsidRDefault="00722269" w:rsidP="00722269">
            <w:pPr>
              <w:jc w:val="center"/>
              <w:rPr>
                <w:rFonts w:ascii="Garamond" w:eastAsia="SimSun" w:hAnsi="Garamond" w:cs="Times"/>
                <w:bCs/>
                <w:color w:val="333333"/>
              </w:rPr>
            </w:pPr>
          </w:p>
          <w:p w14:paraId="1CE7CFD2" w14:textId="0FA61C75"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0.29 / 0.43</w:t>
            </w:r>
          </w:p>
        </w:tc>
        <w:tc>
          <w:tcPr>
            <w:tcW w:w="1354" w:type="pct"/>
            <w:vAlign w:val="center"/>
            <w:hideMark/>
          </w:tcPr>
          <w:p w14:paraId="041C5F71"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0.00 / 0.00</w:t>
            </w:r>
          </w:p>
        </w:tc>
      </w:tr>
      <w:tr w:rsidR="00ED52CC" w:rsidRPr="003D14E5" w14:paraId="72E75A9C" w14:textId="77777777" w:rsidTr="00591D1A">
        <w:trPr>
          <w:trHeight w:val="810"/>
          <w:jc w:val="center"/>
        </w:trPr>
        <w:tc>
          <w:tcPr>
            <w:tcW w:w="1168" w:type="pct"/>
            <w:vMerge/>
            <w:vAlign w:val="center"/>
            <w:hideMark/>
          </w:tcPr>
          <w:p w14:paraId="4CA23DE3" w14:textId="77777777" w:rsidR="00ED52CC" w:rsidRPr="003D14E5" w:rsidRDefault="00ED52CC" w:rsidP="00ED52CC">
            <w:pPr>
              <w:jc w:val="center"/>
              <w:rPr>
                <w:rFonts w:ascii="Garamond" w:eastAsia="SimSun" w:hAnsi="Garamond" w:cs="Times"/>
                <w:bCs/>
                <w:color w:val="333333"/>
              </w:rPr>
            </w:pPr>
          </w:p>
        </w:tc>
        <w:tc>
          <w:tcPr>
            <w:tcW w:w="1167" w:type="pct"/>
            <w:vAlign w:val="center"/>
            <w:hideMark/>
          </w:tcPr>
          <w:p w14:paraId="072CF972"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rCSI</w:t>
            </w:r>
          </w:p>
        </w:tc>
        <w:tc>
          <w:tcPr>
            <w:tcW w:w="1311" w:type="pct"/>
            <w:hideMark/>
          </w:tcPr>
          <w:p w14:paraId="63C9C81A" w14:textId="77777777" w:rsidR="00722269" w:rsidRDefault="00722269" w:rsidP="00722269">
            <w:pPr>
              <w:jc w:val="center"/>
              <w:rPr>
                <w:rFonts w:ascii="Garamond" w:eastAsia="SimSun" w:hAnsi="Garamond" w:cs="Times"/>
                <w:bCs/>
                <w:color w:val="333333"/>
              </w:rPr>
            </w:pPr>
          </w:p>
          <w:p w14:paraId="636A44EE" w14:textId="419A9EC5"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0.54 / 0.07</w:t>
            </w:r>
          </w:p>
        </w:tc>
        <w:tc>
          <w:tcPr>
            <w:tcW w:w="1354" w:type="pct"/>
            <w:vAlign w:val="center"/>
            <w:hideMark/>
          </w:tcPr>
          <w:p w14:paraId="7EE35957"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0.08 / 0.00</w:t>
            </w:r>
          </w:p>
        </w:tc>
      </w:tr>
      <w:tr w:rsidR="00ED52CC" w:rsidRPr="003D14E5" w14:paraId="797B8C1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Align w:val="center"/>
            <w:hideMark/>
          </w:tcPr>
          <w:p w14:paraId="308C0431" w14:textId="77777777" w:rsidR="00ED52CC" w:rsidRPr="003D14E5" w:rsidRDefault="00ED52CC" w:rsidP="00ED52CC">
            <w:pPr>
              <w:jc w:val="center"/>
              <w:rPr>
                <w:rFonts w:ascii="Garamond" w:eastAsia="SimSun" w:hAnsi="Garamond" w:cs="Times"/>
                <w:bCs/>
                <w:color w:val="333333"/>
              </w:rPr>
            </w:pPr>
            <w:r w:rsidRPr="003D14E5">
              <w:rPr>
                <w:rFonts w:ascii="Garamond" w:eastAsia="SimSun" w:hAnsi="Garamond" w:cs="Times"/>
                <w:bCs/>
                <w:color w:val="333333"/>
              </w:rPr>
              <w:t>Uganda</w:t>
            </w:r>
          </w:p>
          <w:p w14:paraId="06898679" w14:textId="118AE6BA" w:rsidR="00ED52CC" w:rsidRPr="003D14E5" w:rsidRDefault="00ED52CC" w:rsidP="00ED52CC">
            <w:pPr>
              <w:jc w:val="center"/>
              <w:rPr>
                <w:rFonts w:ascii="Garamond" w:eastAsia="SimSun" w:hAnsi="Garamond" w:cs="Times"/>
                <w:bCs/>
                <w:color w:val="333333"/>
              </w:rPr>
            </w:pPr>
          </w:p>
        </w:tc>
        <w:tc>
          <w:tcPr>
            <w:tcW w:w="1167" w:type="pct"/>
            <w:vAlign w:val="center"/>
            <w:hideMark/>
          </w:tcPr>
          <w:p w14:paraId="64F88C0C"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FCS</w:t>
            </w:r>
          </w:p>
        </w:tc>
        <w:tc>
          <w:tcPr>
            <w:tcW w:w="1311" w:type="pct"/>
            <w:hideMark/>
          </w:tcPr>
          <w:p w14:paraId="787D3797" w14:textId="77777777" w:rsidR="00722269" w:rsidRDefault="00722269" w:rsidP="00722269">
            <w:pPr>
              <w:jc w:val="center"/>
              <w:rPr>
                <w:rFonts w:ascii="Garamond" w:eastAsia="SimSun" w:hAnsi="Garamond" w:cs="Times"/>
                <w:bCs/>
                <w:color w:val="333333"/>
              </w:rPr>
            </w:pPr>
          </w:p>
          <w:p w14:paraId="2E219C20" w14:textId="4F0E73CC"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0.36 / 0.50</w:t>
            </w:r>
          </w:p>
        </w:tc>
        <w:tc>
          <w:tcPr>
            <w:tcW w:w="1354" w:type="pct"/>
            <w:vAlign w:val="center"/>
            <w:hideMark/>
          </w:tcPr>
          <w:p w14:paraId="5A6F4373"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0.00 / 0.00</w:t>
            </w:r>
          </w:p>
        </w:tc>
      </w:tr>
    </w:tbl>
    <w:p w14:paraId="3E2DF0E0" w14:textId="77777777" w:rsidR="008F5B20" w:rsidRDefault="001D3A61" w:rsidP="0027778B">
      <w:pPr>
        <w:rPr>
          <w:rFonts w:ascii="Garamond" w:eastAsia="SimSun" w:hAnsi="Garamond" w:cs="Times"/>
          <w:b/>
          <w:bCs/>
          <w:color w:val="333333"/>
        </w:rPr>
      </w:pPr>
      <w:r w:rsidRPr="001D3A61">
        <w:rPr>
          <w:rFonts w:ascii="Garamond" w:eastAsia="SimSun" w:hAnsi="Garamond" w:cs="Times"/>
          <w:b/>
          <w:color w:val="333333"/>
        </w:rPr>
        <w:t xml:space="preserve"> </w:t>
      </w:r>
    </w:p>
    <w:p w14:paraId="6F670F52" w14:textId="77777777" w:rsidR="00743388" w:rsidRDefault="00743388">
      <w:pPr>
        <w:rPr>
          <w:rFonts w:ascii="Garamond" w:eastAsia="SimSun" w:hAnsi="Garamond" w:cs="Times"/>
          <w:b/>
          <w:bCs/>
          <w:color w:val="333333"/>
        </w:rPr>
      </w:pPr>
      <w:r>
        <w:rPr>
          <w:rFonts w:ascii="Garamond" w:eastAsia="SimSun" w:hAnsi="Garamond" w:cs="Times"/>
          <w:b/>
          <w:bCs/>
          <w:color w:val="333333"/>
        </w:rPr>
        <w:br w:type="page"/>
      </w:r>
    </w:p>
    <w:p w14:paraId="33D17342" w14:textId="7AEB96DB" w:rsidR="0027778B" w:rsidRDefault="0027778B" w:rsidP="0027778B">
      <w:pPr>
        <w:rPr>
          <w:rFonts w:ascii="Garamond" w:eastAsia="SimSun" w:hAnsi="Garamond" w:cs="Times"/>
          <w:b/>
          <w:bCs/>
          <w:color w:val="333333"/>
        </w:rPr>
      </w:pPr>
      <w:r w:rsidRPr="00DD4E90">
        <w:rPr>
          <w:rFonts w:ascii="Garamond" w:eastAsia="SimSun" w:hAnsi="Garamond" w:cs="Times"/>
          <w:b/>
          <w:bCs/>
          <w:color w:val="333333"/>
        </w:rPr>
        <w:t xml:space="preserve">Table </w:t>
      </w:r>
      <w:r w:rsidR="00894037">
        <w:rPr>
          <w:rFonts w:ascii="Garamond" w:eastAsia="SimSun" w:hAnsi="Garamond" w:cs="Times" w:hint="eastAsia"/>
          <w:b/>
          <w:bCs/>
          <w:color w:val="333333"/>
        </w:rPr>
        <w:t>5</w:t>
      </w:r>
      <w:r w:rsidRPr="00DD4E90">
        <w:rPr>
          <w:rFonts w:ascii="Garamond" w:eastAsia="SimSun" w:hAnsi="Garamond" w:cs="Times"/>
          <w:b/>
          <w:bCs/>
          <w:color w:val="333333"/>
        </w:rPr>
        <w:t xml:space="preserve">: </w:t>
      </w:r>
      <w:r>
        <w:rPr>
          <w:rFonts w:ascii="Garamond" w:eastAsia="SimSun" w:hAnsi="Garamond" w:cs="Times"/>
          <w:b/>
          <w:bCs/>
          <w:color w:val="333333"/>
        </w:rPr>
        <w:t xml:space="preserve"> Random Forest</w:t>
      </w:r>
      <w:r w:rsidR="00E97B33">
        <w:rPr>
          <w:rFonts w:ascii="Garamond" w:eastAsia="SimSun" w:hAnsi="Garamond" w:cs="Times"/>
          <w:b/>
          <w:bCs/>
          <w:color w:val="333333"/>
        </w:rPr>
        <w:t>s</w:t>
      </w:r>
      <w:r>
        <w:rPr>
          <w:rFonts w:ascii="Garamond" w:eastAsia="SimSun" w:hAnsi="Garamond" w:cs="Times"/>
          <w:b/>
          <w:bCs/>
          <w:color w:val="333333"/>
        </w:rPr>
        <w:t xml:space="preserve"> Feature importance </w:t>
      </w:r>
      <w:r w:rsidR="00F96D6A">
        <w:rPr>
          <w:rFonts w:ascii="Garamond" w:eastAsia="SimSun" w:hAnsi="Garamond" w:cs="Times"/>
          <w:b/>
          <w:bCs/>
          <w:color w:val="333333"/>
        </w:rPr>
        <w:t>of</w:t>
      </w:r>
      <w:r w:rsidR="003F1CC4">
        <w:rPr>
          <w:rFonts w:ascii="Garamond" w:eastAsia="SimSun" w:hAnsi="Garamond" w:cs="Times"/>
          <w:b/>
          <w:bCs/>
          <w:color w:val="333333"/>
        </w:rPr>
        <w:t xml:space="preserve"> variables </w:t>
      </w:r>
      <w:r w:rsidR="00E86252">
        <w:rPr>
          <w:rFonts w:ascii="Garamond" w:eastAsia="SimSun" w:hAnsi="Garamond" w:cs="Times"/>
          <w:b/>
          <w:bCs/>
          <w:color w:val="333333"/>
        </w:rPr>
        <w:t>in Malawi</w:t>
      </w:r>
      <w:r w:rsidR="00906CD8">
        <w:rPr>
          <w:rFonts w:ascii="Garamond" w:eastAsia="SimSun" w:hAnsi="Garamond" w:cs="Times"/>
          <w:b/>
          <w:bCs/>
          <w:color w:val="333333"/>
        </w:rPr>
        <w:t>-FCS</w:t>
      </w:r>
    </w:p>
    <w:p w14:paraId="0BB28518" w14:textId="77777777" w:rsidR="003228EC" w:rsidRDefault="003228EC" w:rsidP="00752093">
      <w:pPr>
        <w:rPr>
          <w:rFonts w:ascii="Garamond" w:eastAsia="SimSun" w:hAnsi="Garamond" w:cs="Times"/>
        </w:rPr>
      </w:pPr>
    </w:p>
    <w:p w14:paraId="1016AAB0" w14:textId="77777777" w:rsidR="003228EC" w:rsidRDefault="003228EC" w:rsidP="00752093">
      <w:pPr>
        <w:rPr>
          <w:rFonts w:ascii="Garamond" w:eastAsia="SimSun" w:hAnsi="Garamond" w:cs="Times"/>
        </w:rPr>
      </w:pPr>
    </w:p>
    <w:p w14:paraId="775A2198" w14:textId="77777777" w:rsidR="003228EC" w:rsidRDefault="003228EC" w:rsidP="00752093">
      <w:pPr>
        <w:rPr>
          <w:rFonts w:ascii="Garamond" w:eastAsia="SimSun" w:hAnsi="Garamond" w:cs="Times"/>
        </w:rPr>
      </w:pPr>
    </w:p>
    <w:tbl>
      <w:tblPr>
        <w:tblpPr w:leftFromText="180" w:rightFromText="180" w:vertAnchor="text" w:horzAnchor="margin" w:tblpXSpec="right" w:tblpY="-9"/>
        <w:tblW w:w="5000" w:type="pct"/>
        <w:tblCellMar>
          <w:left w:w="0" w:type="dxa"/>
          <w:right w:w="0" w:type="dxa"/>
        </w:tblCellMar>
        <w:tblLook w:val="0600" w:firstRow="0" w:lastRow="0" w:firstColumn="0" w:lastColumn="0" w:noHBand="1" w:noVBand="1"/>
      </w:tblPr>
      <w:tblGrid>
        <w:gridCol w:w="3145"/>
        <w:gridCol w:w="1379"/>
        <w:gridCol w:w="3443"/>
        <w:gridCol w:w="1373"/>
      </w:tblGrid>
      <w:tr w:rsidR="00603E27" w:rsidRPr="00C54ED0" w14:paraId="6BC4D92C" w14:textId="77777777" w:rsidTr="008223F7">
        <w:trPr>
          <w:trHeight w:val="183"/>
        </w:trPr>
        <w:tc>
          <w:tcPr>
            <w:tcW w:w="168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4AAEA7" w14:textId="77777777" w:rsidR="00603E27" w:rsidRDefault="00603E27" w:rsidP="00603E27">
            <w:pPr>
              <w:jc w:val="center"/>
              <w:rPr>
                <w:rFonts w:ascii="Garamond" w:eastAsia="SimSun" w:hAnsi="Garamond" w:cs="Times"/>
                <w:b/>
                <w:bCs/>
              </w:rPr>
            </w:pPr>
            <w:r w:rsidRPr="00C54ED0">
              <w:rPr>
                <w:rFonts w:ascii="Garamond" w:eastAsia="SimSun" w:hAnsi="Garamond" w:cs="Times"/>
                <w:b/>
                <w:bCs/>
              </w:rPr>
              <w:t>Variable</w:t>
            </w:r>
          </w:p>
          <w:p w14:paraId="4F1B280A" w14:textId="77777777" w:rsidR="00603E27" w:rsidRPr="00C54ED0" w:rsidRDefault="00603E27" w:rsidP="00603E27">
            <w:pPr>
              <w:jc w:val="center"/>
              <w:rPr>
                <w:rFonts w:ascii="Garamond" w:eastAsia="SimSun" w:hAnsi="Garamond" w:cs="Times"/>
              </w:rPr>
            </w:pPr>
            <w:r>
              <w:rPr>
                <w:rFonts w:ascii="Garamond" w:eastAsia="SimSun" w:hAnsi="Garamond" w:cs="Times"/>
                <w:b/>
                <w:bCs/>
              </w:rPr>
              <w:t>(original)</w:t>
            </w:r>
          </w:p>
        </w:tc>
        <w:tc>
          <w:tcPr>
            <w:tcW w:w="738"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DBECA2" w14:textId="77777777" w:rsidR="00603E27" w:rsidRPr="00C54ED0" w:rsidRDefault="00603E27" w:rsidP="00603E27">
            <w:pPr>
              <w:jc w:val="center"/>
              <w:rPr>
                <w:rFonts w:ascii="Garamond" w:eastAsia="SimSun" w:hAnsi="Garamond" w:cs="Times"/>
              </w:rPr>
            </w:pPr>
            <w:r w:rsidRPr="00C54ED0">
              <w:rPr>
                <w:rFonts w:ascii="Garamond" w:eastAsia="SimSun" w:hAnsi="Garamond" w:cs="Times"/>
                <w:b/>
                <w:bCs/>
              </w:rPr>
              <w:t>Importance</w:t>
            </w:r>
          </w:p>
        </w:tc>
        <w:tc>
          <w:tcPr>
            <w:tcW w:w="184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311FD5D" w14:textId="77777777" w:rsidR="00603E27" w:rsidRPr="00C54ED0" w:rsidRDefault="00603E27" w:rsidP="00603E27">
            <w:pPr>
              <w:jc w:val="center"/>
              <w:rPr>
                <w:rFonts w:ascii="Garamond" w:eastAsia="SimSun" w:hAnsi="Garamond" w:cs="Times"/>
              </w:rPr>
            </w:pPr>
            <w:r w:rsidRPr="00C54ED0">
              <w:rPr>
                <w:rFonts w:ascii="Garamond" w:eastAsia="SimSun" w:hAnsi="Garamond" w:cs="Times"/>
                <w:b/>
                <w:bCs/>
              </w:rPr>
              <w:t>Variable</w:t>
            </w:r>
            <w:r>
              <w:rPr>
                <w:rFonts w:ascii="Garamond" w:eastAsia="SimSun" w:hAnsi="Garamond" w:cs="Times"/>
                <w:b/>
                <w:bCs/>
              </w:rPr>
              <w:t xml:space="preserve"> (oversample)</w:t>
            </w:r>
          </w:p>
        </w:tc>
        <w:tc>
          <w:tcPr>
            <w:tcW w:w="735" w:type="pct"/>
            <w:tcBorders>
              <w:top w:val="single" w:sz="4" w:space="0" w:color="auto"/>
              <w:left w:val="single" w:sz="8" w:space="0" w:color="FFFFFF"/>
              <w:bottom w:val="single" w:sz="4" w:space="0" w:color="auto"/>
              <w:right w:val="single" w:sz="8" w:space="0" w:color="FFFFFF"/>
            </w:tcBorders>
            <w:shd w:val="clear" w:color="auto" w:fill="auto"/>
            <w:vAlign w:val="center"/>
          </w:tcPr>
          <w:p w14:paraId="34318B96" w14:textId="77777777" w:rsidR="00603E27" w:rsidRPr="00C54ED0" w:rsidRDefault="00603E27" w:rsidP="00603E27">
            <w:pPr>
              <w:jc w:val="center"/>
              <w:rPr>
                <w:rFonts w:ascii="Garamond" w:eastAsia="SimSun" w:hAnsi="Garamond" w:cs="Times"/>
                <w:b/>
                <w:bCs/>
              </w:rPr>
            </w:pPr>
            <w:r>
              <w:rPr>
                <w:rFonts w:ascii="Garamond" w:eastAsia="SimSun" w:hAnsi="Garamond" w:cs="Times"/>
                <w:b/>
                <w:bCs/>
              </w:rPr>
              <w:t>Importance</w:t>
            </w:r>
          </w:p>
        </w:tc>
      </w:tr>
      <w:tr w:rsidR="00603E27" w:rsidRPr="00C54ED0" w14:paraId="63FAD34A" w14:textId="77777777" w:rsidTr="008223F7">
        <w:trPr>
          <w:trHeight w:val="183"/>
        </w:trPr>
        <w:tc>
          <w:tcPr>
            <w:tcW w:w="168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CC6B7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Number</w:t>
            </w:r>
            <w:r>
              <w:rPr>
                <w:rFonts w:ascii="Garamond" w:eastAsia="SimSun" w:hAnsi="Garamond" w:cs="Times"/>
              </w:rPr>
              <w:t xml:space="preserve"> </w:t>
            </w:r>
            <w:r w:rsidRPr="00C54ED0">
              <w:rPr>
                <w:rFonts w:ascii="Garamond" w:eastAsia="SimSun" w:hAnsi="Garamond" w:cs="Times"/>
              </w:rPr>
              <w:t>cel</w:t>
            </w:r>
            <w:r>
              <w:rPr>
                <w:rFonts w:ascii="Garamond" w:eastAsia="SimSun" w:hAnsi="Garamond" w:cs="Times"/>
              </w:rPr>
              <w:t>l</w:t>
            </w:r>
            <w:r w:rsidRPr="00C54ED0">
              <w:rPr>
                <w:rFonts w:ascii="Garamond" w:eastAsia="SimSun" w:hAnsi="Garamond" w:cs="Times"/>
              </w:rPr>
              <w:t>phones</w:t>
            </w:r>
          </w:p>
        </w:tc>
        <w:tc>
          <w:tcPr>
            <w:tcW w:w="738"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437F1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0.12</w:t>
            </w:r>
          </w:p>
        </w:tc>
        <w:tc>
          <w:tcPr>
            <w:tcW w:w="184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26F342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Natural</w:t>
            </w:r>
            <w:r>
              <w:rPr>
                <w:rFonts w:ascii="Garamond" w:eastAsia="SimSun" w:hAnsi="Garamond" w:cs="Times"/>
              </w:rPr>
              <w:t xml:space="preserve"> roof </w:t>
            </w:r>
          </w:p>
        </w:tc>
        <w:tc>
          <w:tcPr>
            <w:tcW w:w="735" w:type="pct"/>
            <w:tcBorders>
              <w:top w:val="single" w:sz="4" w:space="0" w:color="auto"/>
              <w:left w:val="single" w:sz="8" w:space="0" w:color="FFFFFF"/>
              <w:bottom w:val="single" w:sz="8" w:space="0" w:color="FFFFFF"/>
              <w:right w:val="single" w:sz="8" w:space="0" w:color="FFFFFF"/>
            </w:tcBorders>
            <w:vAlign w:val="center"/>
          </w:tcPr>
          <w:p w14:paraId="5F3088BE" w14:textId="77777777" w:rsidR="00603E27" w:rsidRPr="00C54ED0" w:rsidRDefault="00603E27" w:rsidP="00603E27">
            <w:pPr>
              <w:jc w:val="center"/>
              <w:rPr>
                <w:rFonts w:ascii="Garamond" w:eastAsia="SimSun" w:hAnsi="Garamond" w:cs="Times"/>
              </w:rPr>
            </w:pPr>
            <w:r w:rsidRPr="00C54ED0">
              <w:rPr>
                <w:rFonts w:ascii="Garamond" w:hAnsi="Garamond"/>
              </w:rPr>
              <w:t>0.11</w:t>
            </w:r>
          </w:p>
        </w:tc>
      </w:tr>
      <w:tr w:rsidR="00603E27" w:rsidRPr="00C54ED0" w14:paraId="5F24731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88897CC" w14:textId="77777777" w:rsidR="00603E27" w:rsidRPr="00C54ED0" w:rsidRDefault="00603E27" w:rsidP="00603E27">
            <w:pPr>
              <w:jc w:val="center"/>
              <w:rPr>
                <w:rFonts w:ascii="Garamond" w:eastAsia="SimSun" w:hAnsi="Garamond" w:cs="Times"/>
              </w:rPr>
            </w:pPr>
            <w:r>
              <w:rPr>
                <w:rFonts w:ascii="Garamond" w:eastAsia="SimSun" w:hAnsi="Garamond" w:cs="Times"/>
              </w:rPr>
              <w:t>Own a c</w:t>
            </w:r>
            <w:r w:rsidRPr="00C54ED0">
              <w:rPr>
                <w:rFonts w:ascii="Garamond" w:eastAsia="SimSun" w:hAnsi="Garamond" w:cs="Times"/>
              </w:rPr>
              <w:t>ell</w:t>
            </w:r>
            <w:r>
              <w:rPr>
                <w:rFonts w:ascii="Garamond" w:eastAsia="SimSun" w:hAnsi="Garamond" w:cs="Times"/>
              </w:rPr>
              <w:t xml:space="preserve"> </w:t>
            </w:r>
            <w:r w:rsidRPr="00C54ED0">
              <w:rPr>
                <w:rFonts w:ascii="Garamond" w:eastAsia="SimSun" w:hAnsi="Garamond" w:cs="Times"/>
              </w:rPr>
              <w:t>phone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B3445C1"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0.09</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64AC05" w14:textId="77777777" w:rsidR="00603E27" w:rsidRPr="00C54ED0" w:rsidRDefault="00603E27" w:rsidP="00603E27">
            <w:pPr>
              <w:jc w:val="center"/>
              <w:rPr>
                <w:rFonts w:ascii="Garamond" w:eastAsia="SimSun" w:hAnsi="Garamond" w:cs="Times"/>
              </w:rPr>
            </w:pPr>
            <w:r>
              <w:rPr>
                <w:rFonts w:ascii="Garamond" w:eastAsia="SimSun" w:hAnsi="Garamond" w:cs="Times"/>
              </w:rPr>
              <w:t xml:space="preserve">Own a </w:t>
            </w:r>
            <w:r w:rsidRPr="00C54ED0">
              <w:rPr>
                <w:rFonts w:ascii="Garamond" w:eastAsia="SimSun" w:hAnsi="Garamond" w:cs="Times"/>
              </w:rPr>
              <w:t>Cell</w:t>
            </w:r>
            <w:r>
              <w:rPr>
                <w:rFonts w:ascii="Garamond" w:eastAsia="SimSun" w:hAnsi="Garamond" w:cs="Times"/>
              </w:rPr>
              <w:t xml:space="preserve"> </w:t>
            </w:r>
            <w:r w:rsidRPr="00C54ED0">
              <w:rPr>
                <w:rFonts w:ascii="Garamond" w:eastAsia="SimSun" w:hAnsi="Garamond" w:cs="Times"/>
              </w:rPr>
              <w:t>phone</w:t>
            </w:r>
          </w:p>
        </w:tc>
        <w:tc>
          <w:tcPr>
            <w:tcW w:w="735" w:type="pct"/>
            <w:tcBorders>
              <w:top w:val="single" w:sz="8" w:space="0" w:color="FFFFFF"/>
              <w:left w:val="single" w:sz="8" w:space="0" w:color="FFFFFF"/>
              <w:bottom w:val="single" w:sz="8" w:space="0" w:color="FFFFFF"/>
              <w:right w:val="single" w:sz="8" w:space="0" w:color="FFFFFF"/>
            </w:tcBorders>
            <w:vAlign w:val="center"/>
          </w:tcPr>
          <w:p w14:paraId="14280A6B" w14:textId="77777777" w:rsidR="00603E27" w:rsidRPr="00C54ED0" w:rsidRDefault="00603E27" w:rsidP="00603E27">
            <w:pPr>
              <w:jc w:val="center"/>
              <w:rPr>
                <w:rFonts w:ascii="Garamond" w:eastAsia="SimSun" w:hAnsi="Garamond" w:cs="Times"/>
              </w:rPr>
            </w:pPr>
            <w:r w:rsidRPr="00C54ED0">
              <w:rPr>
                <w:rFonts w:ascii="Garamond" w:hAnsi="Garamond"/>
              </w:rPr>
              <w:t>0.09</w:t>
            </w:r>
          </w:p>
        </w:tc>
      </w:tr>
      <w:tr w:rsidR="00603E27" w:rsidRPr="00C54ED0" w14:paraId="37750E7C"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4608A2F" w14:textId="77777777" w:rsidR="00603E27" w:rsidRPr="00C54ED0" w:rsidRDefault="00603E27" w:rsidP="00603E27">
            <w:pPr>
              <w:jc w:val="center"/>
              <w:rPr>
                <w:rFonts w:ascii="Garamond" w:eastAsia="SimSun" w:hAnsi="Garamond" w:cs="Times"/>
              </w:rPr>
            </w:pPr>
            <w:r>
              <w:rPr>
                <w:rFonts w:ascii="Garamond" w:eastAsia="SimSun" w:hAnsi="Garamond" w:cs="Times"/>
              </w:rPr>
              <w:t>N</w:t>
            </w:r>
            <w:r w:rsidRPr="00C54ED0">
              <w:rPr>
                <w:rFonts w:ascii="Garamond" w:eastAsia="SimSun" w:hAnsi="Garamond" w:cs="Times"/>
              </w:rPr>
              <w:t xml:space="preserve">atural </w:t>
            </w:r>
            <w:r>
              <w:rPr>
                <w:rFonts w:ascii="Garamond" w:eastAsia="SimSun" w:hAnsi="Garamond" w:cs="Times"/>
              </w:rPr>
              <w:t>r</w:t>
            </w:r>
            <w:r w:rsidRPr="00C54ED0">
              <w:rPr>
                <w:rFonts w:ascii="Garamond" w:eastAsia="SimSun" w:hAnsi="Garamond" w:cs="Times"/>
              </w:rPr>
              <w:t>oof</w:t>
            </w:r>
            <w:r>
              <w:rPr>
                <w:rFonts w:ascii="Garamond" w:eastAsia="SimSun" w:hAnsi="Garamond" w:cs="Times"/>
              </w:rPr>
              <w:t xml:space="preserve">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6A1E977"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0.05</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C866382"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Floor</w:t>
            </w:r>
            <w:r>
              <w:rPr>
                <w:rFonts w:ascii="Garamond" w:eastAsia="SimSun" w:hAnsi="Garamond" w:cs="Times"/>
              </w:rPr>
              <w:t xml:space="preserve"> </w:t>
            </w:r>
            <w:r w:rsidRPr="00C54ED0">
              <w:rPr>
                <w:rFonts w:ascii="Garamond" w:eastAsia="SimSun" w:hAnsi="Garamond" w:cs="Times"/>
              </w:rPr>
              <w:t>dirt</w:t>
            </w:r>
            <w:r>
              <w:rPr>
                <w:rFonts w:ascii="Garamond" w:eastAsia="SimSun" w:hAnsi="Garamond" w:cs="Times"/>
              </w:rPr>
              <w:t xml:space="preserve"> </w:t>
            </w:r>
            <w:r w:rsidRPr="00C54ED0">
              <w:rPr>
                <w:rFonts w:ascii="Garamond" w:eastAsia="SimSun" w:hAnsi="Garamond" w:cs="Times"/>
              </w:rPr>
              <w:t>sand</w:t>
            </w:r>
          </w:p>
        </w:tc>
        <w:tc>
          <w:tcPr>
            <w:tcW w:w="735" w:type="pct"/>
            <w:tcBorders>
              <w:top w:val="single" w:sz="8" w:space="0" w:color="FFFFFF"/>
              <w:left w:val="single" w:sz="8" w:space="0" w:color="FFFFFF"/>
              <w:bottom w:val="single" w:sz="8" w:space="0" w:color="FFFFFF"/>
              <w:right w:val="single" w:sz="8" w:space="0" w:color="FFFFFF"/>
            </w:tcBorders>
            <w:vAlign w:val="center"/>
          </w:tcPr>
          <w:p w14:paraId="6AA42D91" w14:textId="77777777" w:rsidR="00603E27" w:rsidRPr="00C54ED0" w:rsidRDefault="00603E27" w:rsidP="00603E27">
            <w:pPr>
              <w:jc w:val="center"/>
              <w:rPr>
                <w:rFonts w:ascii="Garamond" w:eastAsia="SimSun" w:hAnsi="Garamond" w:cs="Times"/>
              </w:rPr>
            </w:pPr>
            <w:r w:rsidRPr="00C54ED0">
              <w:rPr>
                <w:rFonts w:ascii="Garamond" w:hAnsi="Garamond"/>
              </w:rPr>
              <w:t>0.08</w:t>
            </w:r>
          </w:p>
        </w:tc>
      </w:tr>
      <w:tr w:rsidR="00603E27" w:rsidRPr="00C54ED0" w14:paraId="7683C70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0B979B9"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Asset</w:t>
            </w:r>
            <w:r>
              <w:rPr>
                <w:rFonts w:ascii="Garamond" w:eastAsia="SimSun" w:hAnsi="Garamond" w:cs="Times"/>
              </w:rPr>
              <w:t xml:space="preserve"> </w:t>
            </w:r>
            <w:r w:rsidRPr="00C54ED0">
              <w:rPr>
                <w:rFonts w:ascii="Garamond" w:eastAsia="SimSun" w:hAnsi="Garamond" w:cs="Times"/>
              </w:rPr>
              <w:t>index</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67F7D69"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3FAD865"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Number</w:t>
            </w:r>
            <w:r>
              <w:rPr>
                <w:rFonts w:ascii="Garamond" w:eastAsia="SimSun" w:hAnsi="Garamond" w:cs="Times"/>
              </w:rPr>
              <w:t xml:space="preserve"> </w:t>
            </w:r>
            <w:r w:rsidRPr="00C54ED0">
              <w:rPr>
                <w:rFonts w:ascii="Garamond" w:eastAsia="SimSun" w:hAnsi="Garamond" w:cs="Times"/>
              </w:rPr>
              <w:t>cel</w:t>
            </w:r>
            <w:r>
              <w:rPr>
                <w:rFonts w:ascii="Garamond" w:eastAsia="SimSun" w:hAnsi="Garamond" w:cs="Times"/>
              </w:rPr>
              <w:t>l</w:t>
            </w:r>
            <w:r w:rsidRPr="00C54ED0">
              <w:rPr>
                <w:rFonts w:ascii="Garamond" w:eastAsia="SimSun" w:hAnsi="Garamond" w:cs="Times"/>
              </w:rPr>
              <w:t>phones</w:t>
            </w:r>
          </w:p>
        </w:tc>
        <w:tc>
          <w:tcPr>
            <w:tcW w:w="735" w:type="pct"/>
            <w:tcBorders>
              <w:top w:val="single" w:sz="8" w:space="0" w:color="FFFFFF"/>
              <w:left w:val="single" w:sz="8" w:space="0" w:color="FFFFFF"/>
              <w:bottom w:val="single" w:sz="8" w:space="0" w:color="FFFFFF"/>
              <w:right w:val="single" w:sz="8" w:space="0" w:color="FFFFFF"/>
            </w:tcBorders>
            <w:vAlign w:val="center"/>
          </w:tcPr>
          <w:p w14:paraId="294C7DD3" w14:textId="77777777" w:rsidR="00603E27" w:rsidRPr="00C54ED0" w:rsidRDefault="00603E27" w:rsidP="00603E27">
            <w:pPr>
              <w:jc w:val="center"/>
              <w:rPr>
                <w:rFonts w:ascii="Garamond" w:eastAsia="SimSun" w:hAnsi="Garamond" w:cs="Times"/>
              </w:rPr>
            </w:pPr>
            <w:r w:rsidRPr="00C54ED0">
              <w:rPr>
                <w:rFonts w:ascii="Garamond" w:hAnsi="Garamond"/>
              </w:rPr>
              <w:t>0.05</w:t>
            </w:r>
          </w:p>
        </w:tc>
      </w:tr>
      <w:tr w:rsidR="00603E27" w:rsidRPr="00C54ED0" w14:paraId="5EFA4CE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877BE19" w14:textId="77777777" w:rsidR="00603E27" w:rsidRPr="00C54ED0" w:rsidRDefault="00603E27" w:rsidP="00603E27">
            <w:pPr>
              <w:jc w:val="center"/>
              <w:rPr>
                <w:rFonts w:ascii="Garamond" w:eastAsia="SimSun" w:hAnsi="Garamond" w:cs="Times"/>
              </w:rPr>
            </w:pPr>
            <w:r>
              <w:rPr>
                <w:rFonts w:ascii="Garamond" w:eastAsia="SimSun" w:hAnsi="Garamond" w:cs="Times"/>
              </w:rPr>
              <w:t>M</w:t>
            </w:r>
            <w:r w:rsidRPr="00C54ED0">
              <w:rPr>
                <w:rFonts w:ascii="Garamond" w:eastAsia="SimSun" w:hAnsi="Garamond" w:cs="Times"/>
              </w:rPr>
              <w:t>onth</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4C49B79"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58D5B5A" w14:textId="77777777" w:rsidR="00603E27" w:rsidRPr="00C54ED0" w:rsidRDefault="00603E27" w:rsidP="00603E27">
            <w:pPr>
              <w:jc w:val="center"/>
              <w:rPr>
                <w:rFonts w:ascii="Garamond" w:eastAsia="SimSun" w:hAnsi="Garamond" w:cs="Times"/>
              </w:rPr>
            </w:pPr>
            <w:r>
              <w:rPr>
                <w:rFonts w:ascii="Garamond" w:eastAsia="SimSun" w:hAnsi="Garamond" w:cs="Times"/>
              </w:rPr>
              <w:t>I</w:t>
            </w:r>
            <w:r w:rsidRPr="00C54ED0">
              <w:rPr>
                <w:rFonts w:ascii="Garamond" w:eastAsia="SimSun" w:hAnsi="Garamond" w:cs="Times"/>
              </w:rPr>
              <w:t>ron Roof</w:t>
            </w:r>
            <w:r>
              <w:rPr>
                <w:rFonts w:ascii="Garamond" w:eastAsia="SimSun" w:hAnsi="Garamond" w:cs="Times"/>
              </w:rPr>
              <w:t xml:space="preserve"> </w:t>
            </w:r>
          </w:p>
        </w:tc>
        <w:tc>
          <w:tcPr>
            <w:tcW w:w="735" w:type="pct"/>
            <w:tcBorders>
              <w:top w:val="single" w:sz="8" w:space="0" w:color="FFFFFF"/>
              <w:left w:val="single" w:sz="8" w:space="0" w:color="FFFFFF"/>
              <w:bottom w:val="single" w:sz="8" w:space="0" w:color="FFFFFF"/>
              <w:right w:val="single" w:sz="8" w:space="0" w:color="FFFFFF"/>
            </w:tcBorders>
            <w:vAlign w:val="center"/>
          </w:tcPr>
          <w:p w14:paraId="7AF68932" w14:textId="77777777" w:rsidR="00603E27" w:rsidRPr="00C54ED0" w:rsidRDefault="00603E27" w:rsidP="00603E27">
            <w:pPr>
              <w:jc w:val="center"/>
              <w:rPr>
                <w:rFonts w:ascii="Garamond" w:eastAsia="SimSun" w:hAnsi="Garamond" w:cs="Times"/>
              </w:rPr>
            </w:pPr>
            <w:r w:rsidRPr="00C54ED0">
              <w:rPr>
                <w:rFonts w:ascii="Garamond" w:hAnsi="Garamond"/>
              </w:rPr>
              <w:t>0.04</w:t>
            </w:r>
          </w:p>
        </w:tc>
      </w:tr>
      <w:tr w:rsidR="00603E27" w:rsidRPr="00C54ED0" w14:paraId="34691AC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3644E8C"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Floor</w:t>
            </w:r>
            <w:r>
              <w:rPr>
                <w:rFonts w:ascii="Garamond" w:eastAsia="SimSun" w:hAnsi="Garamond" w:cs="Times"/>
              </w:rPr>
              <w:t xml:space="preserve"> </w:t>
            </w:r>
            <w:r w:rsidRPr="00C54ED0">
              <w:rPr>
                <w:rFonts w:ascii="Garamond" w:eastAsia="SimSun" w:hAnsi="Garamond" w:cs="Times"/>
              </w:rPr>
              <w:t>dirt</w:t>
            </w:r>
            <w:r>
              <w:rPr>
                <w:rFonts w:ascii="Garamond" w:eastAsia="SimSun" w:hAnsi="Garamond" w:cs="Times"/>
              </w:rPr>
              <w:t xml:space="preserve"> </w:t>
            </w:r>
            <w:r w:rsidRPr="00C54ED0">
              <w:rPr>
                <w:rFonts w:ascii="Garamond" w:eastAsia="SimSun" w:hAnsi="Garamond" w:cs="Times"/>
              </w:rPr>
              <w:t>sand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A261F88"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39499F9" w14:textId="77777777" w:rsidR="00603E27" w:rsidRPr="00C54ED0" w:rsidRDefault="00603E27" w:rsidP="00603E27">
            <w:pPr>
              <w:jc w:val="center"/>
              <w:rPr>
                <w:rFonts w:ascii="Garamond" w:eastAsia="SimSun" w:hAnsi="Garamond" w:cs="Times"/>
              </w:rPr>
            </w:pPr>
            <w:r>
              <w:rPr>
                <w:rFonts w:ascii="Garamond" w:eastAsia="SimSun" w:hAnsi="Garamond" w:cs="Times"/>
              </w:rPr>
              <w:t xml:space="preserve">First day of rain </w:t>
            </w:r>
          </w:p>
        </w:tc>
        <w:tc>
          <w:tcPr>
            <w:tcW w:w="735" w:type="pct"/>
            <w:tcBorders>
              <w:top w:val="single" w:sz="8" w:space="0" w:color="FFFFFF"/>
              <w:left w:val="single" w:sz="8" w:space="0" w:color="FFFFFF"/>
              <w:bottom w:val="single" w:sz="8" w:space="0" w:color="FFFFFF"/>
              <w:right w:val="single" w:sz="8" w:space="0" w:color="FFFFFF"/>
            </w:tcBorders>
            <w:vAlign w:val="center"/>
          </w:tcPr>
          <w:p w14:paraId="16E398C9" w14:textId="77777777" w:rsidR="00603E27" w:rsidRPr="00C54ED0" w:rsidRDefault="00603E27" w:rsidP="00603E27">
            <w:pPr>
              <w:jc w:val="center"/>
              <w:rPr>
                <w:rFonts w:ascii="Garamond" w:eastAsia="SimSun" w:hAnsi="Garamond" w:cs="Times"/>
              </w:rPr>
            </w:pPr>
            <w:r w:rsidRPr="00C54ED0">
              <w:rPr>
                <w:rFonts w:ascii="Garamond" w:hAnsi="Garamond"/>
              </w:rPr>
              <w:t>0.04</w:t>
            </w:r>
          </w:p>
        </w:tc>
      </w:tr>
      <w:tr w:rsidR="00603E27" w:rsidRPr="00C54ED0" w14:paraId="4650A74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343FBF"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w:t>
            </w:r>
            <w:r w:rsidRPr="00C54ED0">
              <w:rPr>
                <w:rFonts w:ascii="Garamond" w:eastAsia="SimSun" w:hAnsi="Garamond" w:cs="Times"/>
              </w:rPr>
              <w:t>pop</w:t>
            </w:r>
            <w:r>
              <w:rPr>
                <w:rFonts w:ascii="Garamond" w:eastAsia="SimSun" w:hAnsi="Garamond" w:cs="Times"/>
              </w:rPr>
              <w:t>ulation ce</w:t>
            </w:r>
            <w:r w:rsidRPr="00C54ED0">
              <w:rPr>
                <w:rFonts w:ascii="Garamond" w:eastAsia="SimSun" w:hAnsi="Garamond" w:cs="Times"/>
              </w:rPr>
              <w:t>nter</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7E4FD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CAA415" w14:textId="77777777" w:rsidR="00603E27" w:rsidRPr="00C54ED0" w:rsidRDefault="00603E27" w:rsidP="00603E27">
            <w:pPr>
              <w:jc w:val="center"/>
              <w:rPr>
                <w:rFonts w:ascii="Garamond" w:eastAsia="SimSun" w:hAnsi="Garamond" w:cs="Times"/>
              </w:rPr>
            </w:pPr>
            <w:r>
              <w:rPr>
                <w:rFonts w:ascii="Garamond" w:eastAsia="SimSun" w:hAnsi="Garamond" w:cs="Times"/>
              </w:rPr>
              <w:t>Bean 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43058874" w14:textId="77777777" w:rsidR="00603E27" w:rsidRPr="00C54ED0" w:rsidRDefault="00603E27" w:rsidP="00603E27">
            <w:pPr>
              <w:jc w:val="center"/>
              <w:rPr>
                <w:rFonts w:ascii="Garamond" w:eastAsia="SimSun" w:hAnsi="Garamond" w:cs="Times"/>
              </w:rPr>
            </w:pPr>
            <w:r w:rsidRPr="00C54ED0">
              <w:rPr>
                <w:rFonts w:ascii="Garamond" w:hAnsi="Garamond"/>
              </w:rPr>
              <w:t>0.04</w:t>
            </w:r>
          </w:p>
        </w:tc>
      </w:tr>
      <w:tr w:rsidR="00603E27" w:rsidRPr="00C54ED0" w14:paraId="4F9D9842"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F2E202B"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w:t>
            </w:r>
            <w:r w:rsidRPr="00C54ED0">
              <w:rPr>
                <w:rFonts w:ascii="Garamond" w:eastAsia="SimSun" w:hAnsi="Garamond" w:cs="Times"/>
              </w:rPr>
              <w:t>road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794CF23"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DB506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Max</w:t>
            </w:r>
            <w:r>
              <w:rPr>
                <w:rFonts w:ascii="Garamond" w:eastAsia="SimSun" w:hAnsi="Garamond" w:cs="Times"/>
              </w:rPr>
              <w:t xml:space="preserve"> </w:t>
            </w:r>
            <w:r w:rsidRPr="00C54ED0">
              <w:rPr>
                <w:rFonts w:ascii="Garamond" w:eastAsia="SimSun" w:hAnsi="Garamond" w:cs="Times"/>
              </w:rPr>
              <w:t>days</w:t>
            </w:r>
            <w:r>
              <w:rPr>
                <w:rFonts w:ascii="Garamond" w:eastAsia="SimSun" w:hAnsi="Garamond" w:cs="Times"/>
              </w:rPr>
              <w:t xml:space="preserve"> without </w:t>
            </w:r>
            <w:r w:rsidRPr="00C54ED0">
              <w:rPr>
                <w:rFonts w:ascii="Garamond" w:eastAsia="SimSun" w:hAnsi="Garamond" w:cs="Times"/>
              </w:rPr>
              <w:t>rain</w:t>
            </w:r>
          </w:p>
        </w:tc>
        <w:tc>
          <w:tcPr>
            <w:tcW w:w="735" w:type="pct"/>
            <w:tcBorders>
              <w:top w:val="single" w:sz="8" w:space="0" w:color="FFFFFF"/>
              <w:left w:val="single" w:sz="8" w:space="0" w:color="FFFFFF"/>
              <w:bottom w:val="single" w:sz="8" w:space="0" w:color="FFFFFF"/>
              <w:right w:val="single" w:sz="8" w:space="0" w:color="FFFFFF"/>
            </w:tcBorders>
            <w:vAlign w:val="center"/>
          </w:tcPr>
          <w:p w14:paraId="22A92FDB"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46391A0E"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BE7028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Percent</w:t>
            </w:r>
            <w:r>
              <w:rPr>
                <w:rFonts w:ascii="Garamond" w:eastAsia="SimSun" w:hAnsi="Garamond" w:cs="Times"/>
              </w:rPr>
              <w:t xml:space="preserve"> of </w:t>
            </w:r>
            <w:r w:rsidRPr="00C54ED0">
              <w:rPr>
                <w:rFonts w:ascii="Garamond" w:eastAsia="SimSun" w:hAnsi="Garamond" w:cs="Times"/>
              </w:rPr>
              <w:t>ag</w:t>
            </w:r>
            <w:r>
              <w:rPr>
                <w:rFonts w:ascii="Garamond" w:eastAsia="SimSun" w:hAnsi="Garamond" w:cs="Times"/>
              </w:rPr>
              <w:t xml:space="preserve">ricultural land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859CE9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8582C62" w14:textId="77777777" w:rsidR="00603E27" w:rsidRPr="00C54ED0" w:rsidRDefault="00603E27" w:rsidP="00603E27">
            <w:pPr>
              <w:jc w:val="center"/>
              <w:rPr>
                <w:rFonts w:ascii="Garamond" w:eastAsia="SimSun" w:hAnsi="Garamond" w:cs="Times"/>
              </w:rPr>
            </w:pPr>
            <w:r>
              <w:rPr>
                <w:rFonts w:ascii="Garamond" w:eastAsia="SimSun" w:hAnsi="Garamond" w:cs="Times"/>
              </w:rPr>
              <w:t>Nuts market thinness</w:t>
            </w:r>
          </w:p>
        </w:tc>
        <w:tc>
          <w:tcPr>
            <w:tcW w:w="735" w:type="pct"/>
            <w:tcBorders>
              <w:top w:val="single" w:sz="8" w:space="0" w:color="FFFFFF"/>
              <w:left w:val="single" w:sz="8" w:space="0" w:color="FFFFFF"/>
              <w:bottom w:val="single" w:sz="8" w:space="0" w:color="FFFFFF"/>
              <w:right w:val="single" w:sz="8" w:space="0" w:color="FFFFFF"/>
            </w:tcBorders>
            <w:vAlign w:val="center"/>
          </w:tcPr>
          <w:p w14:paraId="79AB9326"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4C2A13E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7A971AA"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Max</w:t>
            </w:r>
            <w:r>
              <w:rPr>
                <w:rFonts w:ascii="Garamond" w:eastAsia="SimSun" w:hAnsi="Garamond" w:cs="Times"/>
              </w:rPr>
              <w:t xml:space="preserve"> </w:t>
            </w:r>
            <w:r w:rsidRPr="00C54ED0">
              <w:rPr>
                <w:rFonts w:ascii="Garamond" w:eastAsia="SimSun" w:hAnsi="Garamond" w:cs="Times"/>
              </w:rPr>
              <w:t>days</w:t>
            </w:r>
            <w:r>
              <w:rPr>
                <w:rFonts w:ascii="Garamond" w:eastAsia="SimSun" w:hAnsi="Garamond" w:cs="Times"/>
              </w:rPr>
              <w:t xml:space="preserve"> without </w:t>
            </w:r>
            <w:r w:rsidRPr="00C54ED0">
              <w:rPr>
                <w:rFonts w:ascii="Garamond" w:eastAsia="SimSun" w:hAnsi="Garamond" w:cs="Times"/>
              </w:rPr>
              <w:t>rain</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A7A53C8"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1ED155F"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Asset</w:t>
            </w:r>
            <w:r>
              <w:rPr>
                <w:rFonts w:ascii="Garamond" w:eastAsia="SimSun" w:hAnsi="Garamond" w:cs="Times"/>
              </w:rPr>
              <w:t xml:space="preserve"> </w:t>
            </w:r>
            <w:r w:rsidRPr="00C54ED0">
              <w:rPr>
                <w:rFonts w:ascii="Garamond" w:eastAsia="SimSun" w:hAnsi="Garamond" w:cs="Times"/>
              </w:rPr>
              <w:t>index</w:t>
            </w:r>
          </w:p>
        </w:tc>
        <w:tc>
          <w:tcPr>
            <w:tcW w:w="735" w:type="pct"/>
            <w:tcBorders>
              <w:top w:val="single" w:sz="8" w:space="0" w:color="FFFFFF"/>
              <w:left w:val="single" w:sz="8" w:space="0" w:color="FFFFFF"/>
              <w:bottom w:val="single" w:sz="8" w:space="0" w:color="FFFFFF"/>
              <w:right w:val="single" w:sz="8" w:space="0" w:color="FFFFFF"/>
            </w:tcBorders>
            <w:vAlign w:val="center"/>
          </w:tcPr>
          <w:p w14:paraId="1F599EB4"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6CA61D3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54ADE83" w14:textId="77777777" w:rsidR="00603E27" w:rsidRPr="00C54ED0" w:rsidRDefault="00603E27" w:rsidP="00603E27">
            <w:pPr>
              <w:jc w:val="center"/>
              <w:rPr>
                <w:rFonts w:ascii="Garamond" w:eastAsia="SimSun" w:hAnsi="Garamond" w:cs="Times"/>
              </w:rPr>
            </w:pPr>
            <w:r>
              <w:rPr>
                <w:rFonts w:ascii="Garamond" w:eastAsia="SimSun" w:hAnsi="Garamond" w:cs="Times"/>
              </w:rPr>
              <w:t>Bean price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4470DA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4E36CC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Household</w:t>
            </w:r>
            <w:r>
              <w:rPr>
                <w:rFonts w:ascii="Garamond" w:eastAsia="SimSun" w:hAnsi="Garamond" w:cs="Times"/>
              </w:rPr>
              <w:t xml:space="preserve"> </w:t>
            </w:r>
            <w:r w:rsidRPr="00C54ED0">
              <w:rPr>
                <w:rFonts w:ascii="Garamond" w:eastAsia="SimSun" w:hAnsi="Garamond" w:cs="Times"/>
              </w:rPr>
              <w:t>head</w:t>
            </w:r>
            <w:r>
              <w:rPr>
                <w:rFonts w:ascii="Garamond" w:eastAsia="SimSun" w:hAnsi="Garamond" w:cs="Times"/>
              </w:rPr>
              <w:t xml:space="preserve"> </w:t>
            </w:r>
            <w:r w:rsidRPr="00C54ED0">
              <w:rPr>
                <w:rFonts w:ascii="Garamond" w:eastAsia="SimSun" w:hAnsi="Garamond" w:cs="Times"/>
              </w:rPr>
              <w:t>age</w:t>
            </w:r>
          </w:p>
        </w:tc>
        <w:tc>
          <w:tcPr>
            <w:tcW w:w="735" w:type="pct"/>
            <w:tcBorders>
              <w:top w:val="single" w:sz="8" w:space="0" w:color="FFFFFF"/>
              <w:left w:val="single" w:sz="8" w:space="0" w:color="FFFFFF"/>
              <w:bottom w:val="single" w:sz="8" w:space="0" w:color="FFFFFF"/>
              <w:right w:val="single" w:sz="8" w:space="0" w:color="FFFFFF"/>
            </w:tcBorders>
            <w:vAlign w:val="center"/>
          </w:tcPr>
          <w:p w14:paraId="33D0CF1B"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17B8F02F"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BBBC217"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ADMARC markets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11B09E"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B1631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Maize</w:t>
            </w:r>
            <w:r>
              <w:rPr>
                <w:rFonts w:ascii="Garamond" w:eastAsia="SimSun" w:hAnsi="Garamond" w:cs="Times"/>
              </w:rPr>
              <w:t xml:space="preserve"> </w:t>
            </w:r>
            <w:r w:rsidRPr="00C54ED0">
              <w:rPr>
                <w:rFonts w:ascii="Garamond" w:eastAsia="SimSun" w:hAnsi="Garamond" w:cs="Times"/>
              </w:rPr>
              <w:t>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2232F39F"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52521418" w14:textId="77777777" w:rsidTr="008223F7">
        <w:trPr>
          <w:trHeight w:val="183"/>
        </w:trPr>
        <w:tc>
          <w:tcPr>
            <w:tcW w:w="1684"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CE2F140" w14:textId="25F5236A" w:rsidR="00603E27" w:rsidRPr="00C54ED0" w:rsidRDefault="00603E27" w:rsidP="00603E27">
            <w:pPr>
              <w:jc w:val="center"/>
              <w:rPr>
                <w:rFonts w:ascii="Garamond" w:eastAsia="SimSun" w:hAnsi="Garamond" w:cs="Times"/>
              </w:rPr>
            </w:pPr>
            <w:r>
              <w:rPr>
                <w:rFonts w:ascii="Garamond" w:eastAsia="SimSun" w:hAnsi="Garamond" w:cs="Times"/>
              </w:rPr>
              <w:t xml:space="preserve">Rain in </w:t>
            </w:r>
            <w:r w:rsidR="008223F7">
              <w:rPr>
                <w:rFonts w:ascii="Garamond" w:eastAsia="SimSun" w:hAnsi="Garamond" w:cs="Times"/>
              </w:rPr>
              <w:t>f</w:t>
            </w:r>
            <w:r w:rsidRPr="00C54ED0">
              <w:rPr>
                <w:rFonts w:ascii="Garamond" w:eastAsia="SimSun" w:hAnsi="Garamond" w:cs="Times"/>
              </w:rPr>
              <w:t>lood</w:t>
            </w:r>
            <w:r>
              <w:rPr>
                <w:rFonts w:ascii="Garamond" w:eastAsia="SimSun" w:hAnsi="Garamond" w:cs="Times"/>
              </w:rPr>
              <w:t xml:space="preserve"> region</w:t>
            </w:r>
          </w:p>
        </w:tc>
        <w:tc>
          <w:tcPr>
            <w:tcW w:w="738"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94DE43E"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0.02</w:t>
            </w:r>
          </w:p>
        </w:tc>
        <w:tc>
          <w:tcPr>
            <w:tcW w:w="1843"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C39D6A5" w14:textId="3B074473"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w:t>
            </w:r>
            <w:r w:rsidR="00E97B33">
              <w:rPr>
                <w:rFonts w:ascii="Garamond" w:eastAsia="SimSun" w:hAnsi="Garamond" w:cs="Times"/>
              </w:rPr>
              <w:t xml:space="preserve">the </w:t>
            </w:r>
            <w:r>
              <w:rPr>
                <w:rFonts w:ascii="Garamond" w:eastAsia="SimSun" w:hAnsi="Garamond" w:cs="Times"/>
              </w:rPr>
              <w:t xml:space="preserve">nearest </w:t>
            </w:r>
            <w:r w:rsidRPr="00C54ED0">
              <w:rPr>
                <w:rFonts w:ascii="Garamond" w:eastAsia="SimSun" w:hAnsi="Garamond" w:cs="Times"/>
              </w:rPr>
              <w:t>road</w:t>
            </w:r>
          </w:p>
        </w:tc>
        <w:tc>
          <w:tcPr>
            <w:tcW w:w="735" w:type="pct"/>
            <w:tcBorders>
              <w:top w:val="single" w:sz="8" w:space="0" w:color="FFFFFF"/>
              <w:left w:val="single" w:sz="8" w:space="0" w:color="FFFFFF"/>
              <w:bottom w:val="single" w:sz="4" w:space="0" w:color="auto"/>
              <w:right w:val="single" w:sz="8" w:space="0" w:color="FFFFFF"/>
            </w:tcBorders>
            <w:vAlign w:val="center"/>
          </w:tcPr>
          <w:p w14:paraId="31EC53A8" w14:textId="77777777" w:rsidR="00603E27" w:rsidRPr="00C54ED0" w:rsidRDefault="00603E27" w:rsidP="00603E27">
            <w:pPr>
              <w:jc w:val="center"/>
              <w:rPr>
                <w:rFonts w:ascii="Garamond" w:eastAsia="SimSun" w:hAnsi="Garamond" w:cs="Times"/>
              </w:rPr>
            </w:pPr>
            <w:r w:rsidRPr="00C54ED0">
              <w:rPr>
                <w:rFonts w:ascii="Garamond" w:hAnsi="Garamond"/>
              </w:rPr>
              <w:t>0.03</w:t>
            </w:r>
          </w:p>
        </w:tc>
      </w:tr>
    </w:tbl>
    <w:p w14:paraId="5CEABA53" w14:textId="0CDB6694" w:rsidR="0027778B" w:rsidRDefault="0027778B" w:rsidP="00752093">
      <w:pPr>
        <w:rPr>
          <w:rFonts w:ascii="Garamond" w:eastAsia="SimSun" w:hAnsi="Garamond" w:cs="Times"/>
          <w:b/>
          <w:bCs/>
          <w:noProof/>
          <w:color w:val="333333"/>
        </w:rPr>
      </w:pPr>
      <w:r>
        <w:rPr>
          <w:rFonts w:ascii="Garamond" w:eastAsia="SimSun" w:hAnsi="Garamond" w:cs="Times"/>
          <w:b/>
          <w:bCs/>
          <w:noProof/>
          <w:color w:val="333333"/>
        </w:rPr>
        <w:t xml:space="preserve"> </w:t>
      </w:r>
    </w:p>
    <w:p w14:paraId="57FAE859" w14:textId="4FB07B18" w:rsidR="0027778B" w:rsidRDefault="0027778B" w:rsidP="00752093">
      <w:pPr>
        <w:rPr>
          <w:rFonts w:ascii="Garamond" w:eastAsia="SimSun" w:hAnsi="Garamond" w:cs="Times"/>
          <w:b/>
          <w:bCs/>
          <w:noProof/>
          <w:color w:val="333333"/>
        </w:rPr>
      </w:pPr>
    </w:p>
    <w:p w14:paraId="406F1C9D" w14:textId="01A98529" w:rsidR="0027778B" w:rsidRDefault="0027778B" w:rsidP="00752093">
      <w:pPr>
        <w:rPr>
          <w:rFonts w:ascii="Garamond" w:eastAsia="SimSun" w:hAnsi="Garamond" w:cs="Times"/>
          <w:b/>
          <w:bCs/>
          <w:noProof/>
          <w:color w:val="333333"/>
        </w:rPr>
      </w:pPr>
    </w:p>
    <w:p w14:paraId="5F662C5E" w14:textId="77777777" w:rsidR="0027778B" w:rsidRDefault="0027778B" w:rsidP="00752093">
      <w:pPr>
        <w:rPr>
          <w:rFonts w:ascii="Garamond" w:eastAsia="SimSun" w:hAnsi="Garamond" w:cs="Times"/>
          <w:b/>
          <w:bCs/>
          <w:noProof/>
          <w:color w:val="333333"/>
        </w:rPr>
      </w:pPr>
    </w:p>
    <w:p w14:paraId="3D46095F" w14:textId="77777777" w:rsidR="0027778B" w:rsidRDefault="0027778B">
      <w:pPr>
        <w:rPr>
          <w:rFonts w:ascii="Garamond" w:eastAsia="SimSun" w:hAnsi="Garamond" w:cs="Times"/>
          <w:b/>
          <w:bCs/>
          <w:noProof/>
          <w:color w:val="333333"/>
        </w:rPr>
      </w:pPr>
      <w:r>
        <w:rPr>
          <w:rFonts w:ascii="Garamond" w:eastAsia="SimSun" w:hAnsi="Garamond" w:cs="Times"/>
          <w:b/>
          <w:bCs/>
          <w:noProof/>
          <w:color w:val="333333"/>
        </w:rPr>
        <w:br w:type="page"/>
      </w:r>
    </w:p>
    <w:p w14:paraId="06453D75" w14:textId="3580E4DB" w:rsidR="00474299" w:rsidRDefault="00752093" w:rsidP="00752093">
      <w:pPr>
        <w:rPr>
          <w:rFonts w:ascii="Garamond" w:eastAsia="SimSun" w:hAnsi="Garamond" w:cs="Times"/>
          <w:b/>
          <w:bCs/>
          <w:color w:val="333333"/>
        </w:rPr>
      </w:pPr>
      <w:r>
        <w:rPr>
          <w:rFonts w:ascii="Garamond" w:eastAsia="SimSun" w:hAnsi="Garamond" w:cs="Times"/>
          <w:b/>
          <w:bCs/>
          <w:color w:val="333333"/>
        </w:rPr>
        <w:t xml:space="preserve">Appendix: </w:t>
      </w:r>
    </w:p>
    <w:p w14:paraId="2CD8882A" w14:textId="77777777" w:rsidR="00474299" w:rsidRDefault="00474299" w:rsidP="00752093">
      <w:pPr>
        <w:rPr>
          <w:rFonts w:ascii="Garamond" w:eastAsia="SimSun" w:hAnsi="Garamond" w:cs="Times"/>
          <w:b/>
          <w:bCs/>
          <w:color w:val="333333"/>
        </w:rPr>
      </w:pPr>
    </w:p>
    <w:p w14:paraId="6EB92E64" w14:textId="742D26D5" w:rsidR="00FA50DE" w:rsidRDefault="00FA50DE" w:rsidP="00474299">
      <w:pPr>
        <w:rPr>
          <w:rFonts w:ascii="Garamond" w:eastAsia="SimSun" w:hAnsi="Garamond" w:cs="Times"/>
          <w:b/>
          <w:bCs/>
          <w:color w:val="333333"/>
        </w:rPr>
      </w:pPr>
      <w:r w:rsidRPr="00DD4E90">
        <w:rPr>
          <w:rFonts w:ascii="Garamond" w:eastAsia="SimSun" w:hAnsi="Garamond" w:cs="Times"/>
          <w:b/>
          <w:bCs/>
          <w:color w:val="333333"/>
        </w:rPr>
        <w:t xml:space="preserve">Table </w:t>
      </w:r>
      <w:r>
        <w:rPr>
          <w:rFonts w:ascii="Garamond" w:eastAsia="SimSun" w:hAnsi="Garamond" w:cs="Times"/>
          <w:b/>
          <w:bCs/>
          <w:color w:val="333333"/>
        </w:rPr>
        <w:t>A1</w:t>
      </w:r>
      <w:r w:rsidRPr="00DD4E90">
        <w:rPr>
          <w:rFonts w:ascii="Garamond" w:eastAsia="SimSun" w:hAnsi="Garamond" w:cs="Times"/>
          <w:b/>
          <w:bCs/>
          <w:color w:val="333333"/>
        </w:rPr>
        <w:t>:</w:t>
      </w:r>
      <w:r>
        <w:rPr>
          <w:rFonts w:ascii="Garamond" w:eastAsia="SimSun" w:hAnsi="Garamond" w:cs="Times"/>
          <w:b/>
          <w:bCs/>
          <w:color w:val="333333"/>
        </w:rPr>
        <w:t xml:space="preserve"> Variable list and summary statistics </w:t>
      </w:r>
      <w:r w:rsidR="00C07AF7">
        <w:rPr>
          <w:rFonts w:ascii="Garamond" w:eastAsia="SimSun" w:hAnsi="Garamond" w:cs="Times"/>
          <w:b/>
          <w:bCs/>
          <w:color w:val="333333"/>
        </w:rPr>
        <w:t>(TBD)</w:t>
      </w:r>
    </w:p>
    <w:p w14:paraId="104628D0" w14:textId="77777777" w:rsidR="00FA50DE" w:rsidRDefault="00FA50DE" w:rsidP="00474299">
      <w:pPr>
        <w:rPr>
          <w:rFonts w:ascii="Garamond" w:eastAsia="SimSun" w:hAnsi="Garamond" w:cs="Times"/>
          <w:b/>
          <w:bCs/>
          <w:color w:val="333333"/>
        </w:rPr>
      </w:pPr>
    </w:p>
    <w:p w14:paraId="29535685" w14:textId="51359947" w:rsidR="00474299" w:rsidRDefault="00474299" w:rsidP="00474299">
      <w:pPr>
        <w:rPr>
          <w:rFonts w:ascii="Garamond" w:eastAsia="SimSun" w:hAnsi="Garamond" w:cs="Times"/>
          <w:b/>
          <w:bCs/>
          <w:color w:val="333333"/>
        </w:rPr>
      </w:pPr>
      <w:r w:rsidRPr="00DD4E90">
        <w:rPr>
          <w:rFonts w:ascii="Garamond" w:eastAsia="SimSun" w:hAnsi="Garamond" w:cs="Times"/>
          <w:b/>
          <w:bCs/>
          <w:color w:val="333333"/>
        </w:rPr>
        <w:t xml:space="preserve">Table </w:t>
      </w:r>
      <w:r>
        <w:rPr>
          <w:rFonts w:ascii="Garamond" w:eastAsia="SimSun" w:hAnsi="Garamond" w:cs="Times"/>
          <w:b/>
          <w:bCs/>
          <w:color w:val="333333"/>
        </w:rPr>
        <w:t>A</w:t>
      </w:r>
      <w:r w:rsidR="00092825">
        <w:rPr>
          <w:rFonts w:ascii="Garamond" w:eastAsia="SimSun" w:hAnsi="Garamond" w:cs="Times"/>
          <w:b/>
          <w:bCs/>
          <w:color w:val="333333"/>
        </w:rPr>
        <w:t>2</w:t>
      </w:r>
      <w:r w:rsidRPr="00DD4E90">
        <w:rPr>
          <w:rFonts w:ascii="Garamond" w:eastAsia="SimSun" w:hAnsi="Garamond" w:cs="Times"/>
          <w:b/>
          <w:bCs/>
          <w:color w:val="333333"/>
        </w:rPr>
        <w:t xml:space="preserve">: </w:t>
      </w:r>
      <w:r>
        <w:rPr>
          <w:rFonts w:ascii="Garamond" w:eastAsia="SimSun" w:hAnsi="Garamond" w:cs="Times"/>
          <w:b/>
          <w:bCs/>
          <w:color w:val="333333"/>
        </w:rPr>
        <w:t xml:space="preserve">Nested-CV </w:t>
      </w:r>
      <w:r w:rsidR="00B5571E">
        <w:rPr>
          <w:rFonts w:ascii="Garamond" w:eastAsia="SimSun" w:hAnsi="Garamond" w:cs="Times"/>
          <w:b/>
          <w:bCs/>
          <w:color w:val="333333"/>
        </w:rPr>
        <w:t>F-1 score</w:t>
      </w:r>
      <w:r>
        <w:rPr>
          <w:rFonts w:ascii="Garamond" w:eastAsia="SimSun" w:hAnsi="Garamond" w:cs="Times"/>
          <w:b/>
          <w:bCs/>
          <w:color w:val="333333"/>
        </w:rPr>
        <w:t xml:space="preserve">: </w:t>
      </w:r>
      <w:r w:rsidRPr="00645D58">
        <w:rPr>
          <w:rFonts w:ascii="Garamond" w:eastAsia="SimSun" w:hAnsi="Garamond" w:cs="Times"/>
          <w:b/>
          <w:bCs/>
          <w:color w:val="333333"/>
        </w:rPr>
        <w:t>ML algorithms</w:t>
      </w:r>
      <w:r>
        <w:rPr>
          <w:rFonts w:ascii="Garamond" w:eastAsia="SimSun" w:hAnsi="Garamond" w:cs="Times"/>
          <w:b/>
          <w:bCs/>
          <w:color w:val="333333"/>
        </w:rPr>
        <w:t xml:space="preserve"> V.S. baseline with sampling</w:t>
      </w:r>
      <w:r w:rsidRPr="00645D58">
        <w:rPr>
          <w:rFonts w:ascii="Garamond" w:eastAsia="SimSun" w:hAnsi="Garamond" w:cs="Times"/>
          <w:b/>
          <w:bCs/>
          <w:color w:val="333333"/>
        </w:rPr>
        <w:t xml:space="preserve"> </w:t>
      </w:r>
      <w:r>
        <w:rPr>
          <w:rFonts w:ascii="Garamond" w:eastAsia="SimSun" w:hAnsi="Garamond" w:cs="Times"/>
          <w:b/>
          <w:bCs/>
          <w:color w:val="333333"/>
        </w:rPr>
        <w:t>using</w:t>
      </w:r>
      <w:r w:rsidRPr="00645D58">
        <w:rPr>
          <w:rFonts w:ascii="Garamond" w:eastAsia="SimSun" w:hAnsi="Garamond" w:cs="Times"/>
          <w:b/>
          <w:bCs/>
          <w:color w:val="333333"/>
        </w:rPr>
        <w:t xml:space="preserve"> FEWSNET cutoff</w:t>
      </w:r>
    </w:p>
    <w:p w14:paraId="7D2AFBD0" w14:textId="77777777" w:rsidR="00474299" w:rsidRDefault="00474299" w:rsidP="00474299">
      <w:pPr>
        <w:rPr>
          <w:rFonts w:ascii="Garamond" w:eastAsia="SimSun" w:hAnsi="Garamond" w:cs="Times"/>
          <w:b/>
          <w:bCs/>
          <w:color w:val="333333"/>
        </w:rPr>
      </w:pPr>
    </w:p>
    <w:tbl>
      <w:tblPr>
        <w:tblStyle w:val="PlainTable3"/>
        <w:tblW w:w="5240" w:type="pct"/>
        <w:tblLook w:val="0420" w:firstRow="1" w:lastRow="0" w:firstColumn="0" w:lastColumn="0" w:noHBand="0" w:noVBand="1"/>
      </w:tblPr>
      <w:tblGrid>
        <w:gridCol w:w="1083"/>
        <w:gridCol w:w="1352"/>
        <w:gridCol w:w="1259"/>
        <w:gridCol w:w="2160"/>
        <w:gridCol w:w="1979"/>
        <w:gridCol w:w="1976"/>
      </w:tblGrid>
      <w:tr w:rsidR="00474299" w:rsidRPr="002C6CA8" w14:paraId="350E92EE" w14:textId="77777777" w:rsidTr="000B1CD2">
        <w:trPr>
          <w:cnfStyle w:val="100000000000" w:firstRow="1" w:lastRow="0" w:firstColumn="0" w:lastColumn="0" w:oddVBand="0" w:evenVBand="0" w:oddHBand="0" w:evenHBand="0" w:firstRowFirstColumn="0" w:firstRowLastColumn="0" w:lastRowFirstColumn="0" w:lastRowLastColumn="0"/>
          <w:trHeight w:val="1284"/>
        </w:trPr>
        <w:tc>
          <w:tcPr>
            <w:tcW w:w="552" w:type="pct"/>
            <w:tcBorders>
              <w:top w:val="single" w:sz="4" w:space="0" w:color="auto"/>
            </w:tcBorders>
            <w:shd w:val="clear" w:color="auto" w:fill="auto"/>
          </w:tcPr>
          <w:p w14:paraId="750B500C"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Country</w:t>
            </w:r>
          </w:p>
        </w:tc>
        <w:tc>
          <w:tcPr>
            <w:tcW w:w="689" w:type="pct"/>
            <w:tcBorders>
              <w:top w:val="single" w:sz="4" w:space="0" w:color="auto"/>
            </w:tcBorders>
            <w:shd w:val="clear" w:color="auto" w:fill="auto"/>
          </w:tcPr>
          <w:p w14:paraId="4E0AD55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642" w:type="pct"/>
            <w:tcBorders>
              <w:top w:val="single" w:sz="4" w:space="0" w:color="auto"/>
            </w:tcBorders>
            <w:shd w:val="clear" w:color="auto" w:fill="auto"/>
          </w:tcPr>
          <w:p w14:paraId="10A85E7A" w14:textId="41FDABCC" w:rsidR="00474299" w:rsidRPr="002C6CA8" w:rsidRDefault="00474299" w:rsidP="00591D1A">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263D344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1101" w:type="pct"/>
            <w:tcBorders>
              <w:top w:val="single" w:sz="4" w:space="0" w:color="auto"/>
            </w:tcBorders>
            <w:shd w:val="clear" w:color="auto" w:fill="auto"/>
          </w:tcPr>
          <w:p w14:paraId="195FDD54"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150C60D7" w14:textId="739E423C"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6EBDD0B"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1009" w:type="pct"/>
            <w:tcBorders>
              <w:top w:val="single" w:sz="4" w:space="0" w:color="auto"/>
            </w:tcBorders>
            <w:shd w:val="clear" w:color="auto" w:fill="auto"/>
          </w:tcPr>
          <w:p w14:paraId="4016978A"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718BA6AA" w14:textId="0EF3F54F"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585C664"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c>
          <w:tcPr>
            <w:tcW w:w="1007" w:type="pct"/>
            <w:tcBorders>
              <w:top w:val="single" w:sz="4" w:space="0" w:color="auto"/>
            </w:tcBorders>
            <w:shd w:val="clear" w:color="auto" w:fill="auto"/>
            <w:hideMark/>
          </w:tcPr>
          <w:p w14:paraId="7E85D951"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48189CE8" w14:textId="259FCCF0"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73483B0F"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r>
      <w:tr w:rsidR="00037FFA" w:rsidRPr="00037FFA" w14:paraId="357E0F41"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0B277E4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523CD53"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49889BBB"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8CB1FB7" w14:textId="78107BB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 0.00</w:t>
            </w:r>
          </w:p>
        </w:tc>
        <w:tc>
          <w:tcPr>
            <w:tcW w:w="1101" w:type="pct"/>
            <w:shd w:val="clear" w:color="auto" w:fill="auto"/>
            <w:hideMark/>
          </w:tcPr>
          <w:p w14:paraId="438C6D99" w14:textId="1417BF4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0.32 /0.</w:t>
            </w:r>
            <w:r w:rsidR="00F73248">
              <w:rPr>
                <w:rFonts w:ascii="Garamond" w:hAnsi="Garamond" w:cs="Calibri"/>
                <w:kern w:val="24"/>
              </w:rPr>
              <w:t>31</w:t>
            </w:r>
          </w:p>
        </w:tc>
        <w:tc>
          <w:tcPr>
            <w:tcW w:w="1009" w:type="pct"/>
            <w:shd w:val="clear" w:color="auto" w:fill="auto"/>
            <w:hideMark/>
          </w:tcPr>
          <w:p w14:paraId="7D55504F" w14:textId="3753262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/0.0</w:t>
            </w:r>
            <w:r w:rsidR="00F73248">
              <w:rPr>
                <w:rFonts w:ascii="Garamond" w:hAnsi="Garamond" w:cs="Calibri"/>
                <w:kern w:val="24"/>
              </w:rPr>
              <w:t>7</w:t>
            </w:r>
          </w:p>
        </w:tc>
        <w:tc>
          <w:tcPr>
            <w:tcW w:w="1007" w:type="pct"/>
            <w:shd w:val="clear" w:color="auto" w:fill="auto"/>
            <w:hideMark/>
          </w:tcPr>
          <w:p w14:paraId="4CF6DCB6" w14:textId="305D70C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0.38 / 0.1</w:t>
            </w:r>
            <w:r w:rsidR="00A24E1C">
              <w:rPr>
                <w:rFonts w:ascii="Garamond" w:hAnsi="Garamond" w:cs="Calibri"/>
                <w:kern w:val="24"/>
              </w:rPr>
              <w:t>8</w:t>
            </w:r>
          </w:p>
        </w:tc>
      </w:tr>
      <w:tr w:rsidR="00037FFA" w:rsidRPr="00037FFA" w14:paraId="41297C1F" w14:textId="77777777" w:rsidTr="000B1CD2">
        <w:trPr>
          <w:trHeight w:val="775"/>
        </w:trPr>
        <w:tc>
          <w:tcPr>
            <w:tcW w:w="552" w:type="pct"/>
            <w:vMerge/>
            <w:shd w:val="clear" w:color="auto" w:fill="auto"/>
            <w:hideMark/>
          </w:tcPr>
          <w:p w14:paraId="401C01FC" w14:textId="77777777" w:rsidR="00037FFA" w:rsidRPr="002C6CA8" w:rsidRDefault="00037FFA" w:rsidP="00037FFA">
            <w:pPr>
              <w:rPr>
                <w:rFonts w:ascii="Garamond" w:hAnsi="Garamond" w:cs="Arial"/>
              </w:rPr>
            </w:pPr>
          </w:p>
        </w:tc>
        <w:tc>
          <w:tcPr>
            <w:tcW w:w="689" w:type="pct"/>
            <w:shd w:val="clear" w:color="auto" w:fill="auto"/>
            <w:hideMark/>
          </w:tcPr>
          <w:p w14:paraId="0D85046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642" w:type="pct"/>
            <w:shd w:val="clear" w:color="auto" w:fill="auto"/>
            <w:hideMark/>
          </w:tcPr>
          <w:p w14:paraId="4307A84F" w14:textId="42B3608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 / 0.00</w:t>
            </w:r>
          </w:p>
        </w:tc>
        <w:tc>
          <w:tcPr>
            <w:tcW w:w="1101" w:type="pct"/>
            <w:shd w:val="clear" w:color="auto" w:fill="auto"/>
            <w:hideMark/>
          </w:tcPr>
          <w:p w14:paraId="17D0A8F5" w14:textId="27604755"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/0.0</w:t>
            </w:r>
            <w:r w:rsidR="00F73248">
              <w:rPr>
                <w:rFonts w:ascii="Garamond" w:hAnsi="Garamond" w:cs="Calibri"/>
                <w:bCs/>
                <w:caps/>
                <w:kern w:val="24"/>
              </w:rPr>
              <w:t>7</w:t>
            </w:r>
          </w:p>
        </w:tc>
        <w:tc>
          <w:tcPr>
            <w:tcW w:w="1009" w:type="pct"/>
            <w:shd w:val="clear" w:color="auto" w:fill="auto"/>
            <w:hideMark/>
          </w:tcPr>
          <w:p w14:paraId="3AEE72B4" w14:textId="2E8123B8"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0.36/0.</w:t>
            </w:r>
            <w:r w:rsidR="00F73248">
              <w:rPr>
                <w:rFonts w:ascii="Garamond" w:hAnsi="Garamond" w:cs="Calibri"/>
                <w:bCs/>
                <w:caps/>
                <w:kern w:val="24"/>
              </w:rPr>
              <w:t>16</w:t>
            </w:r>
          </w:p>
        </w:tc>
        <w:tc>
          <w:tcPr>
            <w:tcW w:w="1007" w:type="pct"/>
            <w:shd w:val="clear" w:color="auto" w:fill="auto"/>
            <w:hideMark/>
          </w:tcPr>
          <w:p w14:paraId="68B349F7" w14:textId="22340CAA"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0.72 / 0.</w:t>
            </w:r>
            <w:r w:rsidR="00F73248">
              <w:rPr>
                <w:rFonts w:ascii="Garamond" w:hAnsi="Garamond" w:cs="Calibri"/>
                <w:bCs/>
                <w:caps/>
                <w:kern w:val="24"/>
              </w:rPr>
              <w:t>15</w:t>
            </w:r>
          </w:p>
        </w:tc>
      </w:tr>
      <w:tr w:rsidR="00037FFA" w:rsidRPr="00037FFA" w14:paraId="5227F143"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6F8B809C"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5D1C839"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6BFB0DB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94B2677" w14:textId="062280B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 0.00</w:t>
            </w:r>
          </w:p>
        </w:tc>
        <w:tc>
          <w:tcPr>
            <w:tcW w:w="1101" w:type="pct"/>
            <w:shd w:val="clear" w:color="auto" w:fill="auto"/>
            <w:hideMark/>
          </w:tcPr>
          <w:p w14:paraId="730F6132" w14:textId="2520990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0.18/0.00</w:t>
            </w:r>
          </w:p>
        </w:tc>
        <w:tc>
          <w:tcPr>
            <w:tcW w:w="1009" w:type="pct"/>
            <w:shd w:val="clear" w:color="auto" w:fill="auto"/>
            <w:hideMark/>
          </w:tcPr>
          <w:p w14:paraId="30109D52" w14:textId="6E875459"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/0.0</w:t>
            </w:r>
            <w:r w:rsidR="00F73248">
              <w:rPr>
                <w:rFonts w:ascii="Garamond" w:hAnsi="Garamond" w:cs="Calibri"/>
                <w:kern w:val="24"/>
              </w:rPr>
              <w:t>2</w:t>
            </w:r>
          </w:p>
        </w:tc>
        <w:tc>
          <w:tcPr>
            <w:tcW w:w="1007" w:type="pct"/>
            <w:shd w:val="clear" w:color="auto" w:fill="auto"/>
            <w:hideMark/>
          </w:tcPr>
          <w:p w14:paraId="08702AD5" w14:textId="663EAA61"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0.29 / 0.</w:t>
            </w:r>
            <w:r w:rsidR="00F73248">
              <w:rPr>
                <w:rFonts w:ascii="Garamond" w:hAnsi="Garamond" w:cs="Calibri"/>
                <w:kern w:val="24"/>
              </w:rPr>
              <w:t>25</w:t>
            </w:r>
          </w:p>
        </w:tc>
      </w:tr>
      <w:tr w:rsidR="00037FFA" w:rsidRPr="00037FFA" w14:paraId="1C850267" w14:textId="77777777" w:rsidTr="000B1CD2">
        <w:trPr>
          <w:trHeight w:val="852"/>
        </w:trPr>
        <w:tc>
          <w:tcPr>
            <w:tcW w:w="552" w:type="pct"/>
            <w:vMerge/>
            <w:shd w:val="clear" w:color="auto" w:fill="auto"/>
            <w:hideMark/>
          </w:tcPr>
          <w:p w14:paraId="615F86E8" w14:textId="77777777" w:rsidR="00037FFA" w:rsidRPr="002C6CA8" w:rsidRDefault="00037FFA" w:rsidP="00037FFA">
            <w:pPr>
              <w:rPr>
                <w:rFonts w:ascii="Garamond" w:hAnsi="Garamond" w:cs="Arial"/>
              </w:rPr>
            </w:pPr>
          </w:p>
        </w:tc>
        <w:tc>
          <w:tcPr>
            <w:tcW w:w="689" w:type="pct"/>
            <w:shd w:val="clear" w:color="auto" w:fill="auto"/>
            <w:hideMark/>
          </w:tcPr>
          <w:p w14:paraId="28C75DE1"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642" w:type="pct"/>
            <w:shd w:val="clear" w:color="auto" w:fill="auto"/>
            <w:hideMark/>
          </w:tcPr>
          <w:p w14:paraId="0369544A" w14:textId="0DB8CDE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 0.00</w:t>
            </w:r>
          </w:p>
        </w:tc>
        <w:tc>
          <w:tcPr>
            <w:tcW w:w="1101" w:type="pct"/>
            <w:shd w:val="clear" w:color="auto" w:fill="auto"/>
            <w:hideMark/>
          </w:tcPr>
          <w:p w14:paraId="7AD33C4C" w14:textId="06460F2B"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0.21/0.00</w:t>
            </w:r>
          </w:p>
        </w:tc>
        <w:tc>
          <w:tcPr>
            <w:tcW w:w="1009" w:type="pct"/>
            <w:shd w:val="clear" w:color="auto" w:fill="auto"/>
            <w:hideMark/>
          </w:tcPr>
          <w:p w14:paraId="14BD3044" w14:textId="7BF1550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/0.</w:t>
            </w:r>
            <w:r w:rsidR="00F73248">
              <w:rPr>
                <w:rFonts w:ascii="Garamond" w:hAnsi="Garamond" w:cs="Calibri"/>
                <w:bCs/>
                <w:caps/>
                <w:kern w:val="24"/>
              </w:rPr>
              <w:t>16</w:t>
            </w:r>
          </w:p>
        </w:tc>
        <w:tc>
          <w:tcPr>
            <w:tcW w:w="1007" w:type="pct"/>
            <w:shd w:val="clear" w:color="auto" w:fill="auto"/>
            <w:hideMark/>
          </w:tcPr>
          <w:p w14:paraId="38F14F89" w14:textId="6A8EC6B4"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 0.0</w:t>
            </w:r>
            <w:r w:rsidR="00F73248">
              <w:rPr>
                <w:rFonts w:ascii="Garamond" w:hAnsi="Garamond" w:cs="Calibri"/>
                <w:bCs/>
                <w:caps/>
                <w:kern w:val="24"/>
              </w:rPr>
              <w:t>3</w:t>
            </w:r>
          </w:p>
        </w:tc>
      </w:tr>
      <w:tr w:rsidR="00037FFA" w:rsidRPr="00037FFA" w14:paraId="4C55DDE3" w14:textId="77777777" w:rsidTr="000B1CD2">
        <w:trPr>
          <w:cnfStyle w:val="000000100000" w:firstRow="0" w:lastRow="0" w:firstColumn="0" w:lastColumn="0" w:oddVBand="0" w:evenVBand="0" w:oddHBand="1" w:evenHBand="0" w:firstRowFirstColumn="0" w:firstRowLastColumn="0" w:lastRowFirstColumn="0" w:lastRowLastColumn="0"/>
          <w:trHeight w:val="549"/>
        </w:trPr>
        <w:tc>
          <w:tcPr>
            <w:tcW w:w="552" w:type="pct"/>
            <w:tcBorders>
              <w:bottom w:val="single" w:sz="4" w:space="0" w:color="auto"/>
            </w:tcBorders>
            <w:shd w:val="clear" w:color="auto" w:fill="auto"/>
            <w:hideMark/>
          </w:tcPr>
          <w:p w14:paraId="35B9F5C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689" w:type="pct"/>
            <w:tcBorders>
              <w:bottom w:val="single" w:sz="4" w:space="0" w:color="auto"/>
            </w:tcBorders>
            <w:shd w:val="clear" w:color="auto" w:fill="auto"/>
            <w:hideMark/>
          </w:tcPr>
          <w:p w14:paraId="3A1663E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tcBorders>
              <w:bottom w:val="single" w:sz="4" w:space="0" w:color="auto"/>
            </w:tcBorders>
            <w:shd w:val="clear" w:color="auto" w:fill="auto"/>
            <w:hideMark/>
          </w:tcPr>
          <w:p w14:paraId="08046161" w14:textId="0D12C0C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0.37 / 0.00</w:t>
            </w:r>
          </w:p>
        </w:tc>
        <w:tc>
          <w:tcPr>
            <w:tcW w:w="1101" w:type="pct"/>
            <w:tcBorders>
              <w:bottom w:val="single" w:sz="4" w:space="0" w:color="auto"/>
            </w:tcBorders>
            <w:shd w:val="clear" w:color="auto" w:fill="auto"/>
            <w:hideMark/>
          </w:tcPr>
          <w:p w14:paraId="2B187765" w14:textId="130A351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0.31/0.00</w:t>
            </w:r>
          </w:p>
        </w:tc>
        <w:tc>
          <w:tcPr>
            <w:tcW w:w="1009" w:type="pct"/>
            <w:tcBorders>
              <w:bottom w:val="single" w:sz="4" w:space="0" w:color="auto"/>
            </w:tcBorders>
            <w:shd w:val="clear" w:color="auto" w:fill="auto"/>
            <w:hideMark/>
          </w:tcPr>
          <w:p w14:paraId="64A91729" w14:textId="56CF30AF"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0.36/0.</w:t>
            </w:r>
            <w:r w:rsidR="00F73248">
              <w:rPr>
                <w:rFonts w:ascii="Garamond" w:hAnsi="Garamond" w:cs="Calibri"/>
                <w:kern w:val="24"/>
              </w:rPr>
              <w:t>24</w:t>
            </w:r>
          </w:p>
        </w:tc>
        <w:tc>
          <w:tcPr>
            <w:tcW w:w="1007" w:type="pct"/>
            <w:tcBorders>
              <w:bottom w:val="single" w:sz="4" w:space="0" w:color="auto"/>
            </w:tcBorders>
            <w:shd w:val="clear" w:color="auto" w:fill="auto"/>
            <w:hideMark/>
          </w:tcPr>
          <w:p w14:paraId="45EA65F2" w14:textId="27A9EF0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 / 0.</w:t>
            </w:r>
            <w:r w:rsidR="00F73248">
              <w:rPr>
                <w:rFonts w:ascii="Garamond" w:hAnsi="Garamond" w:cs="Calibri"/>
                <w:kern w:val="24"/>
              </w:rPr>
              <w:t>27</w:t>
            </w:r>
          </w:p>
        </w:tc>
      </w:tr>
    </w:tbl>
    <w:p w14:paraId="261E0483" w14:textId="77777777" w:rsidR="000B1CD2" w:rsidRDefault="000B1CD2" w:rsidP="00474299">
      <w:pPr>
        <w:rPr>
          <w:rFonts w:ascii="Garamond" w:eastAsia="SimSun" w:hAnsi="Garamond" w:cs="Times"/>
          <w:b/>
          <w:bCs/>
          <w:color w:val="333333"/>
        </w:rPr>
      </w:pPr>
    </w:p>
    <w:p w14:paraId="5A0A6822" w14:textId="77777777" w:rsidR="000B1CD2" w:rsidRDefault="000B1CD2">
      <w:pPr>
        <w:rPr>
          <w:rFonts w:ascii="Garamond" w:eastAsia="SimSun" w:hAnsi="Garamond" w:cs="Times"/>
          <w:b/>
          <w:bCs/>
          <w:color w:val="333333"/>
        </w:rPr>
      </w:pPr>
      <w:r>
        <w:rPr>
          <w:rFonts w:ascii="Garamond" w:eastAsia="SimSun" w:hAnsi="Garamond" w:cs="Times"/>
          <w:b/>
          <w:bCs/>
          <w:color w:val="333333"/>
        </w:rPr>
        <w:br w:type="page"/>
      </w:r>
    </w:p>
    <w:p w14:paraId="152E39AA" w14:textId="78C019BD" w:rsidR="00474299" w:rsidRDefault="000B1CD2" w:rsidP="00474299">
      <w:pPr>
        <w:rPr>
          <w:rFonts w:ascii="Garamond" w:eastAsia="SimSun" w:hAnsi="Garamond" w:cs="Times"/>
          <w:b/>
          <w:bCs/>
          <w:color w:val="333333"/>
        </w:rPr>
      </w:pPr>
      <w:r>
        <w:rPr>
          <w:noProof/>
          <w:lang w:eastAsia="en-US"/>
        </w:rPr>
        <w:drawing>
          <wp:anchor distT="0" distB="0" distL="114300" distR="114300" simplePos="0" relativeHeight="251670528" behindDoc="1" locked="0" layoutInCell="1" allowOverlap="1" wp14:anchorId="588B3E19" wp14:editId="45695A84">
            <wp:simplePos x="0" y="0"/>
            <wp:positionH relativeFrom="column">
              <wp:posOffset>86139</wp:posOffset>
            </wp:positionH>
            <wp:positionV relativeFrom="paragraph">
              <wp:posOffset>2540</wp:posOffset>
            </wp:positionV>
            <wp:extent cx="5943600" cy="2473960"/>
            <wp:effectExtent l="0" t="0" r="0" b="2540"/>
            <wp:wrapSquare wrapText="bothSides"/>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9112121515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anchor>
        </w:drawing>
      </w:r>
      <w:r w:rsidRPr="000B1CD2">
        <w:rPr>
          <w:noProof/>
        </w:rPr>
        <w:t xml:space="preserve"> </w:t>
      </w:r>
    </w:p>
    <w:p w14:paraId="6E0E7C44" w14:textId="0F189A23" w:rsidR="000B1CD2" w:rsidRDefault="000B1CD2" w:rsidP="00752093">
      <w:pPr>
        <w:rPr>
          <w:rFonts w:ascii="Garamond" w:eastAsia="SimSun" w:hAnsi="Garamond" w:cs="Times"/>
          <w:b/>
          <w:bCs/>
          <w:color w:val="333333"/>
        </w:rPr>
      </w:pPr>
      <w:r>
        <w:rPr>
          <w:rFonts w:ascii="Garamond" w:eastAsia="SimSun" w:hAnsi="Garamond" w:cs="Times"/>
          <w:b/>
          <w:bCs/>
          <w:color w:val="333333"/>
        </w:rPr>
        <w:t xml:space="preserve">Fig. A1. Pie chart of food security categories </w:t>
      </w:r>
    </w:p>
    <w:p w14:paraId="03D899A6" w14:textId="34600B9D" w:rsidR="00F477F8" w:rsidRDefault="00F477F8" w:rsidP="00752093">
      <w:pPr>
        <w:rPr>
          <w:rFonts w:ascii="Garamond" w:eastAsia="SimSun" w:hAnsi="Garamond" w:cs="Times"/>
          <w:b/>
          <w:bCs/>
          <w:color w:val="333333"/>
        </w:rPr>
      </w:pPr>
      <w:r>
        <w:rPr>
          <w:rFonts w:ascii="Garamond" w:eastAsia="SimSun" w:hAnsi="Garamond" w:cs="Times"/>
          <w:b/>
          <w:bCs/>
          <w:color w:val="333333"/>
        </w:rPr>
        <w:br w:type="page"/>
      </w:r>
    </w:p>
    <w:p w14:paraId="7EF7484A" w14:textId="77777777" w:rsidR="000B1CD2" w:rsidRDefault="000B1CD2" w:rsidP="00752093">
      <w:pPr>
        <w:rPr>
          <w:rFonts w:ascii="Garamond" w:eastAsia="SimSun" w:hAnsi="Garamond" w:cs="Times"/>
          <w:b/>
          <w:bCs/>
          <w:color w:val="333333"/>
        </w:rPr>
      </w:pPr>
    </w:p>
    <w:p w14:paraId="4D782FF7" w14:textId="50C8264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r w:rsidRPr="00BF7061">
        <w:rPr>
          <w:rFonts w:ascii="Garamond" w:eastAsia="SimSun" w:hAnsi="Garamond"/>
          <w:color w:val="333333"/>
          <w:sz w:val="22"/>
        </w:rPr>
        <w:t xml:space="preserve">Babenko, Boris, et al. "Poverty Mapping Using Convolutional Neural Networks Trained on High and Medium Resolution Satellite Images, With an Application in Mexico." </w:t>
      </w:r>
      <w:r w:rsidRPr="00BF7061">
        <w:rPr>
          <w:rFonts w:ascii="Garamond" w:eastAsia="SimSun" w:hAnsi="Garamond"/>
          <w:i/>
          <w:iCs/>
          <w:color w:val="333333"/>
          <w:sz w:val="22"/>
        </w:rPr>
        <w:t>arXiv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Blumenstock, Joshua, Gabriel Cadamuro,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Castelluccio, Marco, et al. "Land use classification in remote sensing images by convolutional neural networks." </w:t>
      </w:r>
      <w:r w:rsidRPr="00BF7061">
        <w:rPr>
          <w:rFonts w:ascii="Garamond" w:eastAsia="SimSun" w:hAnsi="Garamond"/>
          <w:i/>
          <w:iCs/>
          <w:color w:val="333333"/>
          <w:sz w:val="22"/>
        </w:rPr>
        <w:t>arXiv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Dang, Hai-Anh, Dean Jolliffe, and Calogero Carletto.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Storeygard.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Elkan, Charles. "The foundations of cost-sensitive learning." In </w:t>
      </w:r>
      <w:r w:rsidRPr="00ED25C2">
        <w:rPr>
          <w:rFonts w:ascii="Garamond" w:eastAsia="SimSun" w:hAnsi="Garamond"/>
          <w:i/>
          <w:iCs/>
          <w:color w:val="333333"/>
          <w:sz w:val="22"/>
        </w:rPr>
        <w:t>International joint conference on artificial intelligence</w:t>
      </w:r>
      <w:r w:rsidRPr="00ED25C2">
        <w:rPr>
          <w:rFonts w:ascii="Garamond" w:eastAsia="SimSun"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Storeygard,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36FD372"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Kussul, Nataliia,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08796588" w14:textId="77777777" w:rsidR="004760BE" w:rsidRPr="000A5EB2" w:rsidRDefault="004760BE" w:rsidP="004760BE">
      <w:pPr>
        <w:spacing w:line="480" w:lineRule="auto"/>
        <w:ind w:left="360"/>
        <w:rPr>
          <w:rFonts w:ascii="Garamond" w:eastAsiaTheme="minorEastAsia" w:hAnsi="Garamond"/>
          <w:sz w:val="22"/>
          <w:szCs w:val="22"/>
          <w:shd w:val="clear" w:color="auto" w:fill="FFFFFF"/>
        </w:rPr>
      </w:pPr>
      <w:r w:rsidRPr="004760BE">
        <w:rPr>
          <w:rFonts w:ascii="Garamond" w:hAnsi="Garamond"/>
          <w:sz w:val="22"/>
          <w:szCs w:val="22"/>
          <w:shd w:val="clear" w:color="auto" w:fill="FFFFFF"/>
        </w:rPr>
        <w:t>Meyer, Hanna, Christoph Reudenbach, Tomislav Hengl, Marwan Katurji, and Thomas Nauss. "Improving performance of spatio-temporal machine learning models using forward feature selection and target-oriented validation." </w:t>
      </w:r>
      <w:r w:rsidRPr="004760BE">
        <w:rPr>
          <w:rFonts w:ascii="Garamond" w:hAnsi="Garamond"/>
          <w:i/>
          <w:iCs/>
          <w:sz w:val="22"/>
          <w:szCs w:val="22"/>
          <w:shd w:val="clear" w:color="auto" w:fill="FFFFFF"/>
        </w:rPr>
        <w:t>Environmental Modelling &amp; Software</w:t>
      </w:r>
      <w:r w:rsidRPr="004760BE">
        <w:rPr>
          <w:rFonts w:ascii="Garamond" w:hAnsi="Garamond"/>
          <w:sz w:val="22"/>
          <w:szCs w:val="22"/>
          <w:shd w:val="clear" w:color="auto" w:fill="FFFFFF"/>
        </w:rPr>
        <w:t> 101 (2018): 1-9.</w:t>
      </w:r>
    </w:p>
    <w:p w14:paraId="6604DBDD" w14:textId="67E12FBD"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hAnsi="Garamond"/>
          <w:color w:val="222222"/>
          <w:sz w:val="22"/>
          <w:shd w:val="clear" w:color="auto" w:fill="FFFFFF"/>
        </w:rPr>
        <w:t>Pokhriyal,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5737BD88" w14:textId="1543FF45" w:rsidR="00ED25C2"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Ray M. Tischio, and Gary M. Weiss. Identifying Classification Algorithms Most Suitable for Imbalanced Data, </w:t>
      </w:r>
      <w:r w:rsidRPr="00ED25C2">
        <w:rPr>
          <w:rFonts w:ascii="Garamond" w:eastAsia="SimSun" w:hAnsi="Garamond"/>
          <w:i/>
          <w:iCs/>
          <w:color w:val="333333"/>
          <w:sz w:val="22"/>
        </w:rPr>
        <w:t>Proceedings of the 15th International Conference on Data Science</w:t>
      </w:r>
      <w:r w:rsidR="00680F55">
        <w:rPr>
          <w:rFonts w:ascii="Garamond" w:eastAsia="SimSun" w:hAnsi="Garamond"/>
          <w:i/>
          <w:iCs/>
          <w:color w:val="333333"/>
          <w:sz w:val="22"/>
        </w:rPr>
        <w:t xml:space="preserve"> </w:t>
      </w:r>
      <w:r w:rsidR="00680F55" w:rsidRPr="00680F55">
        <w:rPr>
          <w:rFonts w:ascii="Garamond" w:eastAsia="SimSun" w:hAnsi="Garamond"/>
          <w:color w:val="333333"/>
          <w:sz w:val="22"/>
        </w:rPr>
        <w:t>2019</w:t>
      </w:r>
      <w:r w:rsidRPr="00ED25C2">
        <w:rPr>
          <w:rFonts w:ascii="Garamond" w:eastAsia="SimSun" w:hAnsi="Garamond"/>
          <w:color w:val="333333"/>
          <w:sz w:val="22"/>
        </w:rPr>
        <w:t>, Las Vegas, NV.</w:t>
      </w:r>
    </w:p>
    <w:p w14:paraId="6CA4BC73" w14:textId="41EEBAC1" w:rsidR="00F21C58" w:rsidRDefault="00F21C58" w:rsidP="00F21C58">
      <w:pPr>
        <w:spacing w:line="480" w:lineRule="auto"/>
        <w:ind w:left="1080" w:hanging="720"/>
        <w:rPr>
          <w:rFonts w:ascii="Garamond" w:eastAsia="SimSun" w:hAnsi="Garamond"/>
          <w:color w:val="333333"/>
          <w:sz w:val="22"/>
        </w:rPr>
      </w:pPr>
      <w:r w:rsidRPr="00F21C58">
        <w:rPr>
          <w:rFonts w:ascii="Garamond" w:eastAsia="SimSun" w:hAnsi="Garamond"/>
          <w:color w:val="333333"/>
          <w:sz w:val="22"/>
        </w:rPr>
        <w:t xml:space="preserve">G.M. Weiss. Mining with Rarity: A Unifying Framework. </w:t>
      </w:r>
      <w:r w:rsidRPr="00F21C58">
        <w:rPr>
          <w:rFonts w:ascii="Garamond" w:eastAsia="SimSun" w:hAnsi="Garamond"/>
          <w:i/>
          <w:iCs/>
          <w:color w:val="333333"/>
          <w:sz w:val="22"/>
        </w:rPr>
        <w:t>SIGKDD Explorations</w:t>
      </w:r>
      <w:r w:rsidRPr="00F21C58">
        <w:rPr>
          <w:rFonts w:ascii="Garamond" w:eastAsia="SimSun" w:hAnsi="Garamond"/>
          <w:color w:val="333333"/>
          <w:sz w:val="22"/>
        </w:rPr>
        <w:t>, 6(1): 7-19, 2004.</w:t>
      </w:r>
    </w:p>
    <w:p w14:paraId="15BABC9E" w14:textId="20D9B10B"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Weiss, Gary M., Kate McCarthy, and Bibi Zabar. "Cost-sensitive learning vs. sampling: Which is best for handling unbalanced classes with unequal error </w:t>
      </w:r>
      <w:r w:rsidR="00EE6B3D" w:rsidRPr="00ED25C2">
        <w:rPr>
          <w:rFonts w:ascii="Garamond" w:eastAsia="SimSun" w:hAnsi="Garamond"/>
          <w:color w:val="333333"/>
          <w:sz w:val="22"/>
        </w:rPr>
        <w:t>costs?</w:t>
      </w:r>
      <w:r w:rsidRPr="00ED25C2">
        <w:rPr>
          <w:rFonts w:ascii="Garamond" w:eastAsia="SimSun" w:hAnsi="Garamond"/>
          <w:color w:val="333333"/>
          <w:sz w:val="22"/>
        </w:rPr>
        <w:t>" Dmin 7, no. 35-41</w:t>
      </w:r>
      <w:r w:rsidR="00E97B33">
        <w:rPr>
          <w:rFonts w:ascii="Garamond" w:eastAsia="SimSun" w:hAnsi="Garamond"/>
          <w:color w:val="333333"/>
          <w:sz w:val="22"/>
        </w:rPr>
        <w:t>,</w:t>
      </w:r>
      <w:r w:rsidRPr="00ED25C2">
        <w:rPr>
          <w:rFonts w:ascii="Garamond" w:eastAsia="SimSun" w:hAnsi="Garamond"/>
          <w:color w:val="333333"/>
          <w:sz w:val="22"/>
        </w:rPr>
        <w:t xml:space="preserve">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1"/>
      <w:footerReference w:type="default" r:id="rId12"/>
      <w:footerReference w:type="first" r:id="rId13"/>
      <w:pgSz w:w="12240" w:h="15840"/>
      <w:pgMar w:top="1008" w:right="2160" w:bottom="806" w:left="720" w:header="432" w:footer="259"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8114B" w14:textId="77777777" w:rsidR="003F0A8C" w:rsidRDefault="003F0A8C" w:rsidP="001D5A64">
      <w:r>
        <w:separator/>
      </w:r>
    </w:p>
  </w:endnote>
  <w:endnote w:type="continuationSeparator" w:id="0">
    <w:p w14:paraId="46E8B8B8" w14:textId="77777777" w:rsidR="003F0A8C" w:rsidRDefault="003F0A8C"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912B93" w:rsidRDefault="00912B93"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12B93" w:rsidRDefault="00912B93"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939F98C" w:rsidR="00912B93" w:rsidRPr="001D5A64" w:rsidRDefault="00912B93"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007E68F1">
      <w:rPr>
        <w:rStyle w:val="PageNumber"/>
        <w:rFonts w:ascii="Times New Roman" w:hAnsi="Times New Roman"/>
        <w:noProof/>
        <w:sz w:val="18"/>
      </w:rPr>
      <w:t>28</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007E68F1">
      <w:rPr>
        <w:rStyle w:val="PageNumber"/>
        <w:rFonts w:ascii="Times New Roman" w:hAnsi="Times New Roman"/>
        <w:noProof/>
        <w:sz w:val="18"/>
      </w:rPr>
      <w:t>31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912B93" w:rsidRDefault="00912B93"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12B93" w:rsidRDefault="00912B93">
    <w:pPr>
      <w:pStyle w:val="Footer"/>
    </w:pPr>
  </w:p>
  <w:p w14:paraId="02FC491E" w14:textId="77777777" w:rsidR="00912B93" w:rsidRDefault="00912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B97DB" w14:textId="77777777" w:rsidR="003F0A8C" w:rsidRDefault="003F0A8C" w:rsidP="001D5A64">
      <w:r>
        <w:separator/>
      </w:r>
    </w:p>
  </w:footnote>
  <w:footnote w:type="continuationSeparator" w:id="0">
    <w:p w14:paraId="02ED5AE5" w14:textId="77777777" w:rsidR="003F0A8C" w:rsidRDefault="003F0A8C"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sqgFALpyk7ktAAAA"/>
  </w:docVars>
  <w:rsids>
    <w:rsidRoot w:val="0062079F"/>
    <w:rsid w:val="000001DE"/>
    <w:rsid w:val="00001DB7"/>
    <w:rsid w:val="00002B35"/>
    <w:rsid w:val="00004D13"/>
    <w:rsid w:val="000062FB"/>
    <w:rsid w:val="00013615"/>
    <w:rsid w:val="000164FA"/>
    <w:rsid w:val="00016969"/>
    <w:rsid w:val="00017509"/>
    <w:rsid w:val="0002072E"/>
    <w:rsid w:val="000220FE"/>
    <w:rsid w:val="0002457E"/>
    <w:rsid w:val="000254CF"/>
    <w:rsid w:val="00025CB5"/>
    <w:rsid w:val="00027E75"/>
    <w:rsid w:val="0003202A"/>
    <w:rsid w:val="000335B4"/>
    <w:rsid w:val="0003401A"/>
    <w:rsid w:val="00037F4B"/>
    <w:rsid w:val="00037FFA"/>
    <w:rsid w:val="00041FEE"/>
    <w:rsid w:val="00043E48"/>
    <w:rsid w:val="000450E2"/>
    <w:rsid w:val="00046B6D"/>
    <w:rsid w:val="0004721C"/>
    <w:rsid w:val="00055F0E"/>
    <w:rsid w:val="0006352C"/>
    <w:rsid w:val="00063BF2"/>
    <w:rsid w:val="000642B8"/>
    <w:rsid w:val="00065FB8"/>
    <w:rsid w:val="00066E13"/>
    <w:rsid w:val="00067772"/>
    <w:rsid w:val="00073498"/>
    <w:rsid w:val="00073DD3"/>
    <w:rsid w:val="00074DED"/>
    <w:rsid w:val="000806CF"/>
    <w:rsid w:val="00083064"/>
    <w:rsid w:val="0008321D"/>
    <w:rsid w:val="00083FAF"/>
    <w:rsid w:val="00084513"/>
    <w:rsid w:val="00084667"/>
    <w:rsid w:val="00087CA0"/>
    <w:rsid w:val="00090CE2"/>
    <w:rsid w:val="00091A8F"/>
    <w:rsid w:val="00092825"/>
    <w:rsid w:val="00092EBC"/>
    <w:rsid w:val="000941B8"/>
    <w:rsid w:val="0009462A"/>
    <w:rsid w:val="00095467"/>
    <w:rsid w:val="00096A94"/>
    <w:rsid w:val="000A0B77"/>
    <w:rsid w:val="000A531E"/>
    <w:rsid w:val="000A5EB2"/>
    <w:rsid w:val="000A6855"/>
    <w:rsid w:val="000A7B25"/>
    <w:rsid w:val="000B0437"/>
    <w:rsid w:val="000B0A8D"/>
    <w:rsid w:val="000B15DA"/>
    <w:rsid w:val="000B1CD2"/>
    <w:rsid w:val="000B2688"/>
    <w:rsid w:val="000B2C66"/>
    <w:rsid w:val="000B31A4"/>
    <w:rsid w:val="000B3A38"/>
    <w:rsid w:val="000B5329"/>
    <w:rsid w:val="000B5B78"/>
    <w:rsid w:val="000C0418"/>
    <w:rsid w:val="000C0791"/>
    <w:rsid w:val="000C1578"/>
    <w:rsid w:val="000C236A"/>
    <w:rsid w:val="000C29DC"/>
    <w:rsid w:val="000C34D8"/>
    <w:rsid w:val="000C4841"/>
    <w:rsid w:val="000C4C18"/>
    <w:rsid w:val="000C7BB3"/>
    <w:rsid w:val="000D2E1B"/>
    <w:rsid w:val="000D3984"/>
    <w:rsid w:val="000D4D0E"/>
    <w:rsid w:val="000D4F7A"/>
    <w:rsid w:val="000D649D"/>
    <w:rsid w:val="000E254B"/>
    <w:rsid w:val="000E2A46"/>
    <w:rsid w:val="000E2DBA"/>
    <w:rsid w:val="000E3AC3"/>
    <w:rsid w:val="000E6320"/>
    <w:rsid w:val="000E7AC9"/>
    <w:rsid w:val="000F3A38"/>
    <w:rsid w:val="000F3A87"/>
    <w:rsid w:val="000F4403"/>
    <w:rsid w:val="000F4908"/>
    <w:rsid w:val="000F4CD3"/>
    <w:rsid w:val="000F53B6"/>
    <w:rsid w:val="000F5499"/>
    <w:rsid w:val="000F64F3"/>
    <w:rsid w:val="000F6B50"/>
    <w:rsid w:val="00100997"/>
    <w:rsid w:val="0010182F"/>
    <w:rsid w:val="0010289F"/>
    <w:rsid w:val="00102FD5"/>
    <w:rsid w:val="001031BB"/>
    <w:rsid w:val="00103705"/>
    <w:rsid w:val="00104FE9"/>
    <w:rsid w:val="00106A39"/>
    <w:rsid w:val="00110E85"/>
    <w:rsid w:val="001114D7"/>
    <w:rsid w:val="00113189"/>
    <w:rsid w:val="00113E57"/>
    <w:rsid w:val="001169A6"/>
    <w:rsid w:val="001175F0"/>
    <w:rsid w:val="00121343"/>
    <w:rsid w:val="001238F9"/>
    <w:rsid w:val="001273AF"/>
    <w:rsid w:val="001278AE"/>
    <w:rsid w:val="00131250"/>
    <w:rsid w:val="00131F5A"/>
    <w:rsid w:val="001341D6"/>
    <w:rsid w:val="00137040"/>
    <w:rsid w:val="00137898"/>
    <w:rsid w:val="0014188F"/>
    <w:rsid w:val="00141F75"/>
    <w:rsid w:val="00142DF8"/>
    <w:rsid w:val="00143204"/>
    <w:rsid w:val="00145387"/>
    <w:rsid w:val="001470F4"/>
    <w:rsid w:val="001477DB"/>
    <w:rsid w:val="00150067"/>
    <w:rsid w:val="00150160"/>
    <w:rsid w:val="00151682"/>
    <w:rsid w:val="00151FE9"/>
    <w:rsid w:val="00152FB5"/>
    <w:rsid w:val="001535B8"/>
    <w:rsid w:val="0015363D"/>
    <w:rsid w:val="0015472C"/>
    <w:rsid w:val="00155A90"/>
    <w:rsid w:val="001561BE"/>
    <w:rsid w:val="00160FB5"/>
    <w:rsid w:val="00162217"/>
    <w:rsid w:val="00163C86"/>
    <w:rsid w:val="00167629"/>
    <w:rsid w:val="0017126F"/>
    <w:rsid w:val="0017216F"/>
    <w:rsid w:val="00172C14"/>
    <w:rsid w:val="00172FF5"/>
    <w:rsid w:val="001739DD"/>
    <w:rsid w:val="001742E0"/>
    <w:rsid w:val="0017666E"/>
    <w:rsid w:val="001775A2"/>
    <w:rsid w:val="001806A6"/>
    <w:rsid w:val="0018112B"/>
    <w:rsid w:val="001835F2"/>
    <w:rsid w:val="00184E02"/>
    <w:rsid w:val="00185251"/>
    <w:rsid w:val="00185910"/>
    <w:rsid w:val="001861EE"/>
    <w:rsid w:val="00191C2A"/>
    <w:rsid w:val="00194055"/>
    <w:rsid w:val="001946EE"/>
    <w:rsid w:val="00194E85"/>
    <w:rsid w:val="00195021"/>
    <w:rsid w:val="001962FA"/>
    <w:rsid w:val="001963B7"/>
    <w:rsid w:val="00196CBA"/>
    <w:rsid w:val="001A1631"/>
    <w:rsid w:val="001A1A5B"/>
    <w:rsid w:val="001A5B38"/>
    <w:rsid w:val="001B148A"/>
    <w:rsid w:val="001B1733"/>
    <w:rsid w:val="001B3DEF"/>
    <w:rsid w:val="001B664D"/>
    <w:rsid w:val="001B7C66"/>
    <w:rsid w:val="001C7CCF"/>
    <w:rsid w:val="001D3469"/>
    <w:rsid w:val="001D3A61"/>
    <w:rsid w:val="001D5A64"/>
    <w:rsid w:val="001D6793"/>
    <w:rsid w:val="001D6BF8"/>
    <w:rsid w:val="001E0716"/>
    <w:rsid w:val="001E0CC3"/>
    <w:rsid w:val="001E158A"/>
    <w:rsid w:val="001E1B3E"/>
    <w:rsid w:val="001E2265"/>
    <w:rsid w:val="001E3B6B"/>
    <w:rsid w:val="001E44D5"/>
    <w:rsid w:val="001E5D10"/>
    <w:rsid w:val="001E5EA4"/>
    <w:rsid w:val="001E5F99"/>
    <w:rsid w:val="001F107D"/>
    <w:rsid w:val="001F3EA4"/>
    <w:rsid w:val="001F50E2"/>
    <w:rsid w:val="001F650C"/>
    <w:rsid w:val="001F6C62"/>
    <w:rsid w:val="001F6DF4"/>
    <w:rsid w:val="00200148"/>
    <w:rsid w:val="0020068C"/>
    <w:rsid w:val="00200A4D"/>
    <w:rsid w:val="00212CDF"/>
    <w:rsid w:val="0021377E"/>
    <w:rsid w:val="00214546"/>
    <w:rsid w:val="00216B56"/>
    <w:rsid w:val="00217353"/>
    <w:rsid w:val="00220052"/>
    <w:rsid w:val="0022467E"/>
    <w:rsid w:val="00224E60"/>
    <w:rsid w:val="00227EEB"/>
    <w:rsid w:val="0023303E"/>
    <w:rsid w:val="00235551"/>
    <w:rsid w:val="00237AEF"/>
    <w:rsid w:val="00241454"/>
    <w:rsid w:val="00241A2B"/>
    <w:rsid w:val="00241B9C"/>
    <w:rsid w:val="00241DF8"/>
    <w:rsid w:val="00242AE3"/>
    <w:rsid w:val="002434D5"/>
    <w:rsid w:val="0024617D"/>
    <w:rsid w:val="00246722"/>
    <w:rsid w:val="002476D8"/>
    <w:rsid w:val="00247ED7"/>
    <w:rsid w:val="0025162D"/>
    <w:rsid w:val="00251DD5"/>
    <w:rsid w:val="002526F1"/>
    <w:rsid w:val="00254C1D"/>
    <w:rsid w:val="00256CA7"/>
    <w:rsid w:val="002607BD"/>
    <w:rsid w:val="0026380D"/>
    <w:rsid w:val="002640DE"/>
    <w:rsid w:val="002647A9"/>
    <w:rsid w:val="002662BF"/>
    <w:rsid w:val="002670E9"/>
    <w:rsid w:val="00267277"/>
    <w:rsid w:val="002704B2"/>
    <w:rsid w:val="002712BE"/>
    <w:rsid w:val="00273211"/>
    <w:rsid w:val="002742F7"/>
    <w:rsid w:val="002746C8"/>
    <w:rsid w:val="00274C8C"/>
    <w:rsid w:val="00274E2E"/>
    <w:rsid w:val="00276145"/>
    <w:rsid w:val="0027778B"/>
    <w:rsid w:val="00280663"/>
    <w:rsid w:val="00284427"/>
    <w:rsid w:val="002904A5"/>
    <w:rsid w:val="002943FB"/>
    <w:rsid w:val="00294DC7"/>
    <w:rsid w:val="002969D1"/>
    <w:rsid w:val="00297CD9"/>
    <w:rsid w:val="002A0C95"/>
    <w:rsid w:val="002A2BFD"/>
    <w:rsid w:val="002A3848"/>
    <w:rsid w:val="002A3BB8"/>
    <w:rsid w:val="002A439A"/>
    <w:rsid w:val="002A5937"/>
    <w:rsid w:val="002A5CE9"/>
    <w:rsid w:val="002A6D45"/>
    <w:rsid w:val="002A7B25"/>
    <w:rsid w:val="002B1661"/>
    <w:rsid w:val="002B4734"/>
    <w:rsid w:val="002B5353"/>
    <w:rsid w:val="002B754F"/>
    <w:rsid w:val="002B782B"/>
    <w:rsid w:val="002C1A71"/>
    <w:rsid w:val="002C22BB"/>
    <w:rsid w:val="002C358F"/>
    <w:rsid w:val="002C3DAB"/>
    <w:rsid w:val="002C4BB9"/>
    <w:rsid w:val="002C5FCC"/>
    <w:rsid w:val="002C6CA8"/>
    <w:rsid w:val="002C7F60"/>
    <w:rsid w:val="002D0207"/>
    <w:rsid w:val="002D073F"/>
    <w:rsid w:val="002D1126"/>
    <w:rsid w:val="002D3343"/>
    <w:rsid w:val="002D425A"/>
    <w:rsid w:val="002D4BFA"/>
    <w:rsid w:val="002D58F8"/>
    <w:rsid w:val="002D6060"/>
    <w:rsid w:val="002D7DA9"/>
    <w:rsid w:val="002E267D"/>
    <w:rsid w:val="002E6711"/>
    <w:rsid w:val="002F1323"/>
    <w:rsid w:val="002F1C29"/>
    <w:rsid w:val="002F28B3"/>
    <w:rsid w:val="002F5342"/>
    <w:rsid w:val="002F5507"/>
    <w:rsid w:val="002F5C5E"/>
    <w:rsid w:val="002F5EB4"/>
    <w:rsid w:val="0030220B"/>
    <w:rsid w:val="003038EC"/>
    <w:rsid w:val="003078EA"/>
    <w:rsid w:val="00310C2C"/>
    <w:rsid w:val="0031126E"/>
    <w:rsid w:val="003114D1"/>
    <w:rsid w:val="003140BD"/>
    <w:rsid w:val="003212BC"/>
    <w:rsid w:val="003215F9"/>
    <w:rsid w:val="003228EC"/>
    <w:rsid w:val="00323B4C"/>
    <w:rsid w:val="00324027"/>
    <w:rsid w:val="003250BD"/>
    <w:rsid w:val="003304A8"/>
    <w:rsid w:val="00330EFE"/>
    <w:rsid w:val="003317BA"/>
    <w:rsid w:val="0033251E"/>
    <w:rsid w:val="00332D9B"/>
    <w:rsid w:val="00335ADE"/>
    <w:rsid w:val="003364F4"/>
    <w:rsid w:val="003366AD"/>
    <w:rsid w:val="003371E1"/>
    <w:rsid w:val="00340F7B"/>
    <w:rsid w:val="00341171"/>
    <w:rsid w:val="00345D57"/>
    <w:rsid w:val="00350108"/>
    <w:rsid w:val="00355D99"/>
    <w:rsid w:val="00362133"/>
    <w:rsid w:val="00363FE3"/>
    <w:rsid w:val="003641DE"/>
    <w:rsid w:val="00364EBA"/>
    <w:rsid w:val="003658DC"/>
    <w:rsid w:val="00367E2E"/>
    <w:rsid w:val="00370B5D"/>
    <w:rsid w:val="00372184"/>
    <w:rsid w:val="003732CF"/>
    <w:rsid w:val="00374F78"/>
    <w:rsid w:val="00375208"/>
    <w:rsid w:val="00375826"/>
    <w:rsid w:val="00377883"/>
    <w:rsid w:val="0037795C"/>
    <w:rsid w:val="0037797F"/>
    <w:rsid w:val="0038333A"/>
    <w:rsid w:val="003900E2"/>
    <w:rsid w:val="00391CC7"/>
    <w:rsid w:val="00395B4A"/>
    <w:rsid w:val="00395C5D"/>
    <w:rsid w:val="00396F86"/>
    <w:rsid w:val="003A1004"/>
    <w:rsid w:val="003A28AE"/>
    <w:rsid w:val="003A3747"/>
    <w:rsid w:val="003A3924"/>
    <w:rsid w:val="003A5AD4"/>
    <w:rsid w:val="003A6451"/>
    <w:rsid w:val="003A7BB8"/>
    <w:rsid w:val="003B0BCE"/>
    <w:rsid w:val="003B3CB6"/>
    <w:rsid w:val="003B428D"/>
    <w:rsid w:val="003B5A8B"/>
    <w:rsid w:val="003B617A"/>
    <w:rsid w:val="003B6DC4"/>
    <w:rsid w:val="003C104D"/>
    <w:rsid w:val="003C11FD"/>
    <w:rsid w:val="003C4019"/>
    <w:rsid w:val="003C454E"/>
    <w:rsid w:val="003C7FC1"/>
    <w:rsid w:val="003D14E5"/>
    <w:rsid w:val="003D1D63"/>
    <w:rsid w:val="003D3998"/>
    <w:rsid w:val="003D66DB"/>
    <w:rsid w:val="003D7C30"/>
    <w:rsid w:val="003E1286"/>
    <w:rsid w:val="003E182F"/>
    <w:rsid w:val="003E531E"/>
    <w:rsid w:val="003F05A3"/>
    <w:rsid w:val="003F0A8C"/>
    <w:rsid w:val="003F1CC4"/>
    <w:rsid w:val="003F38B0"/>
    <w:rsid w:val="003F4AFE"/>
    <w:rsid w:val="003F5023"/>
    <w:rsid w:val="003F55B1"/>
    <w:rsid w:val="003F576E"/>
    <w:rsid w:val="003F6D9D"/>
    <w:rsid w:val="0040608C"/>
    <w:rsid w:val="00406CA3"/>
    <w:rsid w:val="00406D79"/>
    <w:rsid w:val="00407FA2"/>
    <w:rsid w:val="0041015F"/>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04BC"/>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3E8D"/>
    <w:rsid w:val="00465886"/>
    <w:rsid w:val="00472394"/>
    <w:rsid w:val="00473430"/>
    <w:rsid w:val="004735A2"/>
    <w:rsid w:val="00474299"/>
    <w:rsid w:val="0047541C"/>
    <w:rsid w:val="004760BE"/>
    <w:rsid w:val="0047770F"/>
    <w:rsid w:val="00480757"/>
    <w:rsid w:val="004818DF"/>
    <w:rsid w:val="0048208F"/>
    <w:rsid w:val="00482CB3"/>
    <w:rsid w:val="004838C1"/>
    <w:rsid w:val="004840F4"/>
    <w:rsid w:val="004850F5"/>
    <w:rsid w:val="004929C0"/>
    <w:rsid w:val="004937FE"/>
    <w:rsid w:val="0049380B"/>
    <w:rsid w:val="00495260"/>
    <w:rsid w:val="00495535"/>
    <w:rsid w:val="0049635D"/>
    <w:rsid w:val="00497DDD"/>
    <w:rsid w:val="004A0325"/>
    <w:rsid w:val="004A0B84"/>
    <w:rsid w:val="004A1A5F"/>
    <w:rsid w:val="004A2590"/>
    <w:rsid w:val="004A3BD9"/>
    <w:rsid w:val="004A3CCC"/>
    <w:rsid w:val="004A46C8"/>
    <w:rsid w:val="004A4703"/>
    <w:rsid w:val="004A66F2"/>
    <w:rsid w:val="004A6D6D"/>
    <w:rsid w:val="004A7DC0"/>
    <w:rsid w:val="004B3368"/>
    <w:rsid w:val="004B365A"/>
    <w:rsid w:val="004B5146"/>
    <w:rsid w:val="004B574C"/>
    <w:rsid w:val="004B68DB"/>
    <w:rsid w:val="004B70BD"/>
    <w:rsid w:val="004C1112"/>
    <w:rsid w:val="004C15FE"/>
    <w:rsid w:val="004C6143"/>
    <w:rsid w:val="004E07BC"/>
    <w:rsid w:val="004E1C50"/>
    <w:rsid w:val="004E26CE"/>
    <w:rsid w:val="004E4F1D"/>
    <w:rsid w:val="004E7F45"/>
    <w:rsid w:val="004F169F"/>
    <w:rsid w:val="004F1D44"/>
    <w:rsid w:val="004F3F44"/>
    <w:rsid w:val="004F4BC4"/>
    <w:rsid w:val="004F4FB1"/>
    <w:rsid w:val="005021AE"/>
    <w:rsid w:val="00506369"/>
    <w:rsid w:val="005073DA"/>
    <w:rsid w:val="00507C02"/>
    <w:rsid w:val="00510B70"/>
    <w:rsid w:val="00510DCC"/>
    <w:rsid w:val="00510E0C"/>
    <w:rsid w:val="005110BA"/>
    <w:rsid w:val="00513C28"/>
    <w:rsid w:val="005179DD"/>
    <w:rsid w:val="00517E54"/>
    <w:rsid w:val="005245DF"/>
    <w:rsid w:val="00525F3F"/>
    <w:rsid w:val="005264E1"/>
    <w:rsid w:val="0052690C"/>
    <w:rsid w:val="00526B44"/>
    <w:rsid w:val="00530D34"/>
    <w:rsid w:val="005315E7"/>
    <w:rsid w:val="00531CFD"/>
    <w:rsid w:val="00532038"/>
    <w:rsid w:val="00532F13"/>
    <w:rsid w:val="0053343D"/>
    <w:rsid w:val="0053434C"/>
    <w:rsid w:val="0053574F"/>
    <w:rsid w:val="00535F02"/>
    <w:rsid w:val="00541FBE"/>
    <w:rsid w:val="00542AB4"/>
    <w:rsid w:val="0054414A"/>
    <w:rsid w:val="0054433F"/>
    <w:rsid w:val="00546ADD"/>
    <w:rsid w:val="005520E9"/>
    <w:rsid w:val="005536F8"/>
    <w:rsid w:val="00553EE3"/>
    <w:rsid w:val="005575A5"/>
    <w:rsid w:val="005634F7"/>
    <w:rsid w:val="0056439B"/>
    <w:rsid w:val="00566D1A"/>
    <w:rsid w:val="00567D8A"/>
    <w:rsid w:val="00570248"/>
    <w:rsid w:val="00571A95"/>
    <w:rsid w:val="00572518"/>
    <w:rsid w:val="00575F06"/>
    <w:rsid w:val="00583B62"/>
    <w:rsid w:val="00583C67"/>
    <w:rsid w:val="00585BC5"/>
    <w:rsid w:val="00586EEA"/>
    <w:rsid w:val="00591ACB"/>
    <w:rsid w:val="00591D1A"/>
    <w:rsid w:val="005929BF"/>
    <w:rsid w:val="00592E79"/>
    <w:rsid w:val="00594B6B"/>
    <w:rsid w:val="005A1079"/>
    <w:rsid w:val="005A45FC"/>
    <w:rsid w:val="005A4FF4"/>
    <w:rsid w:val="005B01C0"/>
    <w:rsid w:val="005B395A"/>
    <w:rsid w:val="005B65F0"/>
    <w:rsid w:val="005C0BC2"/>
    <w:rsid w:val="005C55E6"/>
    <w:rsid w:val="005C7A4D"/>
    <w:rsid w:val="005C7D37"/>
    <w:rsid w:val="005D1219"/>
    <w:rsid w:val="005D18AF"/>
    <w:rsid w:val="005D2D56"/>
    <w:rsid w:val="005D506D"/>
    <w:rsid w:val="005D57E8"/>
    <w:rsid w:val="005D64D6"/>
    <w:rsid w:val="005D734B"/>
    <w:rsid w:val="005E15B5"/>
    <w:rsid w:val="005E1A9B"/>
    <w:rsid w:val="005E3FBC"/>
    <w:rsid w:val="005E4B49"/>
    <w:rsid w:val="005E5E7E"/>
    <w:rsid w:val="005E60C1"/>
    <w:rsid w:val="005E61B9"/>
    <w:rsid w:val="005E6582"/>
    <w:rsid w:val="005E717E"/>
    <w:rsid w:val="005F074C"/>
    <w:rsid w:val="005F1B08"/>
    <w:rsid w:val="005F2431"/>
    <w:rsid w:val="005F3431"/>
    <w:rsid w:val="005F3B09"/>
    <w:rsid w:val="005F5DEF"/>
    <w:rsid w:val="005F691C"/>
    <w:rsid w:val="006015DF"/>
    <w:rsid w:val="006034FF"/>
    <w:rsid w:val="00603E27"/>
    <w:rsid w:val="00606956"/>
    <w:rsid w:val="00606A80"/>
    <w:rsid w:val="00607D08"/>
    <w:rsid w:val="00611B79"/>
    <w:rsid w:val="006158FD"/>
    <w:rsid w:val="0062079F"/>
    <w:rsid w:val="00624FDB"/>
    <w:rsid w:val="00626477"/>
    <w:rsid w:val="00637E60"/>
    <w:rsid w:val="006400FC"/>
    <w:rsid w:val="00641CF5"/>
    <w:rsid w:val="006422FB"/>
    <w:rsid w:val="00645D58"/>
    <w:rsid w:val="00645E16"/>
    <w:rsid w:val="00651091"/>
    <w:rsid w:val="006522A6"/>
    <w:rsid w:val="00653916"/>
    <w:rsid w:val="0066080C"/>
    <w:rsid w:val="006608F5"/>
    <w:rsid w:val="00663C30"/>
    <w:rsid w:val="00664FE9"/>
    <w:rsid w:val="00665ACD"/>
    <w:rsid w:val="0066707F"/>
    <w:rsid w:val="00667D5C"/>
    <w:rsid w:val="0067057F"/>
    <w:rsid w:val="00672999"/>
    <w:rsid w:val="006737B4"/>
    <w:rsid w:val="0067609D"/>
    <w:rsid w:val="00676599"/>
    <w:rsid w:val="00680F55"/>
    <w:rsid w:val="006836EB"/>
    <w:rsid w:val="00683957"/>
    <w:rsid w:val="00687BE8"/>
    <w:rsid w:val="006922EE"/>
    <w:rsid w:val="00694470"/>
    <w:rsid w:val="006946F4"/>
    <w:rsid w:val="0069496A"/>
    <w:rsid w:val="00697BCE"/>
    <w:rsid w:val="006A0C92"/>
    <w:rsid w:val="006A6892"/>
    <w:rsid w:val="006A7813"/>
    <w:rsid w:val="006B0201"/>
    <w:rsid w:val="006B37D9"/>
    <w:rsid w:val="006B468E"/>
    <w:rsid w:val="006B4A91"/>
    <w:rsid w:val="006C0720"/>
    <w:rsid w:val="006C25B3"/>
    <w:rsid w:val="006C3652"/>
    <w:rsid w:val="006C3B8D"/>
    <w:rsid w:val="006C3E2E"/>
    <w:rsid w:val="006C3FBE"/>
    <w:rsid w:val="006C47FE"/>
    <w:rsid w:val="006C63B0"/>
    <w:rsid w:val="006D0018"/>
    <w:rsid w:val="006D1960"/>
    <w:rsid w:val="006D576D"/>
    <w:rsid w:val="006D603C"/>
    <w:rsid w:val="006D63F4"/>
    <w:rsid w:val="006D7B22"/>
    <w:rsid w:val="006E029F"/>
    <w:rsid w:val="006E166B"/>
    <w:rsid w:val="006E19CD"/>
    <w:rsid w:val="006E2509"/>
    <w:rsid w:val="006E4474"/>
    <w:rsid w:val="006E4CFF"/>
    <w:rsid w:val="006E6AE0"/>
    <w:rsid w:val="006E7A26"/>
    <w:rsid w:val="006F735C"/>
    <w:rsid w:val="006F7A09"/>
    <w:rsid w:val="00703169"/>
    <w:rsid w:val="007032A0"/>
    <w:rsid w:val="00703495"/>
    <w:rsid w:val="00710076"/>
    <w:rsid w:val="00710DB5"/>
    <w:rsid w:val="0071215A"/>
    <w:rsid w:val="0071256C"/>
    <w:rsid w:val="0071391B"/>
    <w:rsid w:val="0071450E"/>
    <w:rsid w:val="007168AA"/>
    <w:rsid w:val="0071739F"/>
    <w:rsid w:val="0071795B"/>
    <w:rsid w:val="00717AD9"/>
    <w:rsid w:val="00717EE4"/>
    <w:rsid w:val="00720425"/>
    <w:rsid w:val="00721E74"/>
    <w:rsid w:val="00722269"/>
    <w:rsid w:val="00723D64"/>
    <w:rsid w:val="00727338"/>
    <w:rsid w:val="00730C5F"/>
    <w:rsid w:val="00734C5E"/>
    <w:rsid w:val="00735957"/>
    <w:rsid w:val="007360E0"/>
    <w:rsid w:val="00737673"/>
    <w:rsid w:val="007378DF"/>
    <w:rsid w:val="00740039"/>
    <w:rsid w:val="00740C5C"/>
    <w:rsid w:val="00742EF1"/>
    <w:rsid w:val="00743388"/>
    <w:rsid w:val="00745AA8"/>
    <w:rsid w:val="00750A6D"/>
    <w:rsid w:val="00752093"/>
    <w:rsid w:val="0075490E"/>
    <w:rsid w:val="00754C40"/>
    <w:rsid w:val="00755A3F"/>
    <w:rsid w:val="00761A1F"/>
    <w:rsid w:val="00761DD0"/>
    <w:rsid w:val="00762881"/>
    <w:rsid w:val="007633F5"/>
    <w:rsid w:val="00763770"/>
    <w:rsid w:val="00765B2D"/>
    <w:rsid w:val="00767E56"/>
    <w:rsid w:val="007701FC"/>
    <w:rsid w:val="007703A3"/>
    <w:rsid w:val="00775A59"/>
    <w:rsid w:val="007766AC"/>
    <w:rsid w:val="00776A03"/>
    <w:rsid w:val="00776DFF"/>
    <w:rsid w:val="00777257"/>
    <w:rsid w:val="007802D0"/>
    <w:rsid w:val="00780490"/>
    <w:rsid w:val="007810B4"/>
    <w:rsid w:val="00783609"/>
    <w:rsid w:val="00787122"/>
    <w:rsid w:val="00792274"/>
    <w:rsid w:val="007939E9"/>
    <w:rsid w:val="00795B79"/>
    <w:rsid w:val="007960AE"/>
    <w:rsid w:val="00797C8D"/>
    <w:rsid w:val="007A0761"/>
    <w:rsid w:val="007A18E8"/>
    <w:rsid w:val="007A1F26"/>
    <w:rsid w:val="007A2BC9"/>
    <w:rsid w:val="007A4804"/>
    <w:rsid w:val="007B146B"/>
    <w:rsid w:val="007B165A"/>
    <w:rsid w:val="007B1844"/>
    <w:rsid w:val="007B197E"/>
    <w:rsid w:val="007B25A5"/>
    <w:rsid w:val="007B365D"/>
    <w:rsid w:val="007B502C"/>
    <w:rsid w:val="007B5E78"/>
    <w:rsid w:val="007B6663"/>
    <w:rsid w:val="007C10C6"/>
    <w:rsid w:val="007C1AF3"/>
    <w:rsid w:val="007C2EB3"/>
    <w:rsid w:val="007C5BA9"/>
    <w:rsid w:val="007C70D8"/>
    <w:rsid w:val="007D164D"/>
    <w:rsid w:val="007D46B3"/>
    <w:rsid w:val="007D50E7"/>
    <w:rsid w:val="007D7806"/>
    <w:rsid w:val="007E0E19"/>
    <w:rsid w:val="007E1348"/>
    <w:rsid w:val="007E22D0"/>
    <w:rsid w:val="007E68F1"/>
    <w:rsid w:val="007E6BD0"/>
    <w:rsid w:val="007F2744"/>
    <w:rsid w:val="007F2A5A"/>
    <w:rsid w:val="007F2B75"/>
    <w:rsid w:val="007F2BBF"/>
    <w:rsid w:val="007F31A4"/>
    <w:rsid w:val="007F5A66"/>
    <w:rsid w:val="008054D4"/>
    <w:rsid w:val="0081224A"/>
    <w:rsid w:val="0081328E"/>
    <w:rsid w:val="00813698"/>
    <w:rsid w:val="0081416C"/>
    <w:rsid w:val="00814296"/>
    <w:rsid w:val="008149A5"/>
    <w:rsid w:val="00814DB2"/>
    <w:rsid w:val="00815A33"/>
    <w:rsid w:val="008172E9"/>
    <w:rsid w:val="00817867"/>
    <w:rsid w:val="00821347"/>
    <w:rsid w:val="00821A08"/>
    <w:rsid w:val="008223F7"/>
    <w:rsid w:val="00822F6F"/>
    <w:rsid w:val="00825263"/>
    <w:rsid w:val="00826CCF"/>
    <w:rsid w:val="008276FB"/>
    <w:rsid w:val="00827B10"/>
    <w:rsid w:val="0083109B"/>
    <w:rsid w:val="0083177B"/>
    <w:rsid w:val="00832AF8"/>
    <w:rsid w:val="0083372C"/>
    <w:rsid w:val="00833AC2"/>
    <w:rsid w:val="0083491E"/>
    <w:rsid w:val="00835261"/>
    <w:rsid w:val="008373C1"/>
    <w:rsid w:val="00840E9E"/>
    <w:rsid w:val="00840EF4"/>
    <w:rsid w:val="00841BC3"/>
    <w:rsid w:val="00841EFD"/>
    <w:rsid w:val="008422E7"/>
    <w:rsid w:val="00843752"/>
    <w:rsid w:val="00846E89"/>
    <w:rsid w:val="00847491"/>
    <w:rsid w:val="00851160"/>
    <w:rsid w:val="008517FC"/>
    <w:rsid w:val="00851DAC"/>
    <w:rsid w:val="0085379E"/>
    <w:rsid w:val="00854B88"/>
    <w:rsid w:val="00856685"/>
    <w:rsid w:val="00856986"/>
    <w:rsid w:val="008617F5"/>
    <w:rsid w:val="008620D0"/>
    <w:rsid w:val="00863ABC"/>
    <w:rsid w:val="00864AB9"/>
    <w:rsid w:val="008672E5"/>
    <w:rsid w:val="00875375"/>
    <w:rsid w:val="00880921"/>
    <w:rsid w:val="00881BE5"/>
    <w:rsid w:val="008826CA"/>
    <w:rsid w:val="0088397B"/>
    <w:rsid w:val="008876ED"/>
    <w:rsid w:val="008901EA"/>
    <w:rsid w:val="00892C34"/>
    <w:rsid w:val="00894037"/>
    <w:rsid w:val="00896C44"/>
    <w:rsid w:val="008A0A0C"/>
    <w:rsid w:val="008A16A8"/>
    <w:rsid w:val="008A2A83"/>
    <w:rsid w:val="008A51AE"/>
    <w:rsid w:val="008A579C"/>
    <w:rsid w:val="008A761A"/>
    <w:rsid w:val="008B0FF1"/>
    <w:rsid w:val="008B6C95"/>
    <w:rsid w:val="008B7364"/>
    <w:rsid w:val="008C1B29"/>
    <w:rsid w:val="008C38B2"/>
    <w:rsid w:val="008C595E"/>
    <w:rsid w:val="008C6879"/>
    <w:rsid w:val="008C7E06"/>
    <w:rsid w:val="008D03A0"/>
    <w:rsid w:val="008D0404"/>
    <w:rsid w:val="008D1B60"/>
    <w:rsid w:val="008D2133"/>
    <w:rsid w:val="008D3572"/>
    <w:rsid w:val="008D3C3A"/>
    <w:rsid w:val="008D3FAA"/>
    <w:rsid w:val="008D418A"/>
    <w:rsid w:val="008D4FFB"/>
    <w:rsid w:val="008D588D"/>
    <w:rsid w:val="008D5FCE"/>
    <w:rsid w:val="008D7B48"/>
    <w:rsid w:val="008E1963"/>
    <w:rsid w:val="008E1A6B"/>
    <w:rsid w:val="008E2B5F"/>
    <w:rsid w:val="008E31DF"/>
    <w:rsid w:val="008E49C6"/>
    <w:rsid w:val="008E5AA1"/>
    <w:rsid w:val="008E7443"/>
    <w:rsid w:val="008F0C72"/>
    <w:rsid w:val="008F17F9"/>
    <w:rsid w:val="008F2617"/>
    <w:rsid w:val="008F4AB8"/>
    <w:rsid w:val="008F4C83"/>
    <w:rsid w:val="008F5B20"/>
    <w:rsid w:val="008F6222"/>
    <w:rsid w:val="008F6A61"/>
    <w:rsid w:val="00900955"/>
    <w:rsid w:val="00900D54"/>
    <w:rsid w:val="00901941"/>
    <w:rsid w:val="00902F2D"/>
    <w:rsid w:val="0090416C"/>
    <w:rsid w:val="009048B5"/>
    <w:rsid w:val="00905E45"/>
    <w:rsid w:val="00906283"/>
    <w:rsid w:val="00906CD8"/>
    <w:rsid w:val="0091022C"/>
    <w:rsid w:val="0091139C"/>
    <w:rsid w:val="009125D1"/>
    <w:rsid w:val="00912B93"/>
    <w:rsid w:val="009144CC"/>
    <w:rsid w:val="00915BDB"/>
    <w:rsid w:val="0091697D"/>
    <w:rsid w:val="00920ADF"/>
    <w:rsid w:val="00921B90"/>
    <w:rsid w:val="00922507"/>
    <w:rsid w:val="00922E55"/>
    <w:rsid w:val="00923C20"/>
    <w:rsid w:val="00924FF5"/>
    <w:rsid w:val="00925769"/>
    <w:rsid w:val="009313C5"/>
    <w:rsid w:val="0093198F"/>
    <w:rsid w:val="00932835"/>
    <w:rsid w:val="00932C47"/>
    <w:rsid w:val="00933205"/>
    <w:rsid w:val="00935E40"/>
    <w:rsid w:val="00940D79"/>
    <w:rsid w:val="00941B4D"/>
    <w:rsid w:val="00942629"/>
    <w:rsid w:val="00943AD1"/>
    <w:rsid w:val="00943D41"/>
    <w:rsid w:val="00944318"/>
    <w:rsid w:val="0094601E"/>
    <w:rsid w:val="00946031"/>
    <w:rsid w:val="00946778"/>
    <w:rsid w:val="0094707B"/>
    <w:rsid w:val="0094755B"/>
    <w:rsid w:val="00950011"/>
    <w:rsid w:val="00953751"/>
    <w:rsid w:val="009546CF"/>
    <w:rsid w:val="009573CD"/>
    <w:rsid w:val="00962514"/>
    <w:rsid w:val="00962C1C"/>
    <w:rsid w:val="0096392F"/>
    <w:rsid w:val="00963A11"/>
    <w:rsid w:val="009655AE"/>
    <w:rsid w:val="0096795A"/>
    <w:rsid w:val="00967D7E"/>
    <w:rsid w:val="00970CB1"/>
    <w:rsid w:val="009715C5"/>
    <w:rsid w:val="00971EE9"/>
    <w:rsid w:val="00972654"/>
    <w:rsid w:val="0097695B"/>
    <w:rsid w:val="00976B86"/>
    <w:rsid w:val="00983AA6"/>
    <w:rsid w:val="009843CC"/>
    <w:rsid w:val="00985167"/>
    <w:rsid w:val="00986D3B"/>
    <w:rsid w:val="009873BD"/>
    <w:rsid w:val="009905C2"/>
    <w:rsid w:val="00992156"/>
    <w:rsid w:val="009934B4"/>
    <w:rsid w:val="009962F3"/>
    <w:rsid w:val="009A223B"/>
    <w:rsid w:val="009A2EB0"/>
    <w:rsid w:val="009A554C"/>
    <w:rsid w:val="009A640C"/>
    <w:rsid w:val="009B06C0"/>
    <w:rsid w:val="009B0CCC"/>
    <w:rsid w:val="009B0D50"/>
    <w:rsid w:val="009B0D7A"/>
    <w:rsid w:val="009B6F7C"/>
    <w:rsid w:val="009B7A41"/>
    <w:rsid w:val="009C082D"/>
    <w:rsid w:val="009C1655"/>
    <w:rsid w:val="009C35EC"/>
    <w:rsid w:val="009D0E42"/>
    <w:rsid w:val="009D19F3"/>
    <w:rsid w:val="009D5E15"/>
    <w:rsid w:val="009D674F"/>
    <w:rsid w:val="009D74E2"/>
    <w:rsid w:val="009D77EC"/>
    <w:rsid w:val="009E0DA4"/>
    <w:rsid w:val="009E31BF"/>
    <w:rsid w:val="009E3DAA"/>
    <w:rsid w:val="009E7F85"/>
    <w:rsid w:val="009F4A8F"/>
    <w:rsid w:val="009F5BF0"/>
    <w:rsid w:val="00A01D8F"/>
    <w:rsid w:val="00A061EC"/>
    <w:rsid w:val="00A075FA"/>
    <w:rsid w:val="00A10004"/>
    <w:rsid w:val="00A1149C"/>
    <w:rsid w:val="00A13176"/>
    <w:rsid w:val="00A14097"/>
    <w:rsid w:val="00A14D7F"/>
    <w:rsid w:val="00A15D23"/>
    <w:rsid w:val="00A1653A"/>
    <w:rsid w:val="00A175C7"/>
    <w:rsid w:val="00A2075D"/>
    <w:rsid w:val="00A225ED"/>
    <w:rsid w:val="00A22C20"/>
    <w:rsid w:val="00A24E1C"/>
    <w:rsid w:val="00A2513B"/>
    <w:rsid w:val="00A25F1F"/>
    <w:rsid w:val="00A26719"/>
    <w:rsid w:val="00A26E88"/>
    <w:rsid w:val="00A31941"/>
    <w:rsid w:val="00A31E0B"/>
    <w:rsid w:val="00A32008"/>
    <w:rsid w:val="00A356A2"/>
    <w:rsid w:val="00A3784F"/>
    <w:rsid w:val="00A44362"/>
    <w:rsid w:val="00A45891"/>
    <w:rsid w:val="00A45995"/>
    <w:rsid w:val="00A4637C"/>
    <w:rsid w:val="00A46EA0"/>
    <w:rsid w:val="00A47313"/>
    <w:rsid w:val="00A47AEC"/>
    <w:rsid w:val="00A53CBA"/>
    <w:rsid w:val="00A56862"/>
    <w:rsid w:val="00A57B62"/>
    <w:rsid w:val="00A57BB4"/>
    <w:rsid w:val="00A61A40"/>
    <w:rsid w:val="00A64365"/>
    <w:rsid w:val="00A65404"/>
    <w:rsid w:val="00A65F47"/>
    <w:rsid w:val="00A66479"/>
    <w:rsid w:val="00A66FC8"/>
    <w:rsid w:val="00A67337"/>
    <w:rsid w:val="00A677E2"/>
    <w:rsid w:val="00A701CD"/>
    <w:rsid w:val="00A73C01"/>
    <w:rsid w:val="00A74182"/>
    <w:rsid w:val="00A75C9D"/>
    <w:rsid w:val="00A77F92"/>
    <w:rsid w:val="00A77FEF"/>
    <w:rsid w:val="00A80338"/>
    <w:rsid w:val="00A80A26"/>
    <w:rsid w:val="00A8163B"/>
    <w:rsid w:val="00A84011"/>
    <w:rsid w:val="00A86E3F"/>
    <w:rsid w:val="00A8739D"/>
    <w:rsid w:val="00A87ADD"/>
    <w:rsid w:val="00A91026"/>
    <w:rsid w:val="00A912AA"/>
    <w:rsid w:val="00A92BCD"/>
    <w:rsid w:val="00A92CAA"/>
    <w:rsid w:val="00A95B2A"/>
    <w:rsid w:val="00A965AA"/>
    <w:rsid w:val="00AA1CF8"/>
    <w:rsid w:val="00AA3DD6"/>
    <w:rsid w:val="00AA4E50"/>
    <w:rsid w:val="00AA5446"/>
    <w:rsid w:val="00AA7D1C"/>
    <w:rsid w:val="00AB0BE2"/>
    <w:rsid w:val="00AB1068"/>
    <w:rsid w:val="00AB19AB"/>
    <w:rsid w:val="00AB46D8"/>
    <w:rsid w:val="00AB6E82"/>
    <w:rsid w:val="00AC1800"/>
    <w:rsid w:val="00AC23D8"/>
    <w:rsid w:val="00AC353E"/>
    <w:rsid w:val="00AC7AB8"/>
    <w:rsid w:val="00AD0DB8"/>
    <w:rsid w:val="00AD320C"/>
    <w:rsid w:val="00AD55A5"/>
    <w:rsid w:val="00AD76FA"/>
    <w:rsid w:val="00AD7FCA"/>
    <w:rsid w:val="00AE3C25"/>
    <w:rsid w:val="00AE4574"/>
    <w:rsid w:val="00AE4845"/>
    <w:rsid w:val="00AF1438"/>
    <w:rsid w:val="00AF16C2"/>
    <w:rsid w:val="00AF3156"/>
    <w:rsid w:val="00AF3263"/>
    <w:rsid w:val="00AF4AA8"/>
    <w:rsid w:val="00AF5E4F"/>
    <w:rsid w:val="00B03577"/>
    <w:rsid w:val="00B04A67"/>
    <w:rsid w:val="00B065B1"/>
    <w:rsid w:val="00B1095C"/>
    <w:rsid w:val="00B10E7B"/>
    <w:rsid w:val="00B120A7"/>
    <w:rsid w:val="00B12E11"/>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1EFA"/>
    <w:rsid w:val="00B556F3"/>
    <w:rsid w:val="00B5571E"/>
    <w:rsid w:val="00B5797C"/>
    <w:rsid w:val="00B57CDC"/>
    <w:rsid w:val="00B603EA"/>
    <w:rsid w:val="00B65264"/>
    <w:rsid w:val="00B708B0"/>
    <w:rsid w:val="00B710C0"/>
    <w:rsid w:val="00B71265"/>
    <w:rsid w:val="00B71A60"/>
    <w:rsid w:val="00B71F66"/>
    <w:rsid w:val="00B72C4C"/>
    <w:rsid w:val="00B803A4"/>
    <w:rsid w:val="00B80D10"/>
    <w:rsid w:val="00B843E0"/>
    <w:rsid w:val="00B87436"/>
    <w:rsid w:val="00B87DB0"/>
    <w:rsid w:val="00B901FE"/>
    <w:rsid w:val="00B90F91"/>
    <w:rsid w:val="00B92BE0"/>
    <w:rsid w:val="00B94A1F"/>
    <w:rsid w:val="00B9585D"/>
    <w:rsid w:val="00B9731F"/>
    <w:rsid w:val="00BA037E"/>
    <w:rsid w:val="00BA0B0F"/>
    <w:rsid w:val="00BA1B9F"/>
    <w:rsid w:val="00BA23F8"/>
    <w:rsid w:val="00BA407D"/>
    <w:rsid w:val="00BA4102"/>
    <w:rsid w:val="00BA5AD3"/>
    <w:rsid w:val="00BB1B51"/>
    <w:rsid w:val="00BB22BA"/>
    <w:rsid w:val="00BB2FDB"/>
    <w:rsid w:val="00BB34FD"/>
    <w:rsid w:val="00BB3BAE"/>
    <w:rsid w:val="00BC0030"/>
    <w:rsid w:val="00BC190C"/>
    <w:rsid w:val="00BC1C0A"/>
    <w:rsid w:val="00BC37DF"/>
    <w:rsid w:val="00BC3A71"/>
    <w:rsid w:val="00BC65B6"/>
    <w:rsid w:val="00BC675C"/>
    <w:rsid w:val="00BC6DA3"/>
    <w:rsid w:val="00BC74AC"/>
    <w:rsid w:val="00BC7509"/>
    <w:rsid w:val="00BD07DC"/>
    <w:rsid w:val="00BD24A4"/>
    <w:rsid w:val="00BD3F8D"/>
    <w:rsid w:val="00BD469E"/>
    <w:rsid w:val="00BD491F"/>
    <w:rsid w:val="00BD5736"/>
    <w:rsid w:val="00BD668F"/>
    <w:rsid w:val="00BE24FD"/>
    <w:rsid w:val="00BE2ABE"/>
    <w:rsid w:val="00BE55F4"/>
    <w:rsid w:val="00BE56E5"/>
    <w:rsid w:val="00BE5CC3"/>
    <w:rsid w:val="00BE5F13"/>
    <w:rsid w:val="00BF13C8"/>
    <w:rsid w:val="00BF1F3C"/>
    <w:rsid w:val="00BF24A8"/>
    <w:rsid w:val="00BF4510"/>
    <w:rsid w:val="00BF6E08"/>
    <w:rsid w:val="00BF7061"/>
    <w:rsid w:val="00BF7A18"/>
    <w:rsid w:val="00BF7EF0"/>
    <w:rsid w:val="00C02BD6"/>
    <w:rsid w:val="00C02D87"/>
    <w:rsid w:val="00C04F6E"/>
    <w:rsid w:val="00C07AF7"/>
    <w:rsid w:val="00C10026"/>
    <w:rsid w:val="00C110CD"/>
    <w:rsid w:val="00C13E98"/>
    <w:rsid w:val="00C148D7"/>
    <w:rsid w:val="00C15AAA"/>
    <w:rsid w:val="00C17A9F"/>
    <w:rsid w:val="00C2062F"/>
    <w:rsid w:val="00C20E3D"/>
    <w:rsid w:val="00C20FD0"/>
    <w:rsid w:val="00C22835"/>
    <w:rsid w:val="00C23E7D"/>
    <w:rsid w:val="00C24EA6"/>
    <w:rsid w:val="00C32AD3"/>
    <w:rsid w:val="00C32DED"/>
    <w:rsid w:val="00C35262"/>
    <w:rsid w:val="00C35E5C"/>
    <w:rsid w:val="00C35FB8"/>
    <w:rsid w:val="00C36633"/>
    <w:rsid w:val="00C37880"/>
    <w:rsid w:val="00C4535F"/>
    <w:rsid w:val="00C4560E"/>
    <w:rsid w:val="00C46B6E"/>
    <w:rsid w:val="00C5184D"/>
    <w:rsid w:val="00C54ED0"/>
    <w:rsid w:val="00C56D70"/>
    <w:rsid w:val="00C60922"/>
    <w:rsid w:val="00C649E1"/>
    <w:rsid w:val="00C67253"/>
    <w:rsid w:val="00C71C4E"/>
    <w:rsid w:val="00C74118"/>
    <w:rsid w:val="00C75494"/>
    <w:rsid w:val="00C755F0"/>
    <w:rsid w:val="00C76AA8"/>
    <w:rsid w:val="00C83D7C"/>
    <w:rsid w:val="00C8461B"/>
    <w:rsid w:val="00C85FC8"/>
    <w:rsid w:val="00C900C5"/>
    <w:rsid w:val="00C91B8B"/>
    <w:rsid w:val="00C9242B"/>
    <w:rsid w:val="00C92600"/>
    <w:rsid w:val="00C9451A"/>
    <w:rsid w:val="00C9645E"/>
    <w:rsid w:val="00CA0260"/>
    <w:rsid w:val="00CA3269"/>
    <w:rsid w:val="00CA5CDB"/>
    <w:rsid w:val="00CA5ED2"/>
    <w:rsid w:val="00CA75F1"/>
    <w:rsid w:val="00CA76AD"/>
    <w:rsid w:val="00CB0F0E"/>
    <w:rsid w:val="00CB1924"/>
    <w:rsid w:val="00CB1CCA"/>
    <w:rsid w:val="00CB1EA6"/>
    <w:rsid w:val="00CB2B10"/>
    <w:rsid w:val="00CB5540"/>
    <w:rsid w:val="00CC015E"/>
    <w:rsid w:val="00CC16D3"/>
    <w:rsid w:val="00CC2D63"/>
    <w:rsid w:val="00CC3269"/>
    <w:rsid w:val="00CC4992"/>
    <w:rsid w:val="00CC4B86"/>
    <w:rsid w:val="00CD106A"/>
    <w:rsid w:val="00CD375A"/>
    <w:rsid w:val="00CD6636"/>
    <w:rsid w:val="00CE0C3F"/>
    <w:rsid w:val="00CE306C"/>
    <w:rsid w:val="00CE593E"/>
    <w:rsid w:val="00CE64C4"/>
    <w:rsid w:val="00CF07E8"/>
    <w:rsid w:val="00CF12F0"/>
    <w:rsid w:val="00CF2DF5"/>
    <w:rsid w:val="00CF3141"/>
    <w:rsid w:val="00CF397F"/>
    <w:rsid w:val="00CF4DBF"/>
    <w:rsid w:val="00CF51ED"/>
    <w:rsid w:val="00CF7425"/>
    <w:rsid w:val="00D00C39"/>
    <w:rsid w:val="00D02997"/>
    <w:rsid w:val="00D0444B"/>
    <w:rsid w:val="00D05F1A"/>
    <w:rsid w:val="00D06FCD"/>
    <w:rsid w:val="00D1478B"/>
    <w:rsid w:val="00D1522B"/>
    <w:rsid w:val="00D15240"/>
    <w:rsid w:val="00D15B22"/>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32A8"/>
    <w:rsid w:val="00D64C1E"/>
    <w:rsid w:val="00D66087"/>
    <w:rsid w:val="00D718A7"/>
    <w:rsid w:val="00D7541F"/>
    <w:rsid w:val="00D77DF2"/>
    <w:rsid w:val="00D81A74"/>
    <w:rsid w:val="00D81BFA"/>
    <w:rsid w:val="00D845AB"/>
    <w:rsid w:val="00D848BA"/>
    <w:rsid w:val="00D84A4C"/>
    <w:rsid w:val="00D87A24"/>
    <w:rsid w:val="00D90CFC"/>
    <w:rsid w:val="00D91029"/>
    <w:rsid w:val="00D917C1"/>
    <w:rsid w:val="00D92061"/>
    <w:rsid w:val="00D94981"/>
    <w:rsid w:val="00D95220"/>
    <w:rsid w:val="00D9524B"/>
    <w:rsid w:val="00DA0AB9"/>
    <w:rsid w:val="00DA0D2C"/>
    <w:rsid w:val="00DA222F"/>
    <w:rsid w:val="00DA3499"/>
    <w:rsid w:val="00DA739C"/>
    <w:rsid w:val="00DA79B9"/>
    <w:rsid w:val="00DB045B"/>
    <w:rsid w:val="00DB11AE"/>
    <w:rsid w:val="00DB1561"/>
    <w:rsid w:val="00DB26F5"/>
    <w:rsid w:val="00DB28F8"/>
    <w:rsid w:val="00DB413B"/>
    <w:rsid w:val="00DB49E6"/>
    <w:rsid w:val="00DB611A"/>
    <w:rsid w:val="00DB614C"/>
    <w:rsid w:val="00DB6748"/>
    <w:rsid w:val="00DB6B53"/>
    <w:rsid w:val="00DB7BA6"/>
    <w:rsid w:val="00DC01E3"/>
    <w:rsid w:val="00DC01F6"/>
    <w:rsid w:val="00DC0397"/>
    <w:rsid w:val="00DC258F"/>
    <w:rsid w:val="00DC3895"/>
    <w:rsid w:val="00DC51C8"/>
    <w:rsid w:val="00DC674F"/>
    <w:rsid w:val="00DD129C"/>
    <w:rsid w:val="00DD2DDF"/>
    <w:rsid w:val="00DD3D3E"/>
    <w:rsid w:val="00DD424C"/>
    <w:rsid w:val="00DD478F"/>
    <w:rsid w:val="00DD4E90"/>
    <w:rsid w:val="00DD60BB"/>
    <w:rsid w:val="00DD6BCC"/>
    <w:rsid w:val="00DE2034"/>
    <w:rsid w:val="00DE7B41"/>
    <w:rsid w:val="00DF05E6"/>
    <w:rsid w:val="00DF3B25"/>
    <w:rsid w:val="00DF3E1C"/>
    <w:rsid w:val="00DF692C"/>
    <w:rsid w:val="00E01B44"/>
    <w:rsid w:val="00E036EB"/>
    <w:rsid w:val="00E0478D"/>
    <w:rsid w:val="00E073A1"/>
    <w:rsid w:val="00E078C3"/>
    <w:rsid w:val="00E10F51"/>
    <w:rsid w:val="00E14938"/>
    <w:rsid w:val="00E14D70"/>
    <w:rsid w:val="00E20BAC"/>
    <w:rsid w:val="00E20CF0"/>
    <w:rsid w:val="00E21405"/>
    <w:rsid w:val="00E214B3"/>
    <w:rsid w:val="00E22A48"/>
    <w:rsid w:val="00E2324B"/>
    <w:rsid w:val="00E244B3"/>
    <w:rsid w:val="00E251CF"/>
    <w:rsid w:val="00E258A6"/>
    <w:rsid w:val="00E32B7D"/>
    <w:rsid w:val="00E35AAE"/>
    <w:rsid w:val="00E36121"/>
    <w:rsid w:val="00E3618C"/>
    <w:rsid w:val="00E3631F"/>
    <w:rsid w:val="00E4016D"/>
    <w:rsid w:val="00E4173D"/>
    <w:rsid w:val="00E425CF"/>
    <w:rsid w:val="00E50418"/>
    <w:rsid w:val="00E5161D"/>
    <w:rsid w:val="00E5238B"/>
    <w:rsid w:val="00E542BC"/>
    <w:rsid w:val="00E56FE0"/>
    <w:rsid w:val="00E6020B"/>
    <w:rsid w:val="00E60583"/>
    <w:rsid w:val="00E610D8"/>
    <w:rsid w:val="00E611CA"/>
    <w:rsid w:val="00E617BF"/>
    <w:rsid w:val="00E63495"/>
    <w:rsid w:val="00E635E9"/>
    <w:rsid w:val="00E641AF"/>
    <w:rsid w:val="00E64AAE"/>
    <w:rsid w:val="00E655A7"/>
    <w:rsid w:val="00E6659D"/>
    <w:rsid w:val="00E668D2"/>
    <w:rsid w:val="00E66A54"/>
    <w:rsid w:val="00E67E1B"/>
    <w:rsid w:val="00E7063F"/>
    <w:rsid w:val="00E7294C"/>
    <w:rsid w:val="00E73C5C"/>
    <w:rsid w:val="00E82731"/>
    <w:rsid w:val="00E86252"/>
    <w:rsid w:val="00E902C8"/>
    <w:rsid w:val="00E912B7"/>
    <w:rsid w:val="00E91BA4"/>
    <w:rsid w:val="00E96BA3"/>
    <w:rsid w:val="00E97B33"/>
    <w:rsid w:val="00EA0F95"/>
    <w:rsid w:val="00EA12A5"/>
    <w:rsid w:val="00EA1300"/>
    <w:rsid w:val="00EA3FA5"/>
    <w:rsid w:val="00EA4420"/>
    <w:rsid w:val="00EA4881"/>
    <w:rsid w:val="00EA4A16"/>
    <w:rsid w:val="00EA68D8"/>
    <w:rsid w:val="00EA7060"/>
    <w:rsid w:val="00EB0638"/>
    <w:rsid w:val="00EB28C4"/>
    <w:rsid w:val="00EB3315"/>
    <w:rsid w:val="00EB661A"/>
    <w:rsid w:val="00EC2CF9"/>
    <w:rsid w:val="00EC546D"/>
    <w:rsid w:val="00EC6ED6"/>
    <w:rsid w:val="00EC74D2"/>
    <w:rsid w:val="00EC7799"/>
    <w:rsid w:val="00ED2590"/>
    <w:rsid w:val="00ED25C2"/>
    <w:rsid w:val="00ED3042"/>
    <w:rsid w:val="00ED34EA"/>
    <w:rsid w:val="00ED373D"/>
    <w:rsid w:val="00ED492F"/>
    <w:rsid w:val="00ED52CC"/>
    <w:rsid w:val="00ED775E"/>
    <w:rsid w:val="00ED7FEF"/>
    <w:rsid w:val="00EE0430"/>
    <w:rsid w:val="00EE0B3B"/>
    <w:rsid w:val="00EE30FF"/>
    <w:rsid w:val="00EE3DB5"/>
    <w:rsid w:val="00EE3E38"/>
    <w:rsid w:val="00EE64B2"/>
    <w:rsid w:val="00EE6B3D"/>
    <w:rsid w:val="00EE6BA9"/>
    <w:rsid w:val="00EF0D01"/>
    <w:rsid w:val="00EF106A"/>
    <w:rsid w:val="00EF501C"/>
    <w:rsid w:val="00EF738B"/>
    <w:rsid w:val="00EF786A"/>
    <w:rsid w:val="00F022B5"/>
    <w:rsid w:val="00F022FE"/>
    <w:rsid w:val="00F0390D"/>
    <w:rsid w:val="00F043CE"/>
    <w:rsid w:val="00F061BD"/>
    <w:rsid w:val="00F06992"/>
    <w:rsid w:val="00F1365E"/>
    <w:rsid w:val="00F156AB"/>
    <w:rsid w:val="00F20D71"/>
    <w:rsid w:val="00F213BB"/>
    <w:rsid w:val="00F21C58"/>
    <w:rsid w:val="00F2213D"/>
    <w:rsid w:val="00F22B7D"/>
    <w:rsid w:val="00F22BE7"/>
    <w:rsid w:val="00F23328"/>
    <w:rsid w:val="00F24AD5"/>
    <w:rsid w:val="00F2528B"/>
    <w:rsid w:val="00F25D8A"/>
    <w:rsid w:val="00F2728D"/>
    <w:rsid w:val="00F27400"/>
    <w:rsid w:val="00F30FC7"/>
    <w:rsid w:val="00F33D86"/>
    <w:rsid w:val="00F34A76"/>
    <w:rsid w:val="00F4452B"/>
    <w:rsid w:val="00F45FA8"/>
    <w:rsid w:val="00F4615A"/>
    <w:rsid w:val="00F46217"/>
    <w:rsid w:val="00F477F8"/>
    <w:rsid w:val="00F47CCD"/>
    <w:rsid w:val="00F50076"/>
    <w:rsid w:val="00F507C4"/>
    <w:rsid w:val="00F51749"/>
    <w:rsid w:val="00F51932"/>
    <w:rsid w:val="00F530AE"/>
    <w:rsid w:val="00F54274"/>
    <w:rsid w:val="00F54FC9"/>
    <w:rsid w:val="00F563D6"/>
    <w:rsid w:val="00F56943"/>
    <w:rsid w:val="00F571C9"/>
    <w:rsid w:val="00F57904"/>
    <w:rsid w:val="00F6228E"/>
    <w:rsid w:val="00F62B14"/>
    <w:rsid w:val="00F669D7"/>
    <w:rsid w:val="00F670F2"/>
    <w:rsid w:val="00F71D7C"/>
    <w:rsid w:val="00F731EF"/>
    <w:rsid w:val="00F73248"/>
    <w:rsid w:val="00F767BA"/>
    <w:rsid w:val="00F82E50"/>
    <w:rsid w:val="00F8303A"/>
    <w:rsid w:val="00F84D8E"/>
    <w:rsid w:val="00F84F9C"/>
    <w:rsid w:val="00F85F98"/>
    <w:rsid w:val="00F86D68"/>
    <w:rsid w:val="00F86EBF"/>
    <w:rsid w:val="00F9066E"/>
    <w:rsid w:val="00F917B0"/>
    <w:rsid w:val="00F9186C"/>
    <w:rsid w:val="00F937C3"/>
    <w:rsid w:val="00F94E29"/>
    <w:rsid w:val="00F954EA"/>
    <w:rsid w:val="00F95DD0"/>
    <w:rsid w:val="00F96D6A"/>
    <w:rsid w:val="00FA11DF"/>
    <w:rsid w:val="00FA21EF"/>
    <w:rsid w:val="00FA256D"/>
    <w:rsid w:val="00FA4C58"/>
    <w:rsid w:val="00FA50DE"/>
    <w:rsid w:val="00FA58B5"/>
    <w:rsid w:val="00FA5ED1"/>
    <w:rsid w:val="00FA71C2"/>
    <w:rsid w:val="00FA7A2B"/>
    <w:rsid w:val="00FB05CA"/>
    <w:rsid w:val="00FB3D6E"/>
    <w:rsid w:val="00FB769A"/>
    <w:rsid w:val="00FC01B3"/>
    <w:rsid w:val="00FC0DAC"/>
    <w:rsid w:val="00FC43CE"/>
    <w:rsid w:val="00FC4971"/>
    <w:rsid w:val="00FC5F78"/>
    <w:rsid w:val="00FC6756"/>
    <w:rsid w:val="00FC6917"/>
    <w:rsid w:val="00FC6B59"/>
    <w:rsid w:val="00FC778C"/>
    <w:rsid w:val="00FD1223"/>
    <w:rsid w:val="00FD32D8"/>
    <w:rsid w:val="00FD49CA"/>
    <w:rsid w:val="00FD5433"/>
    <w:rsid w:val="00FD5EA1"/>
    <w:rsid w:val="00FD689A"/>
    <w:rsid w:val="00FE0356"/>
    <w:rsid w:val="00FE0EF2"/>
    <w:rsid w:val="00FE1D6D"/>
    <w:rsid w:val="00FE1F60"/>
    <w:rsid w:val="00FE3A79"/>
    <w:rsid w:val="00FE4163"/>
    <w:rsid w:val="00FE5453"/>
    <w:rsid w:val="00FE56F8"/>
    <w:rsid w:val="00FF1301"/>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 w:type="paragraph" w:styleId="NormalWeb">
    <w:name w:val="Normal (Web)"/>
    <w:basedOn w:val="Normal"/>
    <w:uiPriority w:val="99"/>
    <w:semiHidden/>
    <w:unhideWhenUsed/>
    <w:rsid w:val="00645D58"/>
    <w:pPr>
      <w:spacing w:before="100" w:beforeAutospacing="1" w:after="100" w:afterAutospacing="1"/>
    </w:pPr>
  </w:style>
  <w:style w:type="table" w:styleId="PlainTable3">
    <w:name w:val="Plain Table 3"/>
    <w:basedOn w:val="TableNormal"/>
    <w:uiPriority w:val="43"/>
    <w:rsid w:val="00645D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963A1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388578852">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932976482">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291522420">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0359801">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51040600">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40382430">
      <w:bodyDiv w:val="1"/>
      <w:marLeft w:val="0"/>
      <w:marRight w:val="0"/>
      <w:marTop w:val="0"/>
      <w:marBottom w:val="0"/>
      <w:divBdr>
        <w:top w:val="none" w:sz="0" w:space="0" w:color="auto"/>
        <w:left w:val="none" w:sz="0" w:space="0" w:color="auto"/>
        <w:bottom w:val="none" w:sz="0" w:space="0" w:color="auto"/>
        <w:right w:val="none" w:sz="0" w:space="0" w:color="auto"/>
      </w:divBdr>
    </w:div>
    <w:div w:id="1648432044">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1745951306">
      <w:bodyDiv w:val="1"/>
      <w:marLeft w:val="0"/>
      <w:marRight w:val="0"/>
      <w:marTop w:val="0"/>
      <w:marBottom w:val="0"/>
      <w:divBdr>
        <w:top w:val="none" w:sz="0" w:space="0" w:color="auto"/>
        <w:left w:val="none" w:sz="0" w:space="0" w:color="auto"/>
        <w:bottom w:val="none" w:sz="0" w:space="0" w:color="auto"/>
        <w:right w:val="none" w:sz="0" w:space="0" w:color="auto"/>
      </w:divBdr>
    </w:div>
    <w:div w:id="1754276667">
      <w:bodyDiv w:val="1"/>
      <w:marLeft w:val="0"/>
      <w:marRight w:val="0"/>
      <w:marTop w:val="0"/>
      <w:marBottom w:val="0"/>
      <w:divBdr>
        <w:top w:val="none" w:sz="0" w:space="0" w:color="auto"/>
        <w:left w:val="none" w:sz="0" w:space="0" w:color="auto"/>
        <w:bottom w:val="none" w:sz="0" w:space="0" w:color="auto"/>
        <w:right w:val="none" w:sz="0" w:space="0" w:color="auto"/>
      </w:divBdr>
    </w:div>
    <w:div w:id="1797407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BA46D-064D-5542-9B44-3B98897A1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7064</Words>
  <Characters>40271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3</cp:revision>
  <cp:lastPrinted>2019-11-22T14:36:00Z</cp:lastPrinted>
  <dcterms:created xsi:type="dcterms:W3CDTF">2019-12-03T16:36:00Z</dcterms:created>
  <dcterms:modified xsi:type="dcterms:W3CDTF">2019-12-03T16:36:00Z</dcterms:modified>
</cp:coreProperties>
</file>