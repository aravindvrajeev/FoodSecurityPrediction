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001A" w14:textId="5217C874" w:rsidR="00113E57" w:rsidRPr="00113E57" w:rsidRDefault="00113E57" w:rsidP="001D5A64">
      <w:pPr>
        <w:spacing w:line="480" w:lineRule="auto"/>
        <w:jc w:val="center"/>
        <w:rPr>
          <w:rFonts w:ascii="Garamond" w:eastAsia="SimSun" w:hAnsi="Garamond"/>
          <w:b/>
          <w:lang w:eastAsia="en-US"/>
        </w:rPr>
      </w:pPr>
      <w:r w:rsidRPr="00113E57">
        <w:rPr>
          <w:rFonts w:ascii="Garamond" w:eastAsia="SimSun" w:hAnsi="Garamond"/>
          <w:b/>
          <w:lang w:eastAsia="en-US"/>
        </w:rPr>
        <w:t>Predict Food Security with Machine Learning</w:t>
      </w:r>
    </w:p>
    <w:p w14:paraId="1D674871" w14:textId="6314CE4A" w:rsidR="00B65264" w:rsidRDefault="00B65264" w:rsidP="008A2A83">
      <w:pPr>
        <w:spacing w:line="480" w:lineRule="auto"/>
        <w:jc w:val="center"/>
        <w:rPr>
          <w:rFonts w:ascii="Garamond" w:hAnsi="Garamond"/>
        </w:rPr>
      </w:pPr>
      <w:r w:rsidRPr="00BF7061">
        <w:rPr>
          <w:rFonts w:ascii="Garamond" w:hAnsi="Garamond"/>
        </w:rPr>
        <w:t>Yujun Zhou, Kathy Baylis, Erin Lentz, Hope Michelson</w:t>
      </w:r>
    </w:p>
    <w:p w14:paraId="303AE1EC" w14:textId="1F1D6DF0" w:rsidR="00B57CDC" w:rsidRPr="00BF7061" w:rsidRDefault="00B57CDC" w:rsidP="008A2A83">
      <w:pPr>
        <w:spacing w:line="480" w:lineRule="auto"/>
        <w:jc w:val="center"/>
        <w:rPr>
          <w:rFonts w:ascii="Garamond" w:hAnsi="Garamond"/>
        </w:rPr>
      </w:pPr>
      <w:r>
        <w:rPr>
          <w:rFonts w:ascii="Garamond" w:hAnsi="Garamond"/>
        </w:rPr>
        <w:t>July 25, 2019</w:t>
      </w:r>
    </w:p>
    <w:p w14:paraId="3BB8CBFE" w14:textId="77777777" w:rsidR="008A2A83" w:rsidRDefault="008A2A83" w:rsidP="00092EBC">
      <w:pPr>
        <w:spacing w:line="480" w:lineRule="auto"/>
        <w:rPr>
          <w:rFonts w:ascii="Garamond" w:hAnsi="Garamond"/>
          <w:b/>
        </w:rPr>
      </w:pPr>
    </w:p>
    <w:p w14:paraId="33E29CCF" w14:textId="2DCA0F46" w:rsidR="00092EBC" w:rsidRPr="004A1C39" w:rsidRDefault="00092EBC" w:rsidP="00092EBC">
      <w:pPr>
        <w:spacing w:line="480" w:lineRule="auto"/>
        <w:rPr>
          <w:rFonts w:ascii="Garamond" w:hAnsi="Garamond"/>
          <w:b/>
        </w:rPr>
      </w:pPr>
      <w:r w:rsidRPr="004A1C39">
        <w:rPr>
          <w:rFonts w:ascii="Garamond" w:hAnsi="Garamond"/>
          <w:b/>
        </w:rPr>
        <w:t>Abstract</w:t>
      </w:r>
    </w:p>
    <w:p w14:paraId="0364740C" w14:textId="317C008D" w:rsidR="00F51749" w:rsidRPr="00F53489" w:rsidRDefault="00EE30FF" w:rsidP="00F51749">
      <w:pPr>
        <w:pStyle w:val="ListParagraph"/>
        <w:spacing w:after="100" w:afterAutospacing="1" w:line="480" w:lineRule="auto"/>
        <w:rPr>
          <w:rFonts w:ascii="Garamond" w:eastAsia="SimSun" w:hAnsi="Garamond" w:cs="Times"/>
          <w:b/>
          <w:color w:val="333333"/>
        </w:rPr>
      </w:pPr>
      <w:r>
        <w:rPr>
          <w:rFonts w:ascii="Garamond" w:hAnsi="Garamond"/>
        </w:rPr>
        <w:t>F</w:t>
      </w:r>
      <w:r w:rsidR="00092EBC" w:rsidRPr="004A1C39">
        <w:rPr>
          <w:rFonts w:ascii="Garamond" w:hAnsi="Garamond"/>
        </w:rPr>
        <w:t>ood insecure</w:t>
      </w:r>
      <w:r>
        <w:rPr>
          <w:rFonts w:ascii="Garamond" w:hAnsi="Garamond"/>
        </w:rPr>
        <w:t xml:space="preserve"> and famine have reemerged in the recent decade</w:t>
      </w:r>
      <w:r w:rsidR="00092EBC" w:rsidRPr="004A1C39">
        <w:rPr>
          <w:rFonts w:ascii="Garamond" w:hAnsi="Garamond"/>
        </w:rPr>
        <w:t xml:space="preserve">. </w:t>
      </w:r>
      <w:r>
        <w:rPr>
          <w:rFonts w:ascii="Garamond" w:hAnsi="Garamond"/>
        </w:rPr>
        <w:t>I</w:t>
      </w:r>
      <w:r w:rsidR="00092EBC" w:rsidRPr="004A1C39">
        <w:rPr>
          <w:rFonts w:ascii="Garamond" w:hAnsi="Garamond"/>
        </w:rPr>
        <w:t>dentifying food insecurity crises</w:t>
      </w:r>
      <w:r>
        <w:rPr>
          <w:rFonts w:ascii="Garamond" w:hAnsi="Garamond"/>
        </w:rPr>
        <w:t xml:space="preserve"> rapidly and accurately can speed up humanitarian responses </w:t>
      </w:r>
      <w:r w:rsidR="00A01D8F">
        <w:rPr>
          <w:rFonts w:ascii="Garamond" w:hAnsi="Garamond"/>
        </w:rPr>
        <w:t xml:space="preserve">to mitigate casualties from hunger and save lives. Our model </w:t>
      </w:r>
      <w:r w:rsidR="002F1323">
        <w:rPr>
          <w:rFonts w:ascii="Garamond" w:hAnsi="Garamond"/>
        </w:rPr>
        <w:t>is based on</w:t>
      </w:r>
      <w:r w:rsidR="00A01D8F">
        <w:rPr>
          <w:rFonts w:ascii="Garamond" w:hAnsi="Garamond"/>
        </w:rPr>
        <w:t xml:space="preserve"> </w:t>
      </w:r>
      <w:r w:rsidR="00A01D8F" w:rsidRPr="004A1C39">
        <w:rPr>
          <w:rFonts w:ascii="Garamond" w:hAnsi="Garamond"/>
        </w:rPr>
        <w:t xml:space="preserve">readily available data on prices, </w:t>
      </w:r>
      <w:r w:rsidR="00A01D8F">
        <w:rPr>
          <w:rFonts w:ascii="Garamond" w:hAnsi="Garamond"/>
        </w:rPr>
        <w:t>geography</w:t>
      </w:r>
      <w:r w:rsidR="00A01D8F" w:rsidRPr="004A1C39">
        <w:rPr>
          <w:rFonts w:ascii="Garamond" w:hAnsi="Garamond"/>
        </w:rPr>
        <w:t>, and demographics</w:t>
      </w:r>
      <w:r w:rsidR="00A01D8F">
        <w:rPr>
          <w:rFonts w:ascii="Garamond" w:hAnsi="Garamond"/>
        </w:rPr>
        <w:t xml:space="preserve"> that are </w:t>
      </w:r>
      <w:r w:rsidR="00A01D8F" w:rsidRPr="004A1C39">
        <w:rPr>
          <w:rFonts w:ascii="Garamond" w:hAnsi="Garamond"/>
        </w:rPr>
        <w:t>spatially and temporally granular</w:t>
      </w:r>
      <w:r w:rsidR="00A01D8F">
        <w:rPr>
          <w:rFonts w:ascii="Garamond" w:hAnsi="Garamond"/>
        </w:rPr>
        <w:t>.</w:t>
      </w:r>
      <w:r w:rsidR="002640DE">
        <w:rPr>
          <w:rFonts w:ascii="Garamond" w:hAnsi="Garamond"/>
        </w:rPr>
        <w:t xml:space="preserve"> </w:t>
      </w:r>
      <w:r w:rsidR="002F1323">
        <w:rPr>
          <w:rFonts w:ascii="Garamond" w:hAnsi="Garamond"/>
        </w:rPr>
        <w:t xml:space="preserve">By incorporating machine learning techniques, we are able to </w:t>
      </w:r>
      <w:r w:rsidR="00F9186C">
        <w:rPr>
          <w:rFonts w:ascii="Garamond" w:hAnsi="Garamond"/>
        </w:rPr>
        <w:t>improve further</w:t>
      </w:r>
      <w:r w:rsidR="002F1323">
        <w:rPr>
          <w:rFonts w:ascii="Garamond" w:hAnsi="Garamond"/>
        </w:rPr>
        <w:t xml:space="preserve"> the accuracy of capturing the clusters of households facing </w:t>
      </w:r>
      <w:r w:rsidR="00F9186C">
        <w:rPr>
          <w:rFonts w:ascii="Garamond" w:hAnsi="Garamond"/>
        </w:rPr>
        <w:t xml:space="preserve">a </w:t>
      </w:r>
      <w:r w:rsidR="002F1323">
        <w:rPr>
          <w:rFonts w:ascii="Garamond" w:hAnsi="Garamond"/>
        </w:rPr>
        <w:t>potential threat of hunger. The same procedure is applied to three sub-Saharan African countries: Malawi, Tanzania</w:t>
      </w:r>
      <w:r w:rsidR="00664FE9">
        <w:rPr>
          <w:rFonts w:ascii="Garamond" w:hAnsi="Garamond"/>
        </w:rPr>
        <w:t>,</w:t>
      </w:r>
      <w:r w:rsidR="002F1323">
        <w:rPr>
          <w:rFonts w:ascii="Garamond" w:hAnsi="Garamond"/>
        </w:rPr>
        <w:t xml:space="preserve"> and Uganda to predict out-of-sample</w:t>
      </w:r>
      <w:r w:rsidR="00422F60">
        <w:rPr>
          <w:rFonts w:ascii="Garamond" w:hAnsi="Garamond"/>
        </w:rPr>
        <w:t xml:space="preserve"> clusters</w:t>
      </w:r>
      <w:r w:rsidR="002F1323">
        <w:rPr>
          <w:rFonts w:ascii="Garamond" w:hAnsi="Garamond"/>
        </w:rPr>
        <w:t xml:space="preserve">. We are able to capture </w:t>
      </w:r>
      <w:r w:rsidR="002F1323" w:rsidRPr="008E1963">
        <w:rPr>
          <w:rFonts w:ascii="Garamond" w:eastAsia="SimSun" w:hAnsi="Garamond" w:cs="Times"/>
          <w:color w:val="333333"/>
        </w:rPr>
        <w:t>69-88</w:t>
      </w:r>
      <w:r w:rsidR="002F1323">
        <w:rPr>
          <w:rFonts w:ascii="Garamond" w:hAnsi="Garamond"/>
        </w:rPr>
        <w:t xml:space="preserve"> percent of the insecure clusters, which is </w:t>
      </w:r>
      <w:r w:rsidR="002A7B25">
        <w:rPr>
          <w:rFonts w:ascii="Garamond" w:hAnsi="Garamond"/>
        </w:rPr>
        <w:t>10 - 90</w:t>
      </w:r>
      <w:r w:rsidR="002F1323">
        <w:rPr>
          <w:rFonts w:ascii="Garamond" w:hAnsi="Garamond"/>
        </w:rPr>
        <w:t xml:space="preserve"> percent higher compared to the baseline model. Our result show</w:t>
      </w:r>
      <w:r w:rsidR="00F9186C">
        <w:rPr>
          <w:rFonts w:ascii="Garamond" w:hAnsi="Garamond"/>
        </w:rPr>
        <w:t>s</w:t>
      </w:r>
      <w:r w:rsidR="002F1323">
        <w:rPr>
          <w:rFonts w:ascii="Garamond" w:hAnsi="Garamond"/>
        </w:rPr>
        <w:t xml:space="preserve"> that a data-driven model with </w:t>
      </w:r>
      <w:r w:rsidR="00F51749">
        <w:rPr>
          <w:rFonts w:ascii="Garamond" w:hAnsi="Garamond"/>
        </w:rPr>
        <w:t xml:space="preserve">the help of machine learning methods can </w:t>
      </w:r>
      <w:r w:rsidR="00F9186C">
        <w:rPr>
          <w:rFonts w:ascii="Garamond" w:hAnsi="Garamond"/>
        </w:rPr>
        <w:t>significan</w:t>
      </w:r>
      <w:r w:rsidR="00F51749">
        <w:rPr>
          <w:rFonts w:ascii="Garamond" w:hAnsi="Garamond"/>
        </w:rPr>
        <w:t xml:space="preserve">tly improve its performance on capturing the food insecure households despite the imbalance in the data.  </w:t>
      </w:r>
      <w:r w:rsidR="00F51749" w:rsidRPr="00F53489">
        <w:rPr>
          <w:rFonts w:ascii="Garamond" w:eastAsia="SimSun" w:hAnsi="Garamond" w:cs="Times"/>
          <w:color w:val="333333"/>
        </w:rPr>
        <w:t>We aim to further develop the data flow into a system that is automatically updated, generalizable, scalable</w:t>
      </w:r>
      <w:r w:rsidR="00F9186C">
        <w:rPr>
          <w:rFonts w:ascii="Garamond" w:eastAsia="SimSun" w:hAnsi="Garamond" w:cs="Times"/>
          <w:color w:val="333333"/>
        </w:rPr>
        <w:t>,</w:t>
      </w:r>
      <w:r w:rsidR="00F51749" w:rsidRPr="00F53489">
        <w:rPr>
          <w:rFonts w:ascii="Garamond" w:eastAsia="SimSun" w:hAnsi="Garamond" w:cs="Times"/>
          <w:color w:val="333333"/>
        </w:rPr>
        <w:t xml:space="preserve"> and cost-effective in predicting areas of potential food shortage</w:t>
      </w:r>
      <w:r w:rsidR="00473430">
        <w:rPr>
          <w:rFonts w:ascii="Garamond" w:eastAsia="SimSun" w:hAnsi="Garamond" w:cs="Times"/>
          <w:color w:val="333333"/>
        </w:rPr>
        <w:t xml:space="preserve"> to assist responses to </w:t>
      </w:r>
      <w:r w:rsidR="00473430" w:rsidRPr="00541E46">
        <w:rPr>
          <w:rFonts w:ascii="Garamond" w:hAnsi="Garamond"/>
        </w:rPr>
        <w:t>food insecurity</w:t>
      </w:r>
      <w:r w:rsidR="00473430">
        <w:rPr>
          <w:rFonts w:ascii="Garamond" w:hAnsi="Garamond"/>
        </w:rPr>
        <w:t xml:space="preserve"> crisis</w:t>
      </w:r>
      <w:r w:rsidR="00F51749" w:rsidRPr="00F53489">
        <w:rPr>
          <w:rFonts w:ascii="Garamond" w:eastAsia="SimSun" w:hAnsi="Garamond" w:cs="Times"/>
          <w:color w:val="333333"/>
        </w:rPr>
        <w:t xml:space="preserve">. </w:t>
      </w:r>
    </w:p>
    <w:p w14:paraId="7871CA23" w14:textId="15D660FC" w:rsidR="00A01D8F" w:rsidRDefault="00A01D8F" w:rsidP="00A01D8F">
      <w:pPr>
        <w:spacing w:line="480" w:lineRule="auto"/>
        <w:ind w:left="720"/>
        <w:rPr>
          <w:rFonts w:ascii="Garamond" w:hAnsi="Garamond"/>
        </w:rPr>
      </w:pPr>
    </w:p>
    <w:p w14:paraId="6A9E36E6" w14:textId="77777777" w:rsidR="00092EBC" w:rsidRPr="00541E46" w:rsidRDefault="00092EBC" w:rsidP="00092EBC">
      <w:pPr>
        <w:pStyle w:val="Teaser"/>
        <w:spacing w:before="0" w:line="480" w:lineRule="auto"/>
        <w:rPr>
          <w:rFonts w:ascii="Garamond" w:hAnsi="Garamond"/>
        </w:rPr>
      </w:pPr>
    </w:p>
    <w:p w14:paraId="52AD014D" w14:textId="1BD33663" w:rsidR="00092EBC" w:rsidRPr="004A1C39" w:rsidRDefault="00092EBC" w:rsidP="00092EBC">
      <w:pPr>
        <w:pStyle w:val="Teaser"/>
        <w:spacing w:before="0" w:line="480" w:lineRule="auto"/>
        <w:rPr>
          <w:rFonts w:ascii="Garamond" w:hAnsi="Garamond"/>
        </w:rPr>
      </w:pPr>
      <w:r w:rsidRPr="00541E46">
        <w:rPr>
          <w:rFonts w:ascii="Garamond" w:hAnsi="Garamond"/>
          <w:b/>
        </w:rPr>
        <w:t xml:space="preserve">Keywords: </w:t>
      </w:r>
      <w:r w:rsidRPr="00541E46">
        <w:rPr>
          <w:rFonts w:ascii="Garamond" w:hAnsi="Garamond"/>
        </w:rPr>
        <w:t xml:space="preserve">food insecurity, </w:t>
      </w:r>
      <w:r w:rsidR="004C15FE">
        <w:rPr>
          <w:rFonts w:ascii="Garamond" w:hAnsi="Garamond"/>
        </w:rPr>
        <w:t xml:space="preserve">machine </w:t>
      </w:r>
      <w:r w:rsidR="004B5146">
        <w:rPr>
          <w:rFonts w:ascii="Garamond" w:hAnsi="Garamond"/>
        </w:rPr>
        <w:t>learning,</w:t>
      </w:r>
      <w:r w:rsidRPr="00541E46">
        <w:rPr>
          <w:rFonts w:ascii="Garamond" w:hAnsi="Garamond"/>
        </w:rPr>
        <w:t xml:space="preserve"> early warning, Sub-Saharan Africa, famine</w:t>
      </w:r>
    </w:p>
    <w:p w14:paraId="1FFE624B" w14:textId="3B0D5400" w:rsidR="00092EBC" w:rsidRDefault="00092EBC">
      <w:pPr>
        <w:rPr>
          <w:rFonts w:ascii="Garamond" w:hAnsi="Garamond"/>
        </w:rPr>
      </w:pPr>
    </w:p>
    <w:p w14:paraId="21E0A9D6" w14:textId="77777777" w:rsidR="005D506D" w:rsidRDefault="005D506D" w:rsidP="005D506D"/>
    <w:p w14:paraId="303E6FCC" w14:textId="77777777" w:rsidR="005D506D" w:rsidRDefault="005D506D" w:rsidP="005D506D"/>
    <w:p w14:paraId="33673DC1" w14:textId="77777777" w:rsidR="005D506D" w:rsidRDefault="005D506D" w:rsidP="005D506D"/>
    <w:p w14:paraId="14225B70" w14:textId="77777777" w:rsidR="00B57CDC" w:rsidRDefault="00B57CDC" w:rsidP="001D5A64">
      <w:pPr>
        <w:rPr>
          <w:rFonts w:ascii="Garamond" w:hAnsi="Garamond"/>
        </w:rPr>
      </w:pPr>
    </w:p>
    <w:p w14:paraId="67C3CBA2" w14:textId="77777777" w:rsidR="00B57CDC" w:rsidRDefault="00B57CDC" w:rsidP="001D5A64">
      <w:pPr>
        <w:rPr>
          <w:rFonts w:ascii="Garamond" w:hAnsi="Garamond"/>
        </w:rPr>
      </w:pPr>
    </w:p>
    <w:p w14:paraId="77983CF7" w14:textId="77777777" w:rsidR="00B57CDC" w:rsidRDefault="00B57CDC" w:rsidP="001D5A64">
      <w:pPr>
        <w:rPr>
          <w:rFonts w:ascii="Garamond" w:hAnsi="Garamond"/>
        </w:rPr>
      </w:pPr>
    </w:p>
    <w:p w14:paraId="7802912C" w14:textId="77777777" w:rsidR="00B57CDC" w:rsidRDefault="00B57CDC" w:rsidP="001D5A64">
      <w:pPr>
        <w:rPr>
          <w:rFonts w:ascii="Garamond" w:hAnsi="Garamond"/>
        </w:rPr>
      </w:pPr>
    </w:p>
    <w:p w14:paraId="250D140E" w14:textId="77777777" w:rsidR="00B57CDC" w:rsidRDefault="00B57CDC" w:rsidP="001D5A64">
      <w:pPr>
        <w:rPr>
          <w:rFonts w:ascii="Garamond" w:hAnsi="Garamond"/>
        </w:rPr>
      </w:pPr>
    </w:p>
    <w:p w14:paraId="4FD2B374" w14:textId="77777777" w:rsidR="00B57CDC" w:rsidRDefault="00B57CDC" w:rsidP="001D5A64">
      <w:pPr>
        <w:rPr>
          <w:rFonts w:ascii="Garamond" w:hAnsi="Garamond"/>
        </w:rPr>
      </w:pPr>
    </w:p>
    <w:p w14:paraId="45C8CEC5" w14:textId="77777777" w:rsidR="00B57CDC" w:rsidRDefault="00B57CDC" w:rsidP="001D5A64">
      <w:pPr>
        <w:rPr>
          <w:rFonts w:ascii="Garamond" w:hAnsi="Garamond"/>
        </w:rPr>
      </w:pPr>
    </w:p>
    <w:p w14:paraId="019C99F9" w14:textId="77777777" w:rsidR="00B57CDC" w:rsidRDefault="00B57CDC" w:rsidP="001D5A64">
      <w:pPr>
        <w:rPr>
          <w:rFonts w:ascii="Garamond" w:hAnsi="Garamond"/>
        </w:rPr>
      </w:pPr>
    </w:p>
    <w:p w14:paraId="37DC0579" w14:textId="77777777" w:rsidR="00B57CDC" w:rsidRPr="00113E57" w:rsidRDefault="00B57CDC" w:rsidP="00B57CDC">
      <w:pPr>
        <w:spacing w:line="480" w:lineRule="auto"/>
        <w:jc w:val="center"/>
        <w:rPr>
          <w:rFonts w:ascii="Garamond" w:eastAsia="SimSun" w:hAnsi="Garamond"/>
          <w:b/>
          <w:lang w:eastAsia="en-US"/>
        </w:rPr>
      </w:pPr>
      <w:r w:rsidRPr="00113E57">
        <w:rPr>
          <w:rFonts w:ascii="Garamond" w:eastAsia="SimSun" w:hAnsi="Garamond"/>
          <w:b/>
          <w:lang w:eastAsia="en-US"/>
        </w:rPr>
        <w:t>Predict Food Security with Machine Learning</w:t>
      </w:r>
    </w:p>
    <w:p w14:paraId="0BC7F4B9" w14:textId="7A94BE79" w:rsidR="00BF7061" w:rsidRPr="00B57CDC" w:rsidRDefault="00BF7061" w:rsidP="00B57CDC">
      <w:pPr>
        <w:pStyle w:val="ListParagraph"/>
        <w:numPr>
          <w:ilvl w:val="0"/>
          <w:numId w:val="7"/>
        </w:numPr>
        <w:rPr>
          <w:rFonts w:ascii="Garamond" w:eastAsia="Times New Roman" w:hAnsi="Garamond" w:cs="Times New Roman"/>
        </w:rPr>
      </w:pPr>
      <w:r w:rsidRPr="00B57CDC">
        <w:rPr>
          <w:rFonts w:ascii="Garamond" w:eastAsia="SimSun" w:hAnsi="Garamond" w:cs="Times"/>
          <w:b/>
          <w:bCs/>
          <w:color w:val="333333"/>
        </w:rPr>
        <w:t xml:space="preserve">Introduction </w:t>
      </w:r>
    </w:p>
    <w:p w14:paraId="375C22D7" w14:textId="77777777" w:rsidR="00B57CDC" w:rsidRPr="00B57CDC" w:rsidRDefault="00B57CDC" w:rsidP="00B57CDC">
      <w:pPr>
        <w:pStyle w:val="ListParagraph"/>
        <w:rPr>
          <w:rFonts w:ascii="Garamond" w:eastAsia="Times New Roman" w:hAnsi="Garamond" w:cs="Times New Roman"/>
        </w:rPr>
      </w:pPr>
    </w:p>
    <w:p w14:paraId="1BD7114E" w14:textId="7FE6BAEE" w:rsidR="006D63F4" w:rsidRPr="006D63F4" w:rsidRDefault="006D63F4" w:rsidP="006D63F4">
      <w:pPr>
        <w:spacing w:line="480" w:lineRule="auto"/>
        <w:ind w:left="720"/>
        <w:rPr>
          <w:rFonts w:ascii="Garamond" w:eastAsia="SimSun" w:hAnsi="Garamond" w:cs="Times"/>
          <w:color w:val="333333"/>
        </w:rPr>
      </w:pPr>
      <w:r w:rsidRPr="006D63F4">
        <w:rPr>
          <w:rFonts w:ascii="Garamond" w:eastAsia="SimSun" w:hAnsi="Garamond" w:cs="Times"/>
          <w:color w:val="333333"/>
        </w:rPr>
        <w:t xml:space="preserve">Crises are increasing in frequency and severity in many parts of the world. Identifying the scale and scope of these crises in a timely and accurate fashion is essential for food aid and humanitarian responses. Without the information required to identify the right populations to target programming and resources, the food aid often fails to arrive the areas in time where the assistances are needed the most (Barrett and Headey 2014). One of the many reasons that prevent building a successful early warning system is that data are scarce, and data collection is costly </w:t>
      </w:r>
      <w:r w:rsidR="00D84A4C">
        <w:rPr>
          <w:rFonts w:ascii="Garamond" w:eastAsia="SimSun" w:hAnsi="Garamond" w:cs="Times"/>
          <w:color w:val="333333"/>
        </w:rPr>
        <w:t>(</w:t>
      </w:r>
      <w:r w:rsidRPr="006D63F4">
        <w:rPr>
          <w:rFonts w:ascii="Garamond" w:eastAsia="SimSun" w:hAnsi="Garamond" w:cs="Times"/>
          <w:color w:val="333333"/>
        </w:rPr>
        <w:t xml:space="preserve">Hutchinson 1991). The data gap hinders the efforts to effectively targeting the population in need and calls for the use of data and method that are cost-effective and accurate. Currently, governments and NGOs in the sub-Saharan Africa region use the Integrated Food Security Phase Classification System (IPC) as the early warning system. The IPC is updated quarterly for each livelihood zones, which makes it difficult for the system to detect specific villages that are in danger of hunger in the near term. </w:t>
      </w:r>
    </w:p>
    <w:p w14:paraId="28E86FAE" w14:textId="6FB53CAA" w:rsidR="00C22835" w:rsidRDefault="006D63F4" w:rsidP="00CF3141">
      <w:pPr>
        <w:spacing w:line="480" w:lineRule="auto"/>
        <w:ind w:left="720"/>
        <w:rPr>
          <w:rFonts w:ascii="Garamond" w:eastAsia="SimSun" w:hAnsi="Garamond" w:cs="Times"/>
          <w:color w:val="333333"/>
        </w:rPr>
      </w:pPr>
      <w:r w:rsidRPr="006D63F4">
        <w:rPr>
          <w:rFonts w:ascii="Garamond" w:eastAsia="SimSun" w:hAnsi="Garamond" w:cs="Times"/>
          <w:color w:val="333333"/>
        </w:rPr>
        <w:t xml:space="preserve">The recent increase in the available data related to food security, geography, weather, and market price for food staples provide us with the opportunity of making the food security predictions to a finer geographic level and updated more frequently. </w:t>
      </w:r>
      <w:r w:rsidR="00CF3141">
        <w:rPr>
          <w:rFonts w:ascii="Garamond" w:eastAsia="SimSun" w:hAnsi="Garamond" w:cs="Times"/>
          <w:color w:val="333333"/>
        </w:rPr>
        <w:t xml:space="preserve">Nightlights data </w:t>
      </w:r>
      <w:r w:rsidR="00CF3141" w:rsidRPr="006D63F4">
        <w:rPr>
          <w:rFonts w:ascii="Garamond" w:eastAsia="SimSun" w:hAnsi="Garamond" w:cs="Times"/>
          <w:color w:val="333333"/>
        </w:rPr>
        <w:t>(Chen and Nordhaus 2011; Henderson et al. 2012)</w:t>
      </w:r>
      <w:r w:rsidR="00CF3141">
        <w:rPr>
          <w:rFonts w:ascii="Garamond" w:eastAsia="SimSun" w:hAnsi="Garamond" w:cs="Times"/>
          <w:color w:val="333333"/>
        </w:rPr>
        <w:t xml:space="preserve"> serves as good proxy for economic activities overall but variations in the </w:t>
      </w:r>
      <w:r w:rsidR="00CF3141" w:rsidRPr="00CF3141">
        <w:rPr>
          <w:rFonts w:ascii="Garamond" w:eastAsia="SimSun" w:hAnsi="Garamond" w:cs="Times"/>
          <w:color w:val="333333"/>
        </w:rPr>
        <w:t>nightlight intensity</w:t>
      </w:r>
      <w:r w:rsidR="00CF3141">
        <w:rPr>
          <w:rFonts w:ascii="Garamond" w:eastAsia="SimSun" w:hAnsi="Garamond" w:cs="Times"/>
          <w:color w:val="333333"/>
        </w:rPr>
        <w:t xml:space="preserve"> is too low </w:t>
      </w:r>
      <w:r w:rsidR="00CF3141" w:rsidRPr="00CF3141">
        <w:rPr>
          <w:rFonts w:ascii="Garamond" w:eastAsia="SimSun" w:hAnsi="Garamond" w:cs="Times"/>
          <w:color w:val="333333"/>
        </w:rPr>
        <w:t>in remote rural or better off urban areas</w:t>
      </w:r>
      <w:r w:rsidR="00CF3141">
        <w:rPr>
          <w:rFonts w:ascii="Garamond" w:eastAsia="SimSun" w:hAnsi="Garamond" w:cs="Times"/>
          <w:color w:val="333333"/>
        </w:rPr>
        <w:t xml:space="preserve"> to detect any substa</w:t>
      </w:r>
      <w:r w:rsidR="00CF3141" w:rsidRPr="00CF3141">
        <w:rPr>
          <w:rFonts w:ascii="Garamond" w:eastAsia="SimSun" w:hAnsi="Garamond" w:cs="Times"/>
          <w:color w:val="333333"/>
        </w:rPr>
        <w:t xml:space="preserve">ntial changes in economic outcomes. </w:t>
      </w:r>
      <w:r w:rsidR="00CF3141">
        <w:rPr>
          <w:rFonts w:ascii="Garamond" w:eastAsia="SimSun" w:hAnsi="Garamond" w:cs="Times"/>
          <w:color w:val="333333"/>
        </w:rPr>
        <w:t xml:space="preserve">Mobile phone data </w:t>
      </w:r>
      <w:r w:rsidR="00CF3141" w:rsidRPr="006D63F4">
        <w:rPr>
          <w:rFonts w:ascii="Garamond" w:eastAsia="SimSun" w:hAnsi="Garamond" w:cs="Times"/>
          <w:color w:val="333333"/>
        </w:rPr>
        <w:t>(Blumenstock et al.,2015; Steele et al.,2017)</w:t>
      </w:r>
      <w:r w:rsidR="00CF3141">
        <w:rPr>
          <w:rFonts w:ascii="Garamond" w:eastAsia="SimSun" w:hAnsi="Garamond" w:cs="Times"/>
          <w:color w:val="333333"/>
        </w:rPr>
        <w:t xml:space="preserve"> are</w:t>
      </w:r>
      <w:r w:rsidR="00CF3141" w:rsidRPr="00CF3141">
        <w:rPr>
          <w:rFonts w:ascii="Garamond" w:eastAsia="SimSun" w:hAnsi="Garamond" w:cs="Times"/>
          <w:color w:val="333333"/>
        </w:rPr>
        <w:t xml:space="preserve"> more frequent and less expensive compared to census surveys. However, in the short term, it is not feasible to roll out cellphone surveys in entire sub-Saharan Africa, and the biases associated with using relying on cell phone-sourced information to infer population statistics are as of yet, not well understood</w:t>
      </w:r>
      <w:r w:rsidR="00CF3141">
        <w:rPr>
          <w:rFonts w:ascii="Garamond" w:eastAsia="SimSun" w:hAnsi="Garamond" w:cs="Times"/>
          <w:color w:val="333333"/>
        </w:rPr>
        <w:t xml:space="preserve">. </w:t>
      </w:r>
      <w:r w:rsidR="00CF3141" w:rsidRPr="00CF3141">
        <w:rPr>
          <w:rFonts w:ascii="Garamond" w:eastAsia="SimSun" w:hAnsi="Garamond" w:cs="Times"/>
          <w:color w:val="333333"/>
        </w:rPr>
        <w:t xml:space="preserve">Very </w:t>
      </w:r>
      <w:r w:rsidR="00CF3141" w:rsidRPr="00CF3141">
        <w:rPr>
          <w:rFonts w:ascii="Garamond" w:eastAsia="SimSun" w:hAnsi="Garamond" w:cs="Times"/>
          <w:color w:val="333333"/>
        </w:rPr>
        <w:lastRenderedPageBreak/>
        <w:t xml:space="preserve">high-resolution satellite imagery is becoming cheaper but suffers the lack of structure (Engstrom et al., 2017; Donaldson and </w:t>
      </w:r>
      <w:proofErr w:type="spellStart"/>
      <w:r w:rsidR="00CF3141" w:rsidRPr="00CF3141">
        <w:rPr>
          <w:rFonts w:ascii="Garamond" w:eastAsia="SimSun" w:hAnsi="Garamond" w:cs="Times"/>
          <w:color w:val="333333"/>
        </w:rPr>
        <w:t>Storeygard</w:t>
      </w:r>
      <w:proofErr w:type="spellEnd"/>
      <w:r w:rsidR="00CF3141" w:rsidRPr="00CF3141">
        <w:rPr>
          <w:rFonts w:ascii="Garamond" w:eastAsia="SimSun" w:hAnsi="Garamond" w:cs="Times"/>
          <w:color w:val="333333"/>
        </w:rPr>
        <w:t>, 2016).</w:t>
      </w:r>
      <w:r w:rsidR="00CF3141">
        <w:rPr>
          <w:rFonts w:ascii="Garamond" w:eastAsia="SimSun" w:hAnsi="Garamond" w:cs="Times"/>
          <w:color w:val="333333"/>
        </w:rPr>
        <w:t xml:space="preserve"> </w:t>
      </w:r>
      <w:r w:rsidRPr="006D63F4">
        <w:rPr>
          <w:rFonts w:ascii="Garamond" w:eastAsia="SimSun" w:hAnsi="Garamond" w:cs="Times"/>
          <w:color w:val="333333"/>
        </w:rPr>
        <w:t xml:space="preserve">Recent studies using Convolutional Neural Network (CNN) </w:t>
      </w:r>
      <w:r w:rsidR="00C22835">
        <w:rPr>
          <w:rFonts w:ascii="Garamond" w:eastAsia="SimSun" w:hAnsi="Garamond" w:cs="Times"/>
          <w:color w:val="333333"/>
        </w:rPr>
        <w:t>and transfer learning</w:t>
      </w:r>
      <w:r w:rsidR="008E1A6B">
        <w:rPr>
          <w:rFonts w:ascii="Garamond" w:eastAsia="SimSun" w:hAnsi="Garamond" w:cs="Times"/>
          <w:color w:val="333333"/>
        </w:rPr>
        <w:t xml:space="preserve"> </w:t>
      </w:r>
      <w:r w:rsidRPr="006D63F4">
        <w:rPr>
          <w:rFonts w:ascii="Garamond" w:eastAsia="SimSun" w:hAnsi="Garamond" w:cs="Times"/>
          <w:color w:val="333333"/>
        </w:rPr>
        <w:t xml:space="preserve">(Jean et al., 2016; </w:t>
      </w:r>
      <w:proofErr w:type="spellStart"/>
      <w:r w:rsidRPr="006D63F4">
        <w:rPr>
          <w:rFonts w:ascii="Garamond" w:eastAsia="SimSun" w:hAnsi="Garamond" w:cs="Times"/>
          <w:color w:val="333333"/>
        </w:rPr>
        <w:t>Babenko</w:t>
      </w:r>
      <w:proofErr w:type="spellEnd"/>
      <w:r w:rsidRPr="006D63F4">
        <w:rPr>
          <w:rFonts w:ascii="Garamond" w:eastAsia="SimSun" w:hAnsi="Garamond" w:cs="Times"/>
          <w:color w:val="333333"/>
        </w:rPr>
        <w:t xml:space="preserve"> et al. 2017)</w:t>
      </w:r>
      <w:r w:rsidR="008E1A6B">
        <w:rPr>
          <w:rFonts w:ascii="Garamond" w:eastAsia="SimSun" w:hAnsi="Garamond" w:cs="Times"/>
          <w:color w:val="333333"/>
        </w:rPr>
        <w:t xml:space="preserve"> make promising progress on utilizing the</w:t>
      </w:r>
      <w:r w:rsidR="008E1A6B" w:rsidRPr="008E1A6B">
        <w:rPr>
          <w:rFonts w:ascii="Garamond" w:eastAsia="SimSun" w:hAnsi="Garamond" w:cs="Times"/>
          <w:color w:val="333333"/>
        </w:rPr>
        <w:t xml:space="preserve"> </w:t>
      </w:r>
      <w:r w:rsidR="008E1A6B">
        <w:rPr>
          <w:rFonts w:ascii="Garamond" w:eastAsia="SimSun" w:hAnsi="Garamond" w:cs="Times"/>
          <w:color w:val="333333"/>
        </w:rPr>
        <w:t xml:space="preserve">information in </w:t>
      </w:r>
      <w:r w:rsidR="008E1A6B" w:rsidRPr="006D63F4">
        <w:rPr>
          <w:rFonts w:ascii="Garamond" w:eastAsia="SimSun" w:hAnsi="Garamond" w:cs="Times"/>
          <w:color w:val="333333"/>
        </w:rPr>
        <w:t>satellite imageries</w:t>
      </w:r>
      <w:r w:rsidRPr="006D63F4">
        <w:rPr>
          <w:rFonts w:ascii="Garamond" w:eastAsia="SimSun" w:hAnsi="Garamond" w:cs="Times"/>
          <w:color w:val="333333"/>
        </w:rPr>
        <w:t>.</w:t>
      </w:r>
      <w:r w:rsidR="00CF3141">
        <w:rPr>
          <w:rFonts w:ascii="Garamond" w:eastAsia="SimSun" w:hAnsi="Garamond" w:cs="Times"/>
          <w:color w:val="333333"/>
        </w:rPr>
        <w:t xml:space="preserve"> </w:t>
      </w:r>
      <w:r w:rsidR="00C22835" w:rsidRPr="00C22835">
        <w:rPr>
          <w:rFonts w:ascii="Garamond" w:eastAsia="SimSun" w:hAnsi="Garamond" w:cs="Times"/>
          <w:color w:val="333333"/>
        </w:rPr>
        <w:t>These models can explain up to 60% - 75% of the variation at the village level wealth and asset measures in several sub-Saharan Africa countries. However, the reliance on the information in the satellite imagery (specifically, building size, roof type, road conditions) limits its performance on development indicators other than wealth or assets. Head et al. (2017) apply the Jean et al. (2016) approach to a set of various development indicators and across several countries. Their research finds that the prediction performance degrades quickly on health and nutrition outcomes (no better than random guessing in some cases). The reliance on nightlight data on this approach also limits the prediction accuracy when applied in countries with different socioeconomic conditions. The external validity and interpretability of this deep learning-based approach call for a method tailored for food security predictions.</w:t>
      </w:r>
      <w:r w:rsidR="009873BD">
        <w:rPr>
          <w:rFonts w:ascii="Garamond" w:eastAsia="SimSun" w:hAnsi="Garamond" w:cs="Times"/>
          <w:color w:val="333333"/>
        </w:rPr>
        <w:t xml:space="preserve"> </w:t>
      </w:r>
    </w:p>
    <w:p w14:paraId="24BFAB7D" w14:textId="7B1C3689" w:rsidR="006D63F4" w:rsidRPr="006D63F4" w:rsidRDefault="006D63F4" w:rsidP="00CF3141">
      <w:pPr>
        <w:spacing w:line="480" w:lineRule="auto"/>
        <w:ind w:left="720"/>
        <w:rPr>
          <w:rFonts w:ascii="Garamond" w:eastAsia="SimSun" w:hAnsi="Garamond" w:cs="Times"/>
          <w:color w:val="333333"/>
        </w:rPr>
      </w:pPr>
      <w:r w:rsidRPr="006D63F4">
        <w:rPr>
          <w:rFonts w:ascii="Garamond" w:eastAsia="SimSun" w:hAnsi="Garamond" w:cs="Times"/>
          <w:color w:val="333333"/>
        </w:rPr>
        <w:t xml:space="preserve"> To the best of our knowledge, Lentz et al. (2019) </w:t>
      </w:r>
      <w:r w:rsidR="006D1960">
        <w:rPr>
          <w:rFonts w:ascii="Garamond" w:eastAsia="SimSun" w:hAnsi="Garamond" w:cs="Times"/>
          <w:color w:val="333333"/>
        </w:rPr>
        <w:t>is</w:t>
      </w:r>
      <w:r w:rsidRPr="006D63F4">
        <w:rPr>
          <w:rFonts w:ascii="Garamond" w:eastAsia="SimSun" w:hAnsi="Garamond" w:cs="Times"/>
          <w:color w:val="333333"/>
        </w:rPr>
        <w:t xml:space="preserve"> one of the few papers that combines spatially and temporally granular data </w:t>
      </w:r>
      <w:r w:rsidR="009873BD">
        <w:rPr>
          <w:rFonts w:ascii="Garamond" w:eastAsia="SimSun" w:hAnsi="Garamond" w:cs="Times"/>
          <w:color w:val="333333"/>
        </w:rPr>
        <w:t xml:space="preserve">that are publicly available </w:t>
      </w:r>
      <w:r w:rsidRPr="006D63F4">
        <w:rPr>
          <w:rFonts w:ascii="Garamond" w:eastAsia="SimSun" w:hAnsi="Garamond" w:cs="Times"/>
          <w:color w:val="333333"/>
        </w:rPr>
        <w:t>to predict the food security status</w:t>
      </w:r>
      <w:r w:rsidR="00A25F1F">
        <w:rPr>
          <w:rFonts w:ascii="Garamond" w:eastAsia="SimSun" w:hAnsi="Garamond" w:cs="Times"/>
          <w:color w:val="333333"/>
        </w:rPr>
        <w:t xml:space="preserve"> that greatly improves the prediction accuracy without significant cost</w:t>
      </w:r>
      <w:r w:rsidR="004C6143">
        <w:rPr>
          <w:rFonts w:ascii="Garamond" w:eastAsia="SimSun" w:hAnsi="Garamond" w:cs="Times"/>
          <w:color w:val="333333"/>
        </w:rPr>
        <w:t xml:space="preserve"> in data collection and model training</w:t>
      </w:r>
      <w:r w:rsidR="006D1960">
        <w:rPr>
          <w:rFonts w:ascii="Garamond" w:eastAsia="SimSun" w:hAnsi="Garamond" w:cs="Times"/>
          <w:color w:val="333333"/>
        </w:rPr>
        <w:t xml:space="preserve">. </w:t>
      </w:r>
    </w:p>
    <w:p w14:paraId="47BCF81C" w14:textId="68350088" w:rsidR="001D6793" w:rsidRPr="006D63F4" w:rsidRDefault="006D63F4" w:rsidP="001E44D5">
      <w:pPr>
        <w:spacing w:line="480" w:lineRule="auto"/>
        <w:ind w:left="720"/>
        <w:rPr>
          <w:rFonts w:ascii="Garamond" w:eastAsia="SimSun" w:hAnsi="Garamond" w:cs="Times"/>
          <w:color w:val="333333"/>
        </w:rPr>
      </w:pPr>
      <w:r w:rsidRPr="006D63F4">
        <w:rPr>
          <w:rFonts w:ascii="Garamond" w:eastAsia="SimSun" w:hAnsi="Garamond" w:cs="Times"/>
          <w:color w:val="333333"/>
        </w:rPr>
        <w:t xml:space="preserve">The purpose of this research is to build an early-warning system that is automatically updated, generalizable, scalable, and cost-effective in predicting areas of potential food shortage. Following the framework in Lentz et al. (2019), this paper incorporates data of different sources, dimension, and scales into a single predictive model of food security status. We </w:t>
      </w:r>
      <w:r w:rsidR="00D437C2">
        <w:rPr>
          <w:rFonts w:ascii="Garamond" w:eastAsia="SimSun" w:hAnsi="Garamond" w:cs="Times"/>
          <w:color w:val="333333"/>
        </w:rPr>
        <w:t>build</w:t>
      </w:r>
      <w:r w:rsidRPr="006D63F4">
        <w:rPr>
          <w:rFonts w:ascii="Garamond" w:eastAsia="SimSun" w:hAnsi="Garamond" w:cs="Times"/>
          <w:color w:val="333333"/>
        </w:rPr>
        <w:t xml:space="preserve"> machine learning models to predict cluster-level food security status for targeting, aid purposes in times of food shortage. Variables in the model include the market price of food staples, weather shocks in growing seasons, and geospatial features around clusters. We combine data techniques </w:t>
      </w:r>
      <w:r w:rsidR="000D4D0E">
        <w:rPr>
          <w:rFonts w:ascii="Garamond" w:eastAsia="SimSun" w:hAnsi="Garamond" w:cs="Times"/>
          <w:color w:val="333333"/>
        </w:rPr>
        <w:t xml:space="preserve">such as </w:t>
      </w:r>
      <w:r w:rsidRPr="006D63F4">
        <w:rPr>
          <w:rFonts w:ascii="Garamond" w:eastAsia="SimSun" w:hAnsi="Garamond" w:cs="Times"/>
          <w:color w:val="333333"/>
        </w:rPr>
        <w:t>oversampling</w:t>
      </w:r>
      <w:r w:rsidR="000D4D0E">
        <w:rPr>
          <w:rFonts w:ascii="Garamond" w:eastAsia="SimSun" w:hAnsi="Garamond" w:cs="Times"/>
          <w:color w:val="333333"/>
        </w:rPr>
        <w:t xml:space="preserve"> and</w:t>
      </w:r>
      <w:r w:rsidRPr="006D63F4">
        <w:rPr>
          <w:rFonts w:ascii="Garamond" w:eastAsia="SimSun" w:hAnsi="Garamond" w:cs="Times"/>
          <w:color w:val="333333"/>
        </w:rPr>
        <w:t xml:space="preserve"> data segmentation</w:t>
      </w:r>
      <w:r w:rsidR="008C6879">
        <w:rPr>
          <w:rFonts w:ascii="Garamond" w:eastAsia="SimSun" w:hAnsi="Garamond" w:cs="Times"/>
          <w:color w:val="333333"/>
        </w:rPr>
        <w:t xml:space="preserve"> </w:t>
      </w:r>
      <w:r w:rsidRPr="006D63F4">
        <w:rPr>
          <w:rFonts w:ascii="Garamond" w:eastAsia="SimSun" w:hAnsi="Garamond" w:cs="Times"/>
          <w:color w:val="333333"/>
        </w:rPr>
        <w:t xml:space="preserve">with the </w:t>
      </w:r>
      <w:r w:rsidRPr="006D63F4">
        <w:rPr>
          <w:rFonts w:ascii="Garamond" w:eastAsia="SimSun" w:hAnsi="Garamond" w:cs="Times"/>
          <w:color w:val="333333"/>
        </w:rPr>
        <w:lastRenderedPageBreak/>
        <w:t xml:space="preserve">machine learning models to improve prediction performance on the food insecure categories specifically. The models correctly </w:t>
      </w:r>
      <w:r w:rsidR="00B556F3">
        <w:rPr>
          <w:rFonts w:ascii="Garamond" w:eastAsia="SimSun" w:hAnsi="Garamond" w:cs="Times"/>
          <w:color w:val="333333"/>
        </w:rPr>
        <w:t>capture</w:t>
      </w:r>
      <w:r w:rsidRPr="006D63F4">
        <w:rPr>
          <w:rFonts w:ascii="Garamond" w:eastAsia="SimSun" w:hAnsi="Garamond" w:cs="Times"/>
          <w:color w:val="333333"/>
        </w:rPr>
        <w:t xml:space="preserve"> 69-88 % of food insecurity categories</w:t>
      </w:r>
      <w:r w:rsidR="00B556F3">
        <w:rPr>
          <w:rFonts w:ascii="Garamond" w:eastAsia="SimSun" w:hAnsi="Garamond" w:cs="Times"/>
          <w:color w:val="333333"/>
        </w:rPr>
        <w:t xml:space="preserve"> among the three countries for different food security measures</w:t>
      </w:r>
      <w:r w:rsidRPr="006D63F4">
        <w:rPr>
          <w:rFonts w:ascii="Garamond" w:eastAsia="SimSun" w:hAnsi="Garamond" w:cs="Times"/>
          <w:color w:val="333333"/>
        </w:rPr>
        <w:t xml:space="preserve">. </w:t>
      </w:r>
      <w:r w:rsidR="00E50418">
        <w:rPr>
          <w:rFonts w:ascii="Garamond" w:eastAsia="SimSun" w:hAnsi="Garamond" w:cs="Times"/>
          <w:color w:val="333333"/>
        </w:rPr>
        <w:t>The main contribution of this paper</w:t>
      </w:r>
      <w:r w:rsidR="001861EE">
        <w:rPr>
          <w:rFonts w:ascii="Garamond" w:eastAsia="SimSun" w:hAnsi="Garamond" w:cs="Times"/>
          <w:color w:val="333333"/>
        </w:rPr>
        <w:t xml:space="preserve"> is to improve the prediction </w:t>
      </w:r>
      <w:r w:rsidR="00E50418">
        <w:rPr>
          <w:rFonts w:ascii="Garamond" w:eastAsia="SimSun" w:hAnsi="Garamond" w:cs="Times"/>
          <w:color w:val="333333"/>
        </w:rPr>
        <w:t xml:space="preserve">of clusters with potential food crisis </w:t>
      </w:r>
      <w:r w:rsidR="001D6793">
        <w:rPr>
          <w:rFonts w:ascii="Garamond" w:eastAsia="SimSun" w:hAnsi="Garamond" w:cs="Times"/>
          <w:color w:val="333333"/>
        </w:rPr>
        <w:t xml:space="preserve">in an imbalanced data setting with spatial-temporal correlations in the data. </w:t>
      </w:r>
      <w:r w:rsidR="001E44D5">
        <w:rPr>
          <w:rFonts w:ascii="Garamond" w:eastAsia="SimSun" w:hAnsi="Garamond" w:cs="Times"/>
          <w:color w:val="333333"/>
        </w:rPr>
        <w:t xml:space="preserve">We are able to achieve this by choosing the right </w:t>
      </w:r>
      <w:r w:rsidR="00BB2FDB">
        <w:rPr>
          <w:rFonts w:ascii="Garamond" w:eastAsia="SimSun" w:hAnsi="Garamond" w:cs="Times"/>
          <w:color w:val="333333"/>
        </w:rPr>
        <w:t xml:space="preserve">measurement of model success, data sampling, </w:t>
      </w:r>
      <w:r w:rsidR="00DC51C8">
        <w:rPr>
          <w:rFonts w:ascii="Garamond" w:eastAsia="SimSun" w:hAnsi="Garamond" w:cs="Times"/>
          <w:color w:val="333333"/>
        </w:rPr>
        <w:t xml:space="preserve">data split and data segmentation. </w:t>
      </w:r>
    </w:p>
    <w:p w14:paraId="7CA2D042" w14:textId="2A5E7CF9" w:rsidR="006D63F4" w:rsidRPr="006D63F4" w:rsidRDefault="006D63F4" w:rsidP="003A1004">
      <w:pPr>
        <w:spacing w:line="480" w:lineRule="auto"/>
        <w:ind w:left="720"/>
        <w:rPr>
          <w:rFonts w:ascii="Garamond" w:eastAsia="SimSun" w:hAnsi="Garamond" w:cs="Times"/>
          <w:color w:val="333333"/>
        </w:rPr>
      </w:pPr>
      <w:r w:rsidRPr="006D63F4">
        <w:rPr>
          <w:rFonts w:ascii="Garamond" w:eastAsia="SimSun" w:hAnsi="Garamond" w:cs="Times"/>
          <w:color w:val="333333"/>
        </w:rPr>
        <w:t>Instead of the overall accuracy of food security status in previous studies, this study focuses on correctly detecting the clusters that are actually food insecure. Similar to a fraud detection problem, severe food insecurity crises are rare but too valuable to miss, even for a single one of them. The failure of identifying villages with food shortage is more costly than falsely sending food assistance to areas that do not have a shortage o</w:t>
      </w:r>
      <w:r w:rsidR="00DC258F">
        <w:rPr>
          <w:rFonts w:ascii="Garamond" w:eastAsia="SimSun" w:hAnsi="Garamond" w:cs="Times"/>
          <w:color w:val="333333"/>
        </w:rPr>
        <w:t>f</w:t>
      </w:r>
      <w:r w:rsidRPr="006D63F4">
        <w:rPr>
          <w:rFonts w:ascii="Garamond" w:eastAsia="SimSun" w:hAnsi="Garamond" w:cs="Times"/>
          <w:color w:val="333333"/>
        </w:rPr>
        <w:t xml:space="preserve"> food. Therefore, we focus more on identifying all the insecure clusters to maximize recall rate</w:t>
      </w:r>
      <w:r w:rsidR="00832AF8">
        <w:rPr>
          <w:rFonts w:ascii="Garamond" w:eastAsia="SimSun" w:hAnsi="Garamond" w:cs="Times"/>
          <w:color w:val="333333"/>
        </w:rPr>
        <w:t xml:space="preserve"> in classification</w:t>
      </w:r>
      <w:r w:rsidRPr="006D63F4">
        <w:rPr>
          <w:rFonts w:ascii="Garamond" w:eastAsia="SimSun" w:hAnsi="Garamond" w:cs="Times"/>
          <w:color w:val="333333"/>
        </w:rPr>
        <w:t xml:space="preserve">. </w:t>
      </w:r>
      <w:r w:rsidR="00832AF8">
        <w:rPr>
          <w:rFonts w:ascii="Garamond" w:eastAsia="SimSun" w:hAnsi="Garamond" w:cs="Times"/>
          <w:color w:val="333333"/>
        </w:rPr>
        <w:t>W</w:t>
      </w:r>
      <w:r w:rsidRPr="006D63F4">
        <w:rPr>
          <w:rFonts w:ascii="Garamond" w:eastAsia="SimSun" w:hAnsi="Garamond" w:cs="Times"/>
          <w:color w:val="333333"/>
        </w:rPr>
        <w:t>e care less about minimizing the number of secure clusters misclassified as unsafe</w:t>
      </w:r>
      <w:r w:rsidR="00832AF8">
        <w:rPr>
          <w:rFonts w:ascii="Garamond" w:eastAsia="SimSun" w:hAnsi="Garamond" w:cs="Times"/>
          <w:color w:val="333333"/>
        </w:rPr>
        <w:t xml:space="preserve">. In technical terms, we put a higher weight on </w:t>
      </w:r>
      <w:r w:rsidR="00832AF8" w:rsidRPr="006D63F4">
        <w:rPr>
          <w:rFonts w:ascii="Garamond" w:eastAsia="SimSun" w:hAnsi="Garamond" w:cs="Times"/>
          <w:color w:val="333333"/>
        </w:rPr>
        <w:t>recall rate</w:t>
      </w:r>
      <w:r w:rsidR="00832AF8">
        <w:rPr>
          <w:rFonts w:ascii="Garamond" w:eastAsia="SimSun" w:hAnsi="Garamond" w:cs="Times"/>
          <w:color w:val="333333"/>
        </w:rPr>
        <w:t xml:space="preserve"> than </w:t>
      </w:r>
      <w:r w:rsidRPr="006D63F4">
        <w:rPr>
          <w:rFonts w:ascii="Garamond" w:eastAsia="SimSun" w:hAnsi="Garamond" w:cs="Times"/>
          <w:color w:val="333333"/>
        </w:rPr>
        <w:t>precision rate</w:t>
      </w:r>
      <w:r w:rsidR="00832AF8">
        <w:rPr>
          <w:rFonts w:ascii="Garamond" w:eastAsia="SimSun" w:hAnsi="Garamond" w:cs="Times"/>
          <w:color w:val="333333"/>
        </w:rPr>
        <w:t xml:space="preserve"> for classifying the food security categories</w:t>
      </w:r>
      <w:r w:rsidRPr="006D63F4">
        <w:rPr>
          <w:rFonts w:ascii="Garamond" w:eastAsia="SimSun" w:hAnsi="Garamond" w:cs="Times"/>
          <w:color w:val="333333"/>
        </w:rPr>
        <w:t xml:space="preserve">. </w:t>
      </w:r>
      <w:r w:rsidR="00832AF8">
        <w:rPr>
          <w:rFonts w:ascii="Garamond" w:eastAsia="SimSun" w:hAnsi="Garamond" w:cs="Times"/>
          <w:color w:val="333333"/>
        </w:rPr>
        <w:t>C</w:t>
      </w:r>
      <w:r w:rsidRPr="006D63F4">
        <w:rPr>
          <w:rFonts w:ascii="Garamond" w:eastAsia="SimSun" w:hAnsi="Garamond" w:cs="Times"/>
          <w:color w:val="333333"/>
        </w:rPr>
        <w:t>hoosing the right metric to optimize matters for model selection and parameter tuning.  Ultimately, we want the model to provide desirable performance on correctly detecting the minority classes that are food insecure. This paper uses a cost-sensitive learning approach to maximize the recall without too much sacrifice on precision.</w:t>
      </w:r>
    </w:p>
    <w:p w14:paraId="581A4AF6" w14:textId="7716C1E1" w:rsidR="00DC51C8" w:rsidRPr="006D63F4" w:rsidRDefault="006D63F4" w:rsidP="00A8739D">
      <w:pPr>
        <w:spacing w:line="480" w:lineRule="auto"/>
        <w:ind w:left="720"/>
        <w:rPr>
          <w:rFonts w:ascii="Garamond" w:eastAsia="SimSun" w:hAnsi="Garamond" w:cs="Times"/>
          <w:color w:val="333333"/>
        </w:rPr>
      </w:pPr>
      <w:r w:rsidRPr="006D63F4">
        <w:rPr>
          <w:rFonts w:ascii="Garamond" w:eastAsia="SimSun" w:hAnsi="Garamond" w:cs="Times"/>
          <w:color w:val="333333"/>
        </w:rPr>
        <w:t xml:space="preserve">The main challenge in food security prediction is identifying the minority class of food insecure among the imbalanced data where the majority of the data in most years are food secure. Various sampling techniques are used to create a balanced data-set that forces the classifiers to learn about the characteristics of the minority class. One such method is </w:t>
      </w:r>
      <w:r w:rsidR="00DC258F">
        <w:rPr>
          <w:rFonts w:ascii="Garamond" w:eastAsia="SimSun" w:hAnsi="Garamond" w:cs="Times"/>
          <w:color w:val="333333"/>
        </w:rPr>
        <w:t>mere</w:t>
      </w:r>
      <w:r w:rsidRPr="006D63F4">
        <w:rPr>
          <w:rFonts w:ascii="Garamond" w:eastAsia="SimSun" w:hAnsi="Garamond" w:cs="Times"/>
          <w:color w:val="333333"/>
        </w:rPr>
        <w:t>ly oversampling the minority class at the risk of model overfitting. SMOTE creates synthetic new data of the minority class by forming convex combinations of neighboring points, as a way to reduce the overfitting in oversampling.</w:t>
      </w:r>
      <w:r w:rsidR="004A46C8">
        <w:rPr>
          <w:rFonts w:ascii="Garamond" w:eastAsia="SimSun" w:hAnsi="Garamond" w:cs="Times"/>
          <w:color w:val="333333"/>
        </w:rPr>
        <w:t xml:space="preserve"> Data splits and data segmentation also matters </w:t>
      </w:r>
      <w:r w:rsidR="004A46C8">
        <w:rPr>
          <w:rFonts w:ascii="Garamond" w:eastAsia="SimSun" w:hAnsi="Garamond" w:cs="Times"/>
          <w:color w:val="333333"/>
        </w:rPr>
        <w:lastRenderedPageBreak/>
        <w:t xml:space="preserve">to creating a balanced and representative training and testing data set, with more discussion in the methodology section. </w:t>
      </w:r>
    </w:p>
    <w:p w14:paraId="0D66EBF5" w14:textId="491471BF" w:rsidR="00EF501C" w:rsidRDefault="006D63F4" w:rsidP="00BD469E">
      <w:pPr>
        <w:spacing w:line="480" w:lineRule="auto"/>
        <w:ind w:left="720"/>
        <w:rPr>
          <w:rFonts w:ascii="Garamond" w:eastAsia="SimSun" w:hAnsi="Garamond" w:cs="Times"/>
          <w:color w:val="333333"/>
        </w:rPr>
      </w:pPr>
      <w:r w:rsidRPr="006D63F4">
        <w:rPr>
          <w:rFonts w:ascii="Garamond" w:eastAsia="SimSun" w:hAnsi="Garamond" w:cs="Times"/>
          <w:color w:val="333333"/>
        </w:rPr>
        <w:t>As a natural extension to Lentz et al</w:t>
      </w:r>
      <w:r w:rsidR="00DC258F">
        <w:rPr>
          <w:rFonts w:ascii="Garamond" w:eastAsia="SimSun" w:hAnsi="Garamond" w:cs="Times"/>
          <w:color w:val="333333"/>
        </w:rPr>
        <w:t>.</w:t>
      </w:r>
      <w:r w:rsidRPr="006D63F4">
        <w:rPr>
          <w:rFonts w:ascii="Garamond" w:eastAsia="SimSun" w:hAnsi="Garamond" w:cs="Times"/>
          <w:color w:val="333333"/>
        </w:rPr>
        <w:t xml:space="preserve"> (2019), this study expands the study areas to Malawi, Uganda, and Tanzania </w:t>
      </w:r>
      <w:r w:rsidR="0071739F">
        <w:rPr>
          <w:rFonts w:ascii="Garamond" w:eastAsia="SimSun" w:hAnsi="Garamond" w:cs="Times"/>
          <w:color w:val="333333"/>
        </w:rPr>
        <w:t xml:space="preserve">with more years of data </w:t>
      </w:r>
      <w:r w:rsidRPr="006D63F4">
        <w:rPr>
          <w:rFonts w:ascii="Garamond" w:eastAsia="SimSun" w:hAnsi="Garamond" w:cs="Times"/>
          <w:color w:val="333333"/>
        </w:rPr>
        <w:t>to test the framework with more heterogeneity in geography, environment, and socioeconomic status. For example, Uganda has two growing seasons</w:t>
      </w:r>
      <w:r w:rsidR="00DC258F">
        <w:rPr>
          <w:rFonts w:ascii="Garamond" w:eastAsia="SimSun" w:hAnsi="Garamond" w:cs="Times"/>
          <w:color w:val="333333"/>
        </w:rPr>
        <w:t>,</w:t>
      </w:r>
      <w:r w:rsidRPr="006D63F4">
        <w:rPr>
          <w:rFonts w:ascii="Garamond" w:eastAsia="SimSun" w:hAnsi="Garamond" w:cs="Times"/>
          <w:color w:val="333333"/>
        </w:rPr>
        <w:t xml:space="preserve"> and the main food staples are matoke and cassava while most areas in Malawi and Tanzania have only one growing season and rely on maize as the staple food. This means adjustments to the local climate and agricultural markets, such as having the weather variables during local growing seasons, grabbing markets data on the staples that take up a </w:t>
      </w:r>
      <w:r w:rsidR="00DC258F">
        <w:rPr>
          <w:rFonts w:ascii="Garamond" w:eastAsia="SimSun" w:hAnsi="Garamond" w:cs="Times"/>
          <w:color w:val="333333"/>
        </w:rPr>
        <w:t>more significant</w:t>
      </w:r>
      <w:r w:rsidRPr="006D63F4">
        <w:rPr>
          <w:rFonts w:ascii="Garamond" w:eastAsia="SimSun" w:hAnsi="Garamond" w:cs="Times"/>
          <w:color w:val="333333"/>
        </w:rPr>
        <w:t xml:space="preserve"> share in the household budget in that specific area. The machine learning algorithms </w:t>
      </w:r>
      <w:r w:rsidR="00F156AB">
        <w:rPr>
          <w:rFonts w:ascii="Garamond" w:eastAsia="SimSun" w:hAnsi="Garamond" w:cs="Times"/>
          <w:color w:val="333333"/>
        </w:rPr>
        <w:t xml:space="preserve">and data techniques </w:t>
      </w:r>
      <w:r w:rsidRPr="006D63F4">
        <w:rPr>
          <w:rFonts w:ascii="Garamond" w:eastAsia="SimSun" w:hAnsi="Garamond" w:cs="Times"/>
          <w:color w:val="333333"/>
        </w:rPr>
        <w:t xml:space="preserve">used for prediction are the same </w:t>
      </w:r>
      <w:r w:rsidR="000C7BB3">
        <w:rPr>
          <w:rFonts w:ascii="Garamond" w:eastAsia="SimSun" w:hAnsi="Garamond" w:cs="Times"/>
          <w:color w:val="333333"/>
        </w:rPr>
        <w:t xml:space="preserve">kind </w:t>
      </w:r>
      <w:r w:rsidRPr="006D63F4">
        <w:rPr>
          <w:rFonts w:ascii="Garamond" w:eastAsia="SimSun" w:hAnsi="Garamond" w:cs="Times"/>
          <w:color w:val="333333"/>
        </w:rPr>
        <w:t xml:space="preserve">for the </w:t>
      </w:r>
      <w:r w:rsidR="00C900C5">
        <w:rPr>
          <w:rFonts w:ascii="Garamond" w:eastAsia="SimSun" w:hAnsi="Garamond" w:cs="Times"/>
          <w:color w:val="333333"/>
        </w:rPr>
        <w:t xml:space="preserve">three </w:t>
      </w:r>
      <w:r w:rsidRPr="006D63F4">
        <w:rPr>
          <w:rFonts w:ascii="Garamond" w:eastAsia="SimSun" w:hAnsi="Garamond" w:cs="Times"/>
          <w:color w:val="333333"/>
        </w:rPr>
        <w:t>countries</w:t>
      </w:r>
      <w:r w:rsidR="00DC258F">
        <w:rPr>
          <w:rFonts w:ascii="Garamond" w:eastAsia="SimSun" w:hAnsi="Garamond" w:cs="Times"/>
          <w:color w:val="333333"/>
        </w:rPr>
        <w:t>,</w:t>
      </w:r>
      <w:r w:rsidRPr="006D63F4">
        <w:rPr>
          <w:rFonts w:ascii="Garamond" w:eastAsia="SimSun" w:hAnsi="Garamond" w:cs="Times"/>
          <w:color w:val="333333"/>
        </w:rPr>
        <w:t xml:space="preserve"> but th</w:t>
      </w:r>
      <w:r w:rsidR="009B0D50">
        <w:rPr>
          <w:rFonts w:ascii="Garamond" w:eastAsia="SimSun" w:hAnsi="Garamond" w:cs="Times"/>
          <w:color w:val="333333"/>
        </w:rPr>
        <w:t xml:space="preserve">e </w:t>
      </w:r>
      <w:r w:rsidRPr="006D63F4">
        <w:rPr>
          <w:rFonts w:ascii="Garamond" w:eastAsia="SimSun" w:hAnsi="Garamond" w:cs="Times"/>
          <w:color w:val="333333"/>
        </w:rPr>
        <w:t>hyperparameters are tuned on the training dataset of each country separately. Th</w:t>
      </w:r>
      <w:r w:rsidR="003A7BB8">
        <w:rPr>
          <w:rFonts w:ascii="Garamond" w:eastAsia="SimSun" w:hAnsi="Garamond" w:cs="Times"/>
          <w:color w:val="333333"/>
        </w:rPr>
        <w:t>is</w:t>
      </w:r>
      <w:r w:rsidR="00DC258F">
        <w:rPr>
          <w:rFonts w:ascii="Garamond" w:eastAsia="SimSun" w:hAnsi="Garamond" w:cs="Times"/>
          <w:color w:val="333333"/>
        </w:rPr>
        <w:t xml:space="preserve"> procedure</w:t>
      </w:r>
      <w:r w:rsidRPr="006D63F4">
        <w:rPr>
          <w:rFonts w:ascii="Garamond" w:eastAsia="SimSun" w:hAnsi="Garamond" w:cs="Times"/>
          <w:color w:val="333333"/>
        </w:rPr>
        <w:t xml:space="preserve"> makes the model generalizable for </w:t>
      </w:r>
      <w:r w:rsidR="0071215A">
        <w:rPr>
          <w:rFonts w:ascii="Garamond" w:eastAsia="SimSun" w:hAnsi="Garamond" w:cs="Times"/>
          <w:color w:val="333333"/>
        </w:rPr>
        <w:t xml:space="preserve">application in </w:t>
      </w:r>
      <w:r w:rsidRPr="006D63F4">
        <w:rPr>
          <w:rFonts w:ascii="Garamond" w:eastAsia="SimSun" w:hAnsi="Garamond" w:cs="Times"/>
          <w:color w:val="333333"/>
        </w:rPr>
        <w:t>other data</w:t>
      </w:r>
      <w:r w:rsidR="00DC258F">
        <w:rPr>
          <w:rFonts w:ascii="Garamond" w:eastAsia="SimSun" w:hAnsi="Garamond" w:cs="Times"/>
          <w:color w:val="333333"/>
        </w:rPr>
        <w:t>-</w:t>
      </w:r>
      <w:r w:rsidRPr="006D63F4">
        <w:rPr>
          <w:rFonts w:ascii="Garamond" w:eastAsia="SimSun" w:hAnsi="Garamond" w:cs="Times"/>
          <w:color w:val="333333"/>
        </w:rPr>
        <w:t>scarce countries and areas with some previous household survey data (LSMS or DHS)</w:t>
      </w:r>
      <w:r w:rsidR="007C70D8">
        <w:rPr>
          <w:rFonts w:ascii="Garamond" w:eastAsia="SimSun" w:hAnsi="Garamond" w:cs="Times"/>
          <w:color w:val="333333"/>
        </w:rPr>
        <w:t xml:space="preserve"> and frequently updated market price for food staples</w:t>
      </w:r>
      <w:r w:rsidRPr="006D63F4">
        <w:rPr>
          <w:rFonts w:ascii="Garamond" w:eastAsia="SimSun" w:hAnsi="Garamond" w:cs="Times"/>
          <w:color w:val="333333"/>
        </w:rPr>
        <w:t xml:space="preserve">. At the same time, the model remains flexible and adaptable enough to capture the differences between countries such as </w:t>
      </w:r>
      <w:r w:rsidR="00091A8F" w:rsidRPr="006D63F4">
        <w:rPr>
          <w:rFonts w:ascii="Garamond" w:eastAsia="SimSun" w:hAnsi="Garamond" w:cs="Times"/>
          <w:color w:val="333333"/>
        </w:rPr>
        <w:t>climate</w:t>
      </w:r>
      <w:r w:rsidR="00091A8F">
        <w:rPr>
          <w:rFonts w:ascii="Garamond" w:eastAsia="SimSun" w:hAnsi="Garamond" w:cs="Times"/>
          <w:color w:val="333333"/>
        </w:rPr>
        <w:t xml:space="preserve">, </w:t>
      </w:r>
      <w:r w:rsidRPr="006D63F4">
        <w:rPr>
          <w:rFonts w:ascii="Garamond" w:eastAsia="SimSun" w:hAnsi="Garamond" w:cs="Times"/>
          <w:color w:val="333333"/>
        </w:rPr>
        <w:t>crops, and road infrastructures. This research also shed</w:t>
      </w:r>
      <w:r w:rsidR="00717EE4">
        <w:rPr>
          <w:rFonts w:ascii="Garamond" w:eastAsia="SimSun" w:hAnsi="Garamond" w:cs="Times"/>
          <w:color w:val="333333"/>
        </w:rPr>
        <w:t>s</w:t>
      </w:r>
      <w:r w:rsidRPr="006D63F4">
        <w:rPr>
          <w:rFonts w:ascii="Garamond" w:eastAsia="SimSun" w:hAnsi="Garamond" w:cs="Times"/>
          <w:color w:val="333333"/>
        </w:rPr>
        <w:t xml:space="preserve"> light on the ability </w:t>
      </w:r>
      <w:r w:rsidR="00DC258F">
        <w:rPr>
          <w:rFonts w:ascii="Garamond" w:eastAsia="SimSun" w:hAnsi="Garamond" w:cs="Times"/>
          <w:color w:val="333333"/>
        </w:rPr>
        <w:t>to apply</w:t>
      </w:r>
      <w:r w:rsidRPr="006D63F4">
        <w:rPr>
          <w:rFonts w:ascii="Garamond" w:eastAsia="SimSun" w:hAnsi="Garamond" w:cs="Times"/>
          <w:color w:val="333333"/>
        </w:rPr>
        <w:t xml:space="preserve"> the model trained on areas where we have ground</w:t>
      </w:r>
      <w:r w:rsidR="00DC258F">
        <w:rPr>
          <w:rFonts w:ascii="Garamond" w:eastAsia="SimSun" w:hAnsi="Garamond" w:cs="Times"/>
          <w:color w:val="333333"/>
        </w:rPr>
        <w:t>-</w:t>
      </w:r>
      <w:r w:rsidRPr="006D63F4">
        <w:rPr>
          <w:rFonts w:ascii="Garamond" w:eastAsia="SimSun" w:hAnsi="Garamond" w:cs="Times"/>
          <w:color w:val="333333"/>
        </w:rPr>
        <w:t>truth data to offer insights on areas of the world where we have few survey data. We compare different methods and protocols of handling the raw data, choosing the right data split and data segmentation, selecting the optimal model, to come up with a standardized data flow that maximizes our chances of making the model generalizable for potentially other areas in the world.</w:t>
      </w:r>
    </w:p>
    <w:p w14:paraId="51F53533" w14:textId="4706C07D" w:rsidR="00EF501C" w:rsidRDefault="00EF501C" w:rsidP="008E1963">
      <w:pPr>
        <w:spacing w:line="480" w:lineRule="auto"/>
        <w:ind w:left="720"/>
        <w:rPr>
          <w:rFonts w:ascii="Garamond" w:eastAsia="SimSun" w:hAnsi="Garamond" w:cs="Times"/>
          <w:color w:val="333333"/>
        </w:rPr>
      </w:pPr>
    </w:p>
    <w:p w14:paraId="03B0299A" w14:textId="77777777" w:rsidR="000C0418" w:rsidRDefault="000C0418" w:rsidP="008E1963">
      <w:pPr>
        <w:spacing w:line="480" w:lineRule="auto"/>
        <w:ind w:left="720"/>
        <w:rPr>
          <w:rFonts w:ascii="Garamond" w:eastAsia="SimSun" w:hAnsi="Garamond" w:cs="Times"/>
          <w:color w:val="333333"/>
        </w:rPr>
      </w:pPr>
    </w:p>
    <w:p w14:paraId="73EF5A22" w14:textId="4061B486" w:rsidR="00EF501C" w:rsidRDefault="00EF501C" w:rsidP="008E1963">
      <w:pPr>
        <w:spacing w:line="480" w:lineRule="auto"/>
        <w:ind w:left="720"/>
        <w:rPr>
          <w:rFonts w:ascii="Garamond" w:eastAsia="SimSun" w:hAnsi="Garamond" w:cs="Times"/>
          <w:color w:val="333333"/>
        </w:rPr>
      </w:pPr>
    </w:p>
    <w:p w14:paraId="7F57615A" w14:textId="77777777" w:rsidR="00EF501C" w:rsidRDefault="00EF501C" w:rsidP="008E1963">
      <w:pPr>
        <w:spacing w:line="480" w:lineRule="auto"/>
        <w:ind w:left="720"/>
        <w:rPr>
          <w:rFonts w:ascii="Garamond" w:eastAsia="SimSun" w:hAnsi="Garamond" w:cs="Times"/>
          <w:color w:val="333333"/>
        </w:rPr>
      </w:pPr>
    </w:p>
    <w:p w14:paraId="1F12E720" w14:textId="0C22E480" w:rsidR="00880921" w:rsidRPr="009D19F3" w:rsidRDefault="00B65264" w:rsidP="009D19F3">
      <w:pPr>
        <w:spacing w:line="480" w:lineRule="auto"/>
        <w:ind w:left="720"/>
        <w:rPr>
          <w:rFonts w:ascii="Garamond" w:eastAsia="SimSun" w:hAnsi="Garamond" w:cs="Times"/>
          <w:color w:val="333333"/>
        </w:rPr>
      </w:pPr>
      <w:r w:rsidRPr="00BF7061">
        <w:rPr>
          <w:rFonts w:ascii="Garamond" w:eastAsia="SimSun" w:hAnsi="Garamond" w:cs="Times"/>
          <w:color w:val="333333"/>
        </w:rPr>
        <w:lastRenderedPageBreak/>
        <w:t xml:space="preserve">This paper uses </w:t>
      </w:r>
      <w:r w:rsidR="0094707B">
        <w:rPr>
          <w:rFonts w:ascii="Garamond" w:eastAsia="SimSun" w:hAnsi="Garamond" w:cs="Times"/>
          <w:color w:val="333333"/>
        </w:rPr>
        <w:t xml:space="preserve">a </w:t>
      </w:r>
      <w:r w:rsidRPr="00BF7061">
        <w:rPr>
          <w:rFonts w:ascii="Garamond" w:eastAsia="SimSun" w:hAnsi="Garamond" w:cs="Times"/>
          <w:color w:val="333333"/>
        </w:rPr>
        <w:t xml:space="preserve">data-driven framework </w:t>
      </w:r>
      <w:r w:rsidR="0094707B">
        <w:rPr>
          <w:rFonts w:ascii="Garamond" w:eastAsia="SimSun" w:hAnsi="Garamond" w:cs="Times"/>
          <w:color w:val="333333"/>
        </w:rPr>
        <w:t>with machine learning techniques to</w:t>
      </w:r>
      <w:r w:rsidRPr="00BF7061">
        <w:rPr>
          <w:rFonts w:ascii="Garamond" w:eastAsia="SimSun" w:hAnsi="Garamond" w:cs="Times"/>
          <w:color w:val="333333"/>
        </w:rPr>
        <w:t xml:space="preserve"> predict the onset of food crises. Combining remote sensing data with household surveys and price data, the model</w:t>
      </w:r>
      <w:r w:rsidR="00FF7FA5">
        <w:rPr>
          <w:rFonts w:ascii="Garamond" w:eastAsia="SimSun" w:hAnsi="Garamond" w:cs="Times"/>
          <w:color w:val="333333"/>
        </w:rPr>
        <w:t>s</w:t>
      </w:r>
      <w:r w:rsidRPr="00BF7061">
        <w:rPr>
          <w:rFonts w:ascii="Garamond" w:eastAsia="SimSun" w:hAnsi="Garamond" w:cs="Times"/>
          <w:color w:val="333333"/>
        </w:rPr>
        <w:t xml:space="preserve"> </w:t>
      </w:r>
      <w:r w:rsidR="00FF7FA5">
        <w:rPr>
          <w:rFonts w:ascii="Garamond" w:eastAsia="SimSun" w:hAnsi="Garamond" w:cs="Times"/>
          <w:color w:val="333333"/>
        </w:rPr>
        <w:t>are</w:t>
      </w:r>
      <w:r w:rsidRPr="00BF7061">
        <w:rPr>
          <w:rFonts w:ascii="Garamond" w:eastAsia="SimSun" w:hAnsi="Garamond" w:cs="Times"/>
          <w:color w:val="333333"/>
        </w:rPr>
        <w:t xml:space="preserve"> able produces the most spatially and temporally granular predictions of food security. With an emphasis on the structure of the prediction error, this paper uses various machine learning techniques </w:t>
      </w:r>
      <w:r w:rsidR="0094707B">
        <w:rPr>
          <w:rFonts w:ascii="Garamond" w:eastAsia="SimSun" w:hAnsi="Garamond" w:cs="Times"/>
          <w:color w:val="333333"/>
        </w:rPr>
        <w:t>to</w:t>
      </w:r>
      <w:r w:rsidRPr="00BF7061">
        <w:rPr>
          <w:rFonts w:ascii="Garamond" w:eastAsia="SimSun" w:hAnsi="Garamond" w:cs="Times"/>
          <w:color w:val="333333"/>
        </w:rPr>
        <w:t xml:space="preserve"> reduc</w:t>
      </w:r>
      <w:r w:rsidR="0094707B">
        <w:rPr>
          <w:rFonts w:ascii="Garamond" w:eastAsia="SimSun" w:hAnsi="Garamond" w:cs="Times"/>
          <w:color w:val="333333"/>
        </w:rPr>
        <w:t>e</w:t>
      </w:r>
      <w:r w:rsidRPr="00BF7061">
        <w:rPr>
          <w:rFonts w:ascii="Garamond" w:eastAsia="SimSun" w:hAnsi="Garamond" w:cs="Times"/>
          <w:color w:val="333333"/>
        </w:rPr>
        <w:t xml:space="preserve"> </w:t>
      </w:r>
      <w:r w:rsidR="004F4FB1">
        <w:rPr>
          <w:rFonts w:ascii="Garamond" w:eastAsia="SimSun" w:hAnsi="Garamond" w:cs="Times"/>
          <w:color w:val="333333"/>
        </w:rPr>
        <w:t>the misclassification of food insecure cluster</w:t>
      </w:r>
      <w:r w:rsidRPr="00BF7061">
        <w:rPr>
          <w:rFonts w:ascii="Garamond" w:eastAsia="SimSun" w:hAnsi="Garamond" w:cs="Times"/>
          <w:color w:val="333333"/>
        </w:rPr>
        <w:t xml:space="preserve">. </w:t>
      </w:r>
      <w:r w:rsidR="00ED2590">
        <w:rPr>
          <w:rFonts w:ascii="Garamond" w:eastAsia="SimSun" w:hAnsi="Garamond" w:cs="Times"/>
          <w:color w:val="333333"/>
        </w:rPr>
        <w:t xml:space="preserve">The framework developed in this paper </w:t>
      </w:r>
      <w:r w:rsidR="0071391B">
        <w:rPr>
          <w:rFonts w:ascii="Garamond" w:eastAsia="SimSun" w:hAnsi="Garamond" w:cs="Times"/>
          <w:color w:val="333333"/>
        </w:rPr>
        <w:t xml:space="preserve">has important policy implications for </w:t>
      </w:r>
      <w:r w:rsidR="00C35FB8">
        <w:rPr>
          <w:rFonts w:ascii="Garamond" w:eastAsia="SimSun" w:hAnsi="Garamond" w:cs="Times"/>
          <w:color w:val="333333"/>
        </w:rPr>
        <w:t xml:space="preserve">accurately target and aid </w:t>
      </w:r>
      <w:r w:rsidR="0071391B">
        <w:rPr>
          <w:rFonts w:ascii="Garamond" w:eastAsia="SimSun" w:hAnsi="Garamond" w:cs="Times"/>
          <w:color w:val="333333"/>
        </w:rPr>
        <w:t xml:space="preserve">areas of potential </w:t>
      </w:r>
      <w:r w:rsidR="00C35FB8">
        <w:rPr>
          <w:rFonts w:ascii="Garamond" w:eastAsia="SimSun" w:hAnsi="Garamond" w:cs="Times"/>
          <w:color w:val="333333"/>
        </w:rPr>
        <w:t xml:space="preserve">food shortage </w:t>
      </w:r>
      <w:r w:rsidR="007766AC">
        <w:rPr>
          <w:rFonts w:ascii="Garamond" w:eastAsia="SimSun" w:hAnsi="Garamond" w:cs="Times"/>
          <w:color w:val="333333"/>
        </w:rPr>
        <w:t>in data scarce environments.</w:t>
      </w:r>
    </w:p>
    <w:p w14:paraId="36C25937" w14:textId="77777777" w:rsidR="00092EBC" w:rsidRPr="00B57CDC" w:rsidRDefault="00092EBC" w:rsidP="00B57CDC">
      <w:pPr>
        <w:spacing w:line="480" w:lineRule="auto"/>
        <w:rPr>
          <w:rFonts w:ascii="Garamond" w:eastAsia="SimSun" w:hAnsi="Garamond" w:cs="Times"/>
          <w:b/>
          <w:color w:val="333333"/>
        </w:rPr>
      </w:pPr>
    </w:p>
    <w:p w14:paraId="43582081" w14:textId="026A9666" w:rsidR="00B65264" w:rsidRPr="00092EBC" w:rsidRDefault="00B65264" w:rsidP="00B57CDC">
      <w:pPr>
        <w:pStyle w:val="ListParagraph"/>
        <w:numPr>
          <w:ilvl w:val="0"/>
          <w:numId w:val="7"/>
        </w:numPr>
        <w:spacing w:line="480" w:lineRule="auto"/>
        <w:rPr>
          <w:rFonts w:ascii="Garamond" w:eastAsia="SimSun" w:hAnsi="Garamond" w:cs="Times"/>
          <w:b/>
          <w:color w:val="333333"/>
        </w:rPr>
      </w:pPr>
      <w:r w:rsidRPr="00092EBC">
        <w:rPr>
          <w:rFonts w:ascii="Garamond" w:eastAsia="SimSun" w:hAnsi="Garamond" w:cs="Times"/>
          <w:b/>
          <w:color w:val="333333"/>
        </w:rPr>
        <w:t>Data:</w:t>
      </w:r>
    </w:p>
    <w:p w14:paraId="59CFD691" w14:textId="614F4138" w:rsidR="00092EBC" w:rsidRPr="004B5146" w:rsidRDefault="00092EBC" w:rsidP="004B5146">
      <w:pPr>
        <w:spacing w:line="480" w:lineRule="auto"/>
        <w:rPr>
          <w:rFonts w:ascii="Garamond" w:eastAsia="SimSun" w:hAnsi="Garamond"/>
          <w:b/>
          <w:i/>
          <w:iCs/>
          <w:lang w:eastAsia="en-US"/>
        </w:rPr>
      </w:pPr>
      <w:r w:rsidRPr="00092EBC">
        <w:rPr>
          <w:rFonts w:ascii="Garamond" w:eastAsia="SimSun" w:hAnsi="Garamond" w:cs="Times"/>
          <w:color w:val="333333"/>
        </w:rPr>
        <w:t xml:space="preserve"> </w:t>
      </w:r>
      <w:r w:rsidRPr="004B5146">
        <w:rPr>
          <w:rFonts w:ascii="Garamond" w:eastAsia="SimSun" w:hAnsi="Garamond"/>
          <w:b/>
          <w:i/>
          <w:iCs/>
          <w:lang w:eastAsia="en-US"/>
        </w:rPr>
        <w:t xml:space="preserve">Food Security measurement </w:t>
      </w:r>
    </w:p>
    <w:p w14:paraId="3B9B382C" w14:textId="155C3B36" w:rsidR="00092EBC" w:rsidRPr="00A64365" w:rsidRDefault="00092EBC" w:rsidP="00A64365">
      <w:pPr>
        <w:spacing w:line="480" w:lineRule="auto"/>
        <w:ind w:left="720"/>
        <w:rPr>
          <w:rFonts w:ascii="Garamond" w:eastAsia="SimSun" w:hAnsi="Garamond" w:cs="Times"/>
          <w:color w:val="333333"/>
        </w:rPr>
      </w:pPr>
      <w:r w:rsidRPr="00092EBC">
        <w:rPr>
          <w:rFonts w:ascii="Garamond" w:eastAsia="SimSun" w:hAnsi="Garamond" w:cs="Times"/>
          <w:color w:val="333333"/>
        </w:rPr>
        <w:t xml:space="preserve">We predict three measures of food security used by international humanitarian organizations including USAID and the World Food Programme (WFP): the reduced coping strategies index (rCSI), the household dietary diversity score (HDDS) and the food consumption score (FCS). </w:t>
      </w:r>
      <w:r w:rsidR="00535F02" w:rsidRPr="004A1C39">
        <w:rPr>
          <w:rFonts w:ascii="Garamond" w:hAnsi="Garamond"/>
        </w:rPr>
        <w:t xml:space="preserve">The HDDS </w:t>
      </w:r>
      <w:r w:rsidR="00797C8D">
        <w:rPr>
          <w:rFonts w:ascii="Garamond" w:hAnsi="Garamond"/>
        </w:rPr>
        <w:t xml:space="preserve">measures the </w:t>
      </w:r>
      <w:r w:rsidR="00535F02" w:rsidRPr="004A1C39">
        <w:rPr>
          <w:rFonts w:ascii="Garamond" w:hAnsi="Garamond"/>
        </w:rPr>
        <w:t xml:space="preserve">number of </w:t>
      </w:r>
      <w:r w:rsidR="00797C8D">
        <w:rPr>
          <w:rFonts w:ascii="Garamond" w:hAnsi="Garamond"/>
        </w:rPr>
        <w:t xml:space="preserve">different </w:t>
      </w:r>
      <w:r w:rsidR="00535F02" w:rsidRPr="004A1C39">
        <w:rPr>
          <w:rFonts w:ascii="Garamond" w:hAnsi="Garamond"/>
        </w:rPr>
        <w:t xml:space="preserve">food categories that a household consumes in </w:t>
      </w:r>
      <w:r w:rsidR="00797C8D">
        <w:rPr>
          <w:rFonts w:ascii="Garamond" w:hAnsi="Garamond"/>
        </w:rPr>
        <w:t>the</w:t>
      </w:r>
      <w:r w:rsidR="00535F02" w:rsidRPr="004A1C39">
        <w:rPr>
          <w:rFonts w:ascii="Garamond" w:hAnsi="Garamond"/>
        </w:rPr>
        <w:t xml:space="preserve"> week. The FCS </w:t>
      </w:r>
      <w:r w:rsidR="00D609B1">
        <w:rPr>
          <w:rFonts w:ascii="Garamond" w:hAnsi="Garamond"/>
        </w:rPr>
        <w:t xml:space="preserve">gives </w:t>
      </w:r>
      <w:r w:rsidR="00D609B1" w:rsidRPr="004A1C39">
        <w:rPr>
          <w:rFonts w:ascii="Garamond" w:hAnsi="Garamond"/>
        </w:rPr>
        <w:t>nutrient</w:t>
      </w:r>
      <w:r w:rsidR="00D609B1">
        <w:rPr>
          <w:rFonts w:ascii="Garamond" w:hAnsi="Garamond"/>
        </w:rPr>
        <w:t xml:space="preserve"> related weighting to the count of food categories in the past seven days.</w:t>
      </w:r>
      <w:r w:rsidR="00535F02" w:rsidRPr="004A1C39">
        <w:rPr>
          <w:rFonts w:ascii="Garamond" w:hAnsi="Garamond"/>
        </w:rPr>
        <w:t xml:space="preserve"> Higher values of both </w:t>
      </w:r>
      <w:r w:rsidR="00535F02">
        <w:rPr>
          <w:rFonts w:ascii="Garamond" w:hAnsi="Garamond"/>
        </w:rPr>
        <w:t>the FCS and the HDDS</w:t>
      </w:r>
      <w:r w:rsidR="00535F02" w:rsidRPr="004A1C39">
        <w:rPr>
          <w:rFonts w:ascii="Garamond" w:hAnsi="Garamond"/>
        </w:rPr>
        <w:t xml:space="preserve"> indicate higher food security</w:t>
      </w:r>
      <w:r w:rsidR="00E01B44">
        <w:rPr>
          <w:rFonts w:ascii="Garamond" w:hAnsi="Garamond"/>
        </w:rPr>
        <w:t xml:space="preserve"> and more diversity of nutrition intake</w:t>
      </w:r>
      <w:r w:rsidR="00535F02" w:rsidRPr="004A1C39">
        <w:rPr>
          <w:rFonts w:ascii="Garamond" w:hAnsi="Garamond"/>
        </w:rPr>
        <w:t xml:space="preserve">. </w:t>
      </w:r>
      <w:r w:rsidR="00535F02">
        <w:rPr>
          <w:rFonts w:ascii="Garamond" w:hAnsi="Garamond"/>
        </w:rPr>
        <w:t>The</w:t>
      </w:r>
      <w:r w:rsidR="00535F02" w:rsidRPr="004A1C39">
        <w:rPr>
          <w:rFonts w:ascii="Garamond" w:hAnsi="Garamond"/>
        </w:rPr>
        <w:t xml:space="preserve"> rCSI </w:t>
      </w:r>
      <w:r w:rsidR="00535F02">
        <w:rPr>
          <w:rFonts w:ascii="Garamond" w:hAnsi="Garamond"/>
        </w:rPr>
        <w:t>reflects</w:t>
      </w:r>
      <w:r w:rsidR="00535F02" w:rsidRPr="004A1C39">
        <w:rPr>
          <w:rFonts w:ascii="Garamond" w:hAnsi="Garamond"/>
        </w:rPr>
        <w:t xml:space="preserve"> the</w:t>
      </w:r>
      <w:r w:rsidR="00535F02">
        <w:rPr>
          <w:rFonts w:ascii="Garamond" w:hAnsi="Garamond"/>
        </w:rPr>
        <w:t xml:space="preserve"> number </w:t>
      </w:r>
      <w:r w:rsidR="00535F02" w:rsidRPr="004A1C39">
        <w:rPr>
          <w:rFonts w:ascii="Garamond" w:hAnsi="Garamond"/>
        </w:rPr>
        <w:t>of coping strategies a household uses</w:t>
      </w:r>
      <w:r w:rsidR="00535F02">
        <w:rPr>
          <w:rFonts w:ascii="Garamond" w:hAnsi="Garamond"/>
        </w:rPr>
        <w:t xml:space="preserve"> </w:t>
      </w:r>
      <w:r w:rsidR="00535F02" w:rsidRPr="004A1C39">
        <w:rPr>
          <w:rFonts w:ascii="Garamond" w:hAnsi="Garamond"/>
        </w:rPr>
        <w:t>to address possible food shortages</w:t>
      </w:r>
      <w:r w:rsidR="0081328E">
        <w:rPr>
          <w:rFonts w:ascii="Garamond" w:hAnsi="Garamond"/>
        </w:rPr>
        <w:t xml:space="preserve"> with</w:t>
      </w:r>
      <w:r w:rsidR="00535F02" w:rsidRPr="004A1C39">
        <w:rPr>
          <w:rFonts w:ascii="Garamond" w:hAnsi="Garamond"/>
        </w:rPr>
        <w:t xml:space="preserve"> higher </w:t>
      </w:r>
      <w:r w:rsidR="0081328E">
        <w:rPr>
          <w:rFonts w:ascii="Garamond" w:hAnsi="Garamond"/>
        </w:rPr>
        <w:t xml:space="preserve">values of </w:t>
      </w:r>
      <w:r w:rsidR="00535F02" w:rsidRPr="004A1C39">
        <w:rPr>
          <w:rFonts w:ascii="Garamond" w:hAnsi="Garamond"/>
        </w:rPr>
        <w:t xml:space="preserve">rCSI </w:t>
      </w:r>
      <w:r w:rsidR="0081328E">
        <w:rPr>
          <w:rFonts w:ascii="Garamond" w:hAnsi="Garamond"/>
        </w:rPr>
        <w:t>indicating</w:t>
      </w:r>
      <w:r w:rsidR="00535F02" w:rsidRPr="004A1C39">
        <w:rPr>
          <w:rFonts w:ascii="Garamond" w:hAnsi="Garamond"/>
        </w:rPr>
        <w:t xml:space="preserve"> lower food security. </w:t>
      </w:r>
      <w:r w:rsidR="004522D0" w:rsidRPr="00535F02">
        <w:rPr>
          <w:rFonts w:ascii="Garamond" w:eastAsia="SimSun" w:hAnsi="Garamond" w:cs="Times"/>
          <w:color w:val="333333"/>
        </w:rPr>
        <w:t xml:space="preserve">The </w:t>
      </w:r>
      <w:r w:rsidR="004522D0" w:rsidRPr="00535F02">
        <w:rPr>
          <w:rFonts w:ascii="Garamond" w:hAnsi="Garamond"/>
        </w:rPr>
        <w:t xml:space="preserve">rCSI is believed to capture inadequate quantities of food consumed, which is consistent with acute food insecurity. </w:t>
      </w:r>
      <w:r w:rsidR="0053434C">
        <w:rPr>
          <w:rFonts w:ascii="Garamond" w:hAnsi="Garamond"/>
        </w:rPr>
        <w:t>G</w:t>
      </w:r>
      <w:r w:rsidR="00535F02" w:rsidRPr="004A1C39">
        <w:rPr>
          <w:rFonts w:ascii="Garamond" w:hAnsi="Garamond"/>
        </w:rPr>
        <w:t xml:space="preserve">overnments and international agencies apply cut-offs to categorize food security status rather than use the </w:t>
      </w:r>
      <w:r w:rsidR="0053434C">
        <w:rPr>
          <w:rFonts w:ascii="Garamond" w:hAnsi="Garamond"/>
        </w:rPr>
        <w:t>(</w:t>
      </w:r>
      <w:proofErr w:type="spellStart"/>
      <w:r w:rsidR="0053434C">
        <w:rPr>
          <w:rFonts w:ascii="Garamond" w:hAnsi="Garamond"/>
        </w:rPr>
        <w:t>Vaitla</w:t>
      </w:r>
      <w:proofErr w:type="spellEnd"/>
      <w:r w:rsidR="0053434C">
        <w:rPr>
          <w:rFonts w:ascii="Garamond" w:hAnsi="Garamond"/>
        </w:rPr>
        <w:t xml:space="preserve"> et al., 2017</w:t>
      </w:r>
      <w:r w:rsidR="0053434C" w:rsidRPr="004A1C39">
        <w:rPr>
          <w:rFonts w:ascii="Garamond" w:hAnsi="Garamond"/>
        </w:rPr>
        <w:t>)</w:t>
      </w:r>
      <w:r w:rsidR="0053434C">
        <w:rPr>
          <w:rFonts w:ascii="Garamond" w:hAnsi="Garamond"/>
        </w:rPr>
        <w:t xml:space="preserve">.  </w:t>
      </w:r>
      <w:r w:rsidR="0083109B">
        <w:rPr>
          <w:rFonts w:ascii="Garamond" w:eastAsia="SimSun" w:hAnsi="Garamond" w:cs="Times"/>
          <w:color w:val="333333"/>
        </w:rPr>
        <w:t xml:space="preserve">This is why </w:t>
      </w:r>
      <w:r w:rsidR="009D19F3" w:rsidRPr="0053434C">
        <w:rPr>
          <w:rFonts w:ascii="Garamond" w:eastAsia="SimSun" w:hAnsi="Garamond" w:cs="Times"/>
          <w:color w:val="333333"/>
        </w:rPr>
        <w:t>this paper focus</w:t>
      </w:r>
      <w:r w:rsidRPr="0053434C">
        <w:rPr>
          <w:rFonts w:ascii="Garamond" w:eastAsia="SimSun" w:hAnsi="Garamond" w:cs="Times"/>
          <w:color w:val="333333"/>
        </w:rPr>
        <w:t xml:space="preserve"> on the categorical prediction for the given cutoffs</w:t>
      </w:r>
      <w:r w:rsidR="0083109B">
        <w:rPr>
          <w:rFonts w:ascii="Garamond" w:eastAsia="SimSun" w:hAnsi="Garamond" w:cs="Times"/>
          <w:color w:val="333333"/>
        </w:rPr>
        <w:t xml:space="preserve"> instead of the </w:t>
      </w:r>
      <w:r w:rsidR="0083109B" w:rsidRPr="004A1C39">
        <w:rPr>
          <w:rFonts w:ascii="Garamond" w:hAnsi="Garamond"/>
        </w:rPr>
        <w:t>continuous measures of food security</w:t>
      </w:r>
      <w:r w:rsidR="0083109B">
        <w:rPr>
          <w:rFonts w:ascii="Garamond" w:hAnsi="Garamond"/>
        </w:rPr>
        <w:t xml:space="preserve"> in </w:t>
      </w:r>
      <w:r w:rsidR="0083109B" w:rsidRPr="0053434C">
        <w:rPr>
          <w:rFonts w:ascii="Garamond" w:eastAsia="SimSun" w:hAnsi="Garamond" w:cs="Times"/>
          <w:color w:val="333333"/>
        </w:rPr>
        <w:t>previous works (Lentz et al. (2019) and Jean et al., (2016), among others)</w:t>
      </w:r>
      <w:r w:rsidRPr="0053434C">
        <w:rPr>
          <w:rFonts w:ascii="Garamond" w:eastAsia="SimSun" w:hAnsi="Garamond" w:cs="Times"/>
          <w:color w:val="333333"/>
        </w:rPr>
        <w:t xml:space="preserve">. </w:t>
      </w:r>
      <w:r w:rsidR="00EE0430" w:rsidRPr="0053434C">
        <w:rPr>
          <w:rFonts w:ascii="Garamond" w:eastAsia="SimSun" w:hAnsi="Garamond" w:cs="Times"/>
          <w:color w:val="333333"/>
        </w:rPr>
        <w:t>Th</w:t>
      </w:r>
      <w:r w:rsidR="00BA5AD3" w:rsidRPr="0053434C">
        <w:rPr>
          <w:rFonts w:ascii="Garamond" w:eastAsia="SimSun" w:hAnsi="Garamond" w:cs="Times"/>
          <w:color w:val="333333"/>
        </w:rPr>
        <w:t>e food security category</w:t>
      </w:r>
      <w:r w:rsidRPr="0053434C">
        <w:rPr>
          <w:rFonts w:ascii="Garamond" w:eastAsia="SimSun" w:hAnsi="Garamond" w:cs="Times"/>
          <w:color w:val="333333"/>
        </w:rPr>
        <w:t xml:space="preserve"> is close to the actual policy scenarios where policymakers are trying to capture all the insecure households in a potential famine year</w:t>
      </w:r>
      <w:r w:rsidR="00BA5AD3" w:rsidRPr="0053434C">
        <w:rPr>
          <w:rFonts w:ascii="Garamond" w:eastAsia="SimSun" w:hAnsi="Garamond" w:cs="Times"/>
          <w:color w:val="333333"/>
        </w:rPr>
        <w:t xml:space="preserve"> </w:t>
      </w:r>
      <w:r w:rsidR="00EA7060" w:rsidRPr="0053434C">
        <w:rPr>
          <w:rFonts w:ascii="Garamond" w:eastAsia="SimSun" w:hAnsi="Garamond" w:cs="Times"/>
          <w:color w:val="333333"/>
        </w:rPr>
        <w:t>in the currently used IPC system</w:t>
      </w:r>
      <w:r w:rsidRPr="0053434C">
        <w:rPr>
          <w:rFonts w:ascii="Garamond" w:eastAsia="SimSun" w:hAnsi="Garamond" w:cs="Times"/>
          <w:color w:val="333333"/>
        </w:rPr>
        <w:t xml:space="preserve">. </w:t>
      </w:r>
    </w:p>
    <w:p w14:paraId="517C7472" w14:textId="1BD8B404" w:rsidR="00092EBC" w:rsidRPr="001775A2" w:rsidRDefault="00092EBC" w:rsidP="004C15FE">
      <w:pPr>
        <w:spacing w:line="480" w:lineRule="auto"/>
        <w:rPr>
          <w:rFonts w:ascii="Garamond" w:eastAsia="SimSun" w:hAnsi="Garamond"/>
          <w:b/>
          <w:i/>
          <w:iCs/>
          <w:lang w:eastAsia="en-US"/>
        </w:rPr>
      </w:pPr>
      <w:r w:rsidRPr="004B5146">
        <w:rPr>
          <w:rFonts w:ascii="Garamond" w:eastAsia="SimSun" w:hAnsi="Garamond"/>
          <w:b/>
          <w:i/>
          <w:iCs/>
          <w:lang w:eastAsia="en-US"/>
        </w:rPr>
        <w:lastRenderedPageBreak/>
        <w:t>Explanatory data</w:t>
      </w:r>
    </w:p>
    <w:p w14:paraId="2AFCA585" w14:textId="77777777" w:rsidR="00A64365" w:rsidRDefault="00092EBC" w:rsidP="00A64365">
      <w:pPr>
        <w:pStyle w:val="ListParagraph"/>
        <w:spacing w:line="480" w:lineRule="auto"/>
        <w:rPr>
          <w:rFonts w:ascii="Garamond" w:eastAsia="SimSun" w:hAnsi="Garamond" w:cs="Times"/>
          <w:color w:val="333333"/>
        </w:rPr>
      </w:pPr>
      <w:r w:rsidRPr="00092EBC">
        <w:rPr>
          <w:rFonts w:ascii="Garamond" w:eastAsia="SimSun" w:hAnsi="Garamond" w:cs="Times"/>
          <w:color w:val="333333"/>
        </w:rPr>
        <w:t>The variables used to predict food security are high-frequency data, including precipitation, temperature, market prices, soil quality, and geographic variables. These data are generally collected remotely and are widely available. Household roof type is used as a crude proxy of poverty that can be accurately captured from satellite imagery. Cellular phones are access to financial resources, market information, and remittance flow (Eagle et al. 2010, Blumenstock et al. 2016) also serve as significant predictors. Household-level data, including demographics and assets from LSMS, are also included.</w:t>
      </w:r>
    </w:p>
    <w:p w14:paraId="19704D95" w14:textId="4103C5E1" w:rsidR="00880921" w:rsidRDefault="00880921">
      <w:pPr>
        <w:rPr>
          <w:rFonts w:ascii="Garamond" w:eastAsia="SimSun" w:hAnsi="Garamond" w:cs="Times"/>
          <w:color w:val="333333"/>
        </w:rPr>
      </w:pPr>
    </w:p>
    <w:p w14:paraId="14D4D742" w14:textId="77777777" w:rsidR="004B5146" w:rsidRPr="00BF7061" w:rsidRDefault="004B5146" w:rsidP="00092EBC">
      <w:pPr>
        <w:spacing w:line="480" w:lineRule="auto"/>
        <w:ind w:left="720"/>
        <w:rPr>
          <w:rFonts w:ascii="Garamond" w:eastAsia="SimSun" w:hAnsi="Garamond" w:cs="Times"/>
          <w:color w:val="333333"/>
        </w:rPr>
      </w:pPr>
    </w:p>
    <w:p w14:paraId="61F06B55" w14:textId="77777777" w:rsidR="004B5146" w:rsidRDefault="004B5146" w:rsidP="00B57CDC">
      <w:pPr>
        <w:pStyle w:val="ListParagraph"/>
        <w:numPr>
          <w:ilvl w:val="0"/>
          <w:numId w:val="7"/>
        </w:numPr>
        <w:spacing w:line="480" w:lineRule="auto"/>
        <w:rPr>
          <w:rFonts w:ascii="Garamond" w:eastAsia="SimSun" w:hAnsi="Garamond" w:cs="Times"/>
          <w:b/>
          <w:color w:val="333333"/>
        </w:rPr>
      </w:pPr>
      <w:r>
        <w:rPr>
          <w:rFonts w:ascii="Garamond" w:eastAsia="SimSun" w:hAnsi="Garamond" w:cs="Times"/>
          <w:b/>
          <w:color w:val="333333"/>
        </w:rPr>
        <w:t>M</w:t>
      </w:r>
      <w:r>
        <w:rPr>
          <w:rFonts w:ascii="Garamond" w:eastAsia="SimSun" w:hAnsi="Garamond" w:cs="Times" w:hint="eastAsia"/>
          <w:b/>
          <w:color w:val="333333"/>
        </w:rPr>
        <w:t>e</w:t>
      </w:r>
      <w:r>
        <w:rPr>
          <w:rFonts w:ascii="Garamond" w:eastAsia="SimSun" w:hAnsi="Garamond" w:cs="Times"/>
          <w:b/>
          <w:color w:val="333333"/>
        </w:rPr>
        <w:t>thod</w:t>
      </w:r>
    </w:p>
    <w:p w14:paraId="5F529722" w14:textId="7CDD91B5" w:rsidR="004B5146" w:rsidRDefault="004B5146" w:rsidP="004B5146">
      <w:pPr>
        <w:pStyle w:val="ListParagraph"/>
        <w:spacing w:line="480" w:lineRule="auto"/>
        <w:rPr>
          <w:rFonts w:ascii="Garamond" w:eastAsia="SimSun" w:hAnsi="Garamond" w:cs="Times"/>
          <w:color w:val="333333"/>
        </w:rPr>
      </w:pPr>
      <w:r w:rsidRPr="00092EBC">
        <w:rPr>
          <w:rFonts w:ascii="Garamond" w:eastAsia="SimSun" w:hAnsi="Garamond" w:cs="Times"/>
          <w:color w:val="333333"/>
        </w:rPr>
        <w:t xml:space="preserve">This section explains the main approach and techniques used in this paper. In summary, we use readily available data to model the food security status of village clusters in Uganda, Malawi, and Tanzania, with various machine learning related techniques. </w:t>
      </w:r>
    </w:p>
    <w:p w14:paraId="0797A7F9" w14:textId="6E5E4F1E" w:rsidR="008E1963" w:rsidRPr="004251E4" w:rsidRDefault="00835261" w:rsidP="004251E4">
      <w:pPr>
        <w:pStyle w:val="ListParagraph"/>
        <w:numPr>
          <w:ilvl w:val="0"/>
          <w:numId w:val="12"/>
        </w:numPr>
        <w:spacing w:after="100" w:afterAutospacing="1" w:line="480" w:lineRule="auto"/>
        <w:contextualSpacing w:val="0"/>
        <w:jc w:val="both"/>
        <w:rPr>
          <w:rFonts w:ascii="Garamond" w:eastAsia="SimSun" w:hAnsi="Garamond" w:cs="Times"/>
          <w:color w:val="333333"/>
        </w:rPr>
      </w:pPr>
      <w:r w:rsidRPr="00C92C09">
        <w:rPr>
          <w:rFonts w:ascii="Garamond" w:eastAsia="SimSun" w:hAnsi="Garamond" w:cs="Times"/>
          <w:color w:val="333333"/>
        </w:rPr>
        <w:t>Categorical vs. continuous: focus on the categorical prediction for the given cutoffs of each food security measures</w:t>
      </w:r>
    </w:p>
    <w:p w14:paraId="591387D7" w14:textId="77F9837A" w:rsidR="00835261" w:rsidRPr="004251E4" w:rsidRDefault="008E1963" w:rsidP="004251E4">
      <w:pPr>
        <w:pStyle w:val="ListParagraph"/>
        <w:spacing w:line="480" w:lineRule="auto"/>
        <w:rPr>
          <w:rFonts w:ascii="Garamond" w:eastAsia="SimSun" w:hAnsi="Garamond" w:cs="Times"/>
          <w:color w:val="333333"/>
        </w:rPr>
      </w:pPr>
      <w:r w:rsidRPr="008E1963">
        <w:rPr>
          <w:rFonts w:ascii="Garamond" w:eastAsia="SimSun" w:hAnsi="Garamond" w:cs="Times"/>
          <w:color w:val="333333"/>
        </w:rPr>
        <w:t xml:space="preserve">Close to the actual policy scenarios where policy makers need to locate places with most insecure households. </w:t>
      </w:r>
    </w:p>
    <w:p w14:paraId="42F8D4D7" w14:textId="77777777" w:rsidR="00835261" w:rsidRPr="008E1963" w:rsidRDefault="00835261" w:rsidP="008E1963">
      <w:pPr>
        <w:pStyle w:val="ListParagraph"/>
        <w:spacing w:line="480" w:lineRule="auto"/>
        <w:rPr>
          <w:rFonts w:ascii="Garamond" w:eastAsia="SimSun" w:hAnsi="Garamond" w:cs="Times"/>
          <w:color w:val="333333"/>
        </w:rPr>
      </w:pPr>
    </w:p>
    <w:p w14:paraId="2DB8AC18" w14:textId="614C0ED9" w:rsidR="004B574C" w:rsidRPr="004251E4" w:rsidRDefault="00835261" w:rsidP="004251E4">
      <w:pPr>
        <w:pStyle w:val="ListParagraph"/>
        <w:numPr>
          <w:ilvl w:val="0"/>
          <w:numId w:val="12"/>
        </w:numPr>
        <w:spacing w:after="100" w:afterAutospacing="1" w:line="480" w:lineRule="auto"/>
        <w:contextualSpacing w:val="0"/>
        <w:jc w:val="both"/>
        <w:rPr>
          <w:rFonts w:ascii="Garamond" w:eastAsia="SimSun" w:hAnsi="Garamond" w:cs="Times"/>
          <w:color w:val="333333"/>
        </w:rPr>
      </w:pPr>
      <w:r w:rsidRPr="00C92C09">
        <w:rPr>
          <w:rFonts w:ascii="Garamond" w:eastAsia="SimSun" w:hAnsi="Garamond" w:cs="Times"/>
          <w:color w:val="333333"/>
        </w:rPr>
        <w:t>Result metrics: recall, precision</w:t>
      </w:r>
    </w:p>
    <w:p w14:paraId="0B802E4D" w14:textId="77777777" w:rsidR="00A64365" w:rsidRPr="0083109B" w:rsidRDefault="00A64365" w:rsidP="00A64365">
      <w:pPr>
        <w:spacing w:line="480" w:lineRule="auto"/>
        <w:ind w:left="720"/>
        <w:rPr>
          <w:rFonts w:ascii="Garamond" w:eastAsia="SimSun" w:hAnsi="Garamond" w:cs="Times"/>
          <w:color w:val="333333"/>
        </w:rPr>
      </w:pPr>
      <w:r w:rsidRPr="0053434C">
        <w:rPr>
          <w:rFonts w:ascii="Garamond" w:eastAsia="SimSun" w:hAnsi="Garamond" w:cs="Times"/>
          <w:color w:val="333333"/>
        </w:rPr>
        <w:t>Predicting when and where the food security crisis will happen is more important than having an accurate assessment of the food security status of the general population. In technical terms, this study focuses on the recall rate of insecure households, rather than the overall prediction accurac</w:t>
      </w:r>
      <w:bookmarkStart w:id="0" w:name="_GoBack"/>
      <w:bookmarkEnd w:id="0"/>
      <w:r w:rsidRPr="0053434C">
        <w:rPr>
          <w:rFonts w:ascii="Garamond" w:eastAsia="SimSun" w:hAnsi="Garamond" w:cs="Times"/>
          <w:color w:val="333333"/>
        </w:rPr>
        <w:t xml:space="preserve">y. This measurement makes sense as the crisis prediction bears a resemblance to the problem of anomaly detection: in most years and most areas, households </w:t>
      </w:r>
      <w:r w:rsidRPr="0053434C">
        <w:rPr>
          <w:rFonts w:ascii="Garamond" w:eastAsia="SimSun" w:hAnsi="Garamond" w:cs="Times"/>
          <w:color w:val="333333"/>
        </w:rPr>
        <w:lastRenderedPageBreak/>
        <w:t xml:space="preserve">are not in direct threat of hunger. The food insecure households are usually a small portion among the general population, even though the malnutrition problem is prevalent and persistent. Models aiming to maximize the overall accuracy tend to capture characteristics that are rich in the majority of the population and fails to understand the insecure households enough. </w:t>
      </w:r>
    </w:p>
    <w:p w14:paraId="34F3E40A" w14:textId="77777777" w:rsidR="00A64365" w:rsidRDefault="00A64365" w:rsidP="00013615">
      <w:pPr>
        <w:spacing w:line="480" w:lineRule="auto"/>
        <w:ind w:left="1440"/>
        <w:rPr>
          <w:rFonts w:ascii="Garamond" w:eastAsia="SimSun" w:hAnsi="Garamond" w:cs="Times"/>
          <w:color w:val="333333"/>
        </w:rPr>
      </w:pPr>
    </w:p>
    <w:p w14:paraId="20AED562" w14:textId="3966B9D5" w:rsidR="004B574C" w:rsidRPr="00013615" w:rsidRDefault="004B574C" w:rsidP="00013615">
      <w:pPr>
        <w:spacing w:line="480" w:lineRule="auto"/>
        <w:ind w:left="1440"/>
        <w:rPr>
          <w:rFonts w:ascii="Garamond" w:eastAsia="SimSun" w:hAnsi="Garamond" w:cs="Times"/>
          <w:color w:val="333333"/>
        </w:rPr>
      </w:pPr>
      <w:r w:rsidRPr="00013615">
        <w:rPr>
          <w:rFonts w:ascii="Garamond" w:eastAsia="SimSun" w:hAnsi="Garamond" w:cs="Times"/>
          <w:color w:val="333333"/>
        </w:rPr>
        <w:tab/>
      </w:r>
    </w:p>
    <w:p w14:paraId="6E3CE112" w14:textId="77777777" w:rsidR="004B574C" w:rsidRPr="00013615" w:rsidRDefault="004B574C" w:rsidP="00013615">
      <w:pPr>
        <w:spacing w:line="480" w:lineRule="auto"/>
        <w:ind w:left="1440"/>
        <w:rPr>
          <w:rFonts w:ascii="Garamond" w:eastAsia="SimSun" w:hAnsi="Garamond" w:cs="Times"/>
          <w:color w:val="333333"/>
        </w:rPr>
      </w:pPr>
      <w:r w:rsidRPr="00013615">
        <w:rPr>
          <w:rFonts w:ascii="Garamond" w:eastAsia="SimSun" w:hAnsi="Garamond" w:cs="Times"/>
          <w:color w:val="333333"/>
        </w:rPr>
        <w:t xml:space="preserve">Recall (are we getting all the insecure </w:t>
      </w:r>
      <w:proofErr w:type="gramStart"/>
      <w:r w:rsidRPr="00013615">
        <w:rPr>
          <w:rFonts w:ascii="Garamond" w:eastAsia="SimSun" w:hAnsi="Garamond" w:cs="Times"/>
          <w:color w:val="333333"/>
        </w:rPr>
        <w:t>households ?</w:t>
      </w:r>
      <w:proofErr w:type="gramEnd"/>
      <w:r w:rsidRPr="00013615">
        <w:rPr>
          <w:rFonts w:ascii="Garamond" w:eastAsia="SimSun" w:hAnsi="Garamond" w:cs="Times"/>
          <w:color w:val="333333"/>
        </w:rPr>
        <w:t xml:space="preserve">) </w:t>
      </w:r>
    </w:p>
    <w:p w14:paraId="309372E4" w14:textId="77777777" w:rsidR="004B574C" w:rsidRPr="00013615" w:rsidRDefault="004B574C" w:rsidP="00013615">
      <w:pPr>
        <w:spacing w:line="480" w:lineRule="auto"/>
        <w:ind w:left="1440"/>
        <w:rPr>
          <w:rFonts w:ascii="Garamond" w:eastAsia="SimSun" w:hAnsi="Garamond" w:cs="Times"/>
          <w:color w:val="333333"/>
        </w:rPr>
      </w:pPr>
      <w:r w:rsidRPr="00013615">
        <w:rPr>
          <w:rFonts w:ascii="Garamond" w:eastAsia="SimSun" w:hAnsi="Garamond" w:cs="Times"/>
          <w:color w:val="333333"/>
        </w:rPr>
        <w:t xml:space="preserve">Precision (are we mistakenly categorizing secure households as insecure?) </w:t>
      </w:r>
    </w:p>
    <w:p w14:paraId="23AB5857" w14:textId="77777777" w:rsidR="004B574C" w:rsidRPr="00013615" w:rsidRDefault="004B574C" w:rsidP="00013615">
      <w:pPr>
        <w:spacing w:line="480" w:lineRule="auto"/>
        <w:ind w:left="1440"/>
        <w:rPr>
          <w:rFonts w:ascii="Garamond" w:eastAsia="SimSun" w:hAnsi="Garamond" w:cs="Times"/>
          <w:color w:val="333333"/>
        </w:rPr>
      </w:pPr>
      <w:r w:rsidRPr="00013615">
        <w:rPr>
          <w:rFonts w:ascii="Garamond" w:eastAsia="SimSun" w:hAnsi="Garamond" w:cs="Times"/>
          <w:color w:val="333333"/>
        </w:rPr>
        <w:t xml:space="preserve">f-1 score (balance recall and precision) </w:t>
      </w:r>
    </w:p>
    <w:p w14:paraId="7F68CE54" w14:textId="77777777" w:rsidR="004B574C" w:rsidRPr="00013615" w:rsidRDefault="004B574C" w:rsidP="00013615">
      <w:pPr>
        <w:spacing w:line="480" w:lineRule="auto"/>
        <w:ind w:left="1440"/>
        <w:rPr>
          <w:rFonts w:ascii="Garamond" w:eastAsia="SimSun" w:hAnsi="Garamond" w:cs="Times"/>
          <w:color w:val="333333"/>
        </w:rPr>
      </w:pPr>
      <w:r w:rsidRPr="00013615">
        <w:rPr>
          <w:rFonts w:ascii="Garamond" w:eastAsia="SimSun" w:hAnsi="Garamond" w:cs="Times"/>
          <w:color w:val="333333"/>
        </w:rPr>
        <w:t xml:space="preserve">Overall categorical accuracy </w:t>
      </w:r>
    </w:p>
    <w:p w14:paraId="62E2B14C" w14:textId="77777777" w:rsidR="004B574C" w:rsidRDefault="004B574C" w:rsidP="00835261">
      <w:pPr>
        <w:pStyle w:val="ListParagraph"/>
        <w:spacing w:line="480" w:lineRule="auto"/>
        <w:ind w:left="1260"/>
        <w:rPr>
          <w:rFonts w:ascii="Garamond" w:eastAsia="SimSun" w:hAnsi="Garamond" w:cs="Times"/>
          <w:color w:val="333333"/>
        </w:rPr>
      </w:pPr>
    </w:p>
    <w:p w14:paraId="3E91A0C0" w14:textId="4CE75CDF" w:rsidR="00835261" w:rsidRPr="00835261" w:rsidRDefault="00835261" w:rsidP="00835261">
      <w:pPr>
        <w:pStyle w:val="ListParagraph"/>
        <w:spacing w:line="480" w:lineRule="auto"/>
        <w:ind w:left="1260"/>
        <w:rPr>
          <w:rFonts w:ascii="Garamond" w:eastAsia="SimSun" w:hAnsi="Garamond" w:cs="Times"/>
          <w:color w:val="333333"/>
        </w:rPr>
      </w:pPr>
      <w:r w:rsidRPr="00835261">
        <w:rPr>
          <w:rFonts w:ascii="Garamond" w:eastAsia="SimSun" w:hAnsi="Garamond" w:cs="Times"/>
          <w:color w:val="333333"/>
        </w:rPr>
        <w:t>Methodology: Detecting Rare but Relevant households</w:t>
      </w:r>
    </w:p>
    <w:p w14:paraId="60E7FAE9" w14:textId="77777777" w:rsidR="00835261" w:rsidRDefault="00835261" w:rsidP="00835261">
      <w:pPr>
        <w:pStyle w:val="ListParagraph"/>
        <w:spacing w:after="100" w:afterAutospacing="1" w:line="480" w:lineRule="auto"/>
        <w:ind w:left="1260"/>
        <w:contextualSpacing w:val="0"/>
        <w:jc w:val="both"/>
        <w:rPr>
          <w:rFonts w:ascii="Garamond" w:eastAsia="SimSun" w:hAnsi="Garamond" w:cs="Times"/>
          <w:color w:val="333333"/>
        </w:rPr>
      </w:pPr>
    </w:p>
    <w:p w14:paraId="4E580EFC" w14:textId="274E466F" w:rsidR="00835261" w:rsidRDefault="00835261" w:rsidP="00835261">
      <w:pPr>
        <w:pStyle w:val="ListParagraph"/>
        <w:spacing w:after="100" w:afterAutospacing="1" w:line="480" w:lineRule="auto"/>
        <w:ind w:left="1260"/>
        <w:contextualSpacing w:val="0"/>
        <w:jc w:val="both"/>
        <w:rPr>
          <w:rFonts w:ascii="Garamond" w:eastAsia="SimSun" w:hAnsi="Garamond" w:cs="Times"/>
          <w:color w:val="333333"/>
        </w:rPr>
      </w:pPr>
      <w:r w:rsidRPr="00835261">
        <w:rPr>
          <w:rFonts w:ascii="Garamond" w:eastAsia="SimSun" w:hAnsi="Garamond" w:cs="Times"/>
          <w:color w:val="333333"/>
        </w:rPr>
        <w:t xml:space="preserve">Cost-sensitive learning: penalize misclassifications of the minority class more heavily by having a cost function, which is equal to the inverse of the class proportions </w:t>
      </w:r>
    </w:p>
    <w:p w14:paraId="31C4E7ED" w14:textId="77777777" w:rsidR="00D64C1E" w:rsidRDefault="00D64C1E" w:rsidP="00D64C1E">
      <w:pPr>
        <w:spacing w:line="480" w:lineRule="auto"/>
        <w:ind w:left="1260"/>
        <w:rPr>
          <w:rFonts w:ascii="Garamond" w:eastAsia="SimSun" w:hAnsi="Garamond" w:cs="Times"/>
          <w:color w:val="333333"/>
        </w:rPr>
      </w:pPr>
      <w:r w:rsidRPr="00EF501C">
        <w:rPr>
          <w:rFonts w:ascii="Garamond" w:eastAsia="SimSun" w:hAnsi="Garamond" w:cs="Times"/>
          <w:color w:val="333333"/>
        </w:rPr>
        <w:t>extra reward for identifying the minority class over the majority class</w:t>
      </w:r>
      <w:r>
        <w:rPr>
          <w:rFonts w:ascii="Garamond" w:eastAsia="SimSun" w:hAnsi="Garamond" w:cs="Times"/>
          <w:color w:val="333333"/>
        </w:rPr>
        <w:t xml:space="preserve">, </w:t>
      </w:r>
      <w:r w:rsidRPr="00EF501C">
        <w:rPr>
          <w:rFonts w:ascii="Garamond" w:eastAsia="SimSun" w:hAnsi="Garamond" w:cs="Times"/>
          <w:color w:val="333333"/>
        </w:rPr>
        <w:t>Cost-sensitive learning changes this, and uses a function C(p, t) (usually represented as a matrix) that specifies the cost of misclassifying an instance of class t as class p</w:t>
      </w:r>
      <w:r>
        <w:rPr>
          <w:rFonts w:ascii="Garamond" w:eastAsia="SimSun" w:hAnsi="Garamond" w:cs="Times"/>
          <w:color w:val="333333"/>
        </w:rPr>
        <w:t xml:space="preserve">. </w:t>
      </w:r>
      <w:r w:rsidRPr="00EF501C">
        <w:rPr>
          <w:rFonts w:ascii="Garamond" w:eastAsia="SimSun" w:hAnsi="Garamond" w:cs="Times"/>
          <w:color w:val="333333"/>
        </w:rPr>
        <w:t>penalize misclassifications of the minority class more heavily than we do with misclassifications of the majority class, in hopes that this increases the true positive rate.</w:t>
      </w:r>
      <w:r w:rsidRPr="00EF501C">
        <w:t xml:space="preserve"> </w:t>
      </w:r>
      <w:r w:rsidRPr="00EF501C">
        <w:rPr>
          <w:rFonts w:ascii="Garamond" w:eastAsia="SimSun" w:hAnsi="Garamond" w:cs="Times"/>
          <w:color w:val="333333"/>
        </w:rPr>
        <w:t>A common scheme for this is to have the cost equal to the inverse of the proportion of the data-set that the class makes up. This increases the penalization as the class size decreases.</w:t>
      </w:r>
    </w:p>
    <w:p w14:paraId="00F0D26A" w14:textId="4178F6A9" w:rsidR="00D64C1E" w:rsidRDefault="00D64C1E" w:rsidP="00835261">
      <w:pPr>
        <w:pStyle w:val="ListParagraph"/>
        <w:spacing w:after="100" w:afterAutospacing="1" w:line="480" w:lineRule="auto"/>
        <w:ind w:left="1260"/>
        <w:contextualSpacing w:val="0"/>
        <w:jc w:val="both"/>
        <w:rPr>
          <w:rFonts w:ascii="Garamond" w:eastAsia="SimSun" w:hAnsi="Garamond" w:cs="Times"/>
          <w:color w:val="333333"/>
        </w:rPr>
      </w:pPr>
    </w:p>
    <w:p w14:paraId="589B84DD" w14:textId="6144F976" w:rsidR="00E635E9" w:rsidRPr="00835261" w:rsidRDefault="00E635E9" w:rsidP="00835261">
      <w:pPr>
        <w:pStyle w:val="ListParagraph"/>
        <w:spacing w:after="100" w:afterAutospacing="1" w:line="480" w:lineRule="auto"/>
        <w:ind w:left="1260"/>
        <w:contextualSpacing w:val="0"/>
        <w:jc w:val="both"/>
        <w:rPr>
          <w:rFonts w:ascii="Garamond" w:eastAsia="SimSun" w:hAnsi="Garamond" w:cs="Times"/>
          <w:color w:val="333333"/>
        </w:rPr>
      </w:pPr>
      <w:r w:rsidRPr="00092EBC">
        <w:rPr>
          <w:rFonts w:ascii="Garamond" w:eastAsia="SimSun" w:hAnsi="Garamond" w:cs="Times"/>
          <w:color w:val="333333"/>
        </w:rPr>
        <w:lastRenderedPageBreak/>
        <w:t xml:space="preserve">To force the models to gain as much information as possible regarding the imminent threat of food shortage, we applied the </w:t>
      </w:r>
      <w:proofErr w:type="spellStart"/>
      <w:r w:rsidRPr="00092EBC">
        <w:rPr>
          <w:rFonts w:ascii="Garamond" w:eastAsia="SimSun" w:hAnsi="Garamond" w:cs="Times"/>
          <w:color w:val="333333"/>
        </w:rPr>
        <w:t>downsampling</w:t>
      </w:r>
      <w:proofErr w:type="spellEnd"/>
      <w:r w:rsidRPr="00092EBC">
        <w:rPr>
          <w:rFonts w:ascii="Garamond" w:eastAsia="SimSun" w:hAnsi="Garamond" w:cs="Times"/>
          <w:color w:val="333333"/>
        </w:rPr>
        <w:t xml:space="preserve"> and oversampling technique</w:t>
      </w:r>
      <w:r>
        <w:rPr>
          <w:rFonts w:ascii="Garamond" w:eastAsia="SimSun" w:hAnsi="Garamond" w:cs="Times"/>
          <w:color w:val="333333"/>
        </w:rPr>
        <w:t>s</w:t>
      </w:r>
      <w:r w:rsidRPr="00092EBC">
        <w:rPr>
          <w:rFonts w:ascii="Garamond" w:eastAsia="SimSun" w:hAnsi="Garamond" w:cs="Times"/>
          <w:color w:val="333333"/>
        </w:rPr>
        <w:t xml:space="preserve"> to force the model to learn about the tail of the distribution. These methods are broadly used to imbalanced datasets like the one we have about food security status.</w:t>
      </w:r>
    </w:p>
    <w:p w14:paraId="51947B5F" w14:textId="1047D7F5" w:rsidR="00B65264" w:rsidRPr="009546CF" w:rsidRDefault="008E1963" w:rsidP="004C15FE">
      <w:pPr>
        <w:spacing w:line="480" w:lineRule="auto"/>
        <w:rPr>
          <w:rFonts w:ascii="Garamond" w:eastAsia="SimSun" w:hAnsi="Garamond" w:cs="Times"/>
          <w:b/>
          <w:i/>
          <w:color w:val="333333"/>
        </w:rPr>
      </w:pPr>
      <w:r w:rsidRPr="009546CF">
        <w:rPr>
          <w:rFonts w:ascii="Garamond" w:eastAsia="SimSun" w:hAnsi="Garamond" w:cs="Times"/>
          <w:b/>
          <w:i/>
          <w:color w:val="333333"/>
        </w:rPr>
        <w:t>Baseline Model</w:t>
      </w:r>
    </w:p>
    <w:p w14:paraId="40EE4707" w14:textId="77777777" w:rsidR="00F56943" w:rsidRPr="008E1963" w:rsidRDefault="008A16A8" w:rsidP="008E1963">
      <w:pPr>
        <w:numPr>
          <w:ilvl w:val="0"/>
          <w:numId w:val="9"/>
        </w:numPr>
        <w:spacing w:line="480" w:lineRule="auto"/>
        <w:rPr>
          <w:rFonts w:ascii="Garamond" w:eastAsia="SimSun" w:hAnsi="Garamond" w:cs="Times"/>
          <w:color w:val="333333"/>
        </w:rPr>
      </w:pPr>
      <w:r w:rsidRPr="008E1963">
        <w:rPr>
          <w:rFonts w:ascii="Garamond" w:eastAsia="SimSun" w:hAnsi="Garamond" w:cs="Times"/>
          <w:color w:val="333333"/>
        </w:rPr>
        <w:t>Classification Tree</w:t>
      </w:r>
    </w:p>
    <w:p w14:paraId="1027C039" w14:textId="77777777" w:rsidR="00F56943" w:rsidRPr="008E1963" w:rsidRDefault="008A16A8" w:rsidP="008E1963">
      <w:pPr>
        <w:numPr>
          <w:ilvl w:val="0"/>
          <w:numId w:val="9"/>
        </w:numPr>
        <w:spacing w:line="480" w:lineRule="auto"/>
        <w:rPr>
          <w:rFonts w:ascii="Garamond" w:eastAsia="SimSun" w:hAnsi="Garamond" w:cs="Times"/>
          <w:color w:val="333333"/>
        </w:rPr>
      </w:pPr>
      <w:r w:rsidRPr="008E1963">
        <w:rPr>
          <w:rFonts w:ascii="Garamond" w:eastAsia="SimSun" w:hAnsi="Garamond" w:cs="Times"/>
          <w:color w:val="333333"/>
        </w:rPr>
        <w:t xml:space="preserve">Hyperparameters (e.g. </w:t>
      </w:r>
      <w:proofErr w:type="spellStart"/>
      <w:r w:rsidRPr="008E1963">
        <w:rPr>
          <w:rFonts w:ascii="Garamond" w:eastAsia="SimSun" w:hAnsi="Garamond" w:cs="Times"/>
          <w:color w:val="333333"/>
        </w:rPr>
        <w:t>max_depth</w:t>
      </w:r>
      <w:proofErr w:type="spellEnd"/>
      <w:r w:rsidRPr="008E1963">
        <w:rPr>
          <w:rFonts w:ascii="Garamond" w:eastAsia="SimSun" w:hAnsi="Garamond" w:cs="Times"/>
          <w:color w:val="333333"/>
        </w:rPr>
        <w:t xml:space="preserve">, </w:t>
      </w:r>
      <w:proofErr w:type="spellStart"/>
      <w:r w:rsidRPr="008E1963">
        <w:rPr>
          <w:rFonts w:ascii="Garamond" w:eastAsia="SimSun" w:hAnsi="Garamond" w:cs="Times"/>
          <w:color w:val="333333"/>
        </w:rPr>
        <w:t>max_features</w:t>
      </w:r>
      <w:proofErr w:type="spellEnd"/>
      <w:r w:rsidRPr="008E1963">
        <w:rPr>
          <w:rFonts w:ascii="Garamond" w:eastAsia="SimSun" w:hAnsi="Garamond" w:cs="Times"/>
          <w:color w:val="333333"/>
        </w:rPr>
        <w:t>) automatically selected by training data</w:t>
      </w:r>
    </w:p>
    <w:p w14:paraId="6005F4AA" w14:textId="77777777" w:rsidR="00F56943" w:rsidRPr="008E1963" w:rsidRDefault="008A16A8" w:rsidP="008E1963">
      <w:pPr>
        <w:numPr>
          <w:ilvl w:val="0"/>
          <w:numId w:val="9"/>
        </w:numPr>
        <w:spacing w:line="480" w:lineRule="auto"/>
        <w:rPr>
          <w:rFonts w:ascii="Garamond" w:eastAsia="SimSun" w:hAnsi="Garamond" w:cs="Times"/>
          <w:color w:val="333333"/>
        </w:rPr>
      </w:pPr>
      <w:r w:rsidRPr="008E1963">
        <w:rPr>
          <w:rFonts w:ascii="Garamond" w:eastAsia="SimSun" w:hAnsi="Garamond" w:cs="Times"/>
          <w:color w:val="333333"/>
        </w:rPr>
        <w:t>Data split: year split</w:t>
      </w:r>
    </w:p>
    <w:p w14:paraId="5F88132B" w14:textId="77777777" w:rsidR="00F56943" w:rsidRPr="008E1963" w:rsidRDefault="008A16A8" w:rsidP="008E1963">
      <w:pPr>
        <w:numPr>
          <w:ilvl w:val="0"/>
          <w:numId w:val="9"/>
        </w:numPr>
        <w:spacing w:line="480" w:lineRule="auto"/>
        <w:rPr>
          <w:rFonts w:ascii="Garamond" w:eastAsia="SimSun" w:hAnsi="Garamond" w:cs="Times"/>
          <w:color w:val="333333"/>
        </w:rPr>
      </w:pPr>
      <w:r w:rsidRPr="008E1963">
        <w:rPr>
          <w:rFonts w:ascii="Garamond" w:eastAsia="SimSun" w:hAnsi="Garamond" w:cs="Times"/>
          <w:color w:val="333333"/>
        </w:rPr>
        <w:t xml:space="preserve">Data </w:t>
      </w:r>
      <w:proofErr w:type="gramStart"/>
      <w:r w:rsidRPr="008E1963">
        <w:rPr>
          <w:rFonts w:ascii="Garamond" w:eastAsia="SimSun" w:hAnsi="Garamond" w:cs="Times"/>
          <w:color w:val="333333"/>
        </w:rPr>
        <w:t>segmentation :</w:t>
      </w:r>
      <w:proofErr w:type="gramEnd"/>
      <w:r w:rsidRPr="008E1963">
        <w:rPr>
          <w:rFonts w:ascii="Garamond" w:eastAsia="SimSun" w:hAnsi="Garamond" w:cs="Times"/>
          <w:color w:val="333333"/>
        </w:rPr>
        <w:t xml:space="preserve"> by country</w:t>
      </w:r>
    </w:p>
    <w:p w14:paraId="02544AAB" w14:textId="77777777" w:rsidR="00F56943" w:rsidRPr="008E1963" w:rsidRDefault="008A16A8" w:rsidP="008E1963">
      <w:pPr>
        <w:numPr>
          <w:ilvl w:val="0"/>
          <w:numId w:val="9"/>
        </w:numPr>
        <w:spacing w:line="480" w:lineRule="auto"/>
        <w:rPr>
          <w:rFonts w:ascii="Garamond" w:eastAsia="SimSun" w:hAnsi="Garamond" w:cs="Times"/>
          <w:color w:val="333333"/>
        </w:rPr>
      </w:pPr>
      <w:r w:rsidRPr="008E1963">
        <w:rPr>
          <w:rFonts w:ascii="Garamond" w:eastAsia="SimSun" w:hAnsi="Garamond" w:cs="Times"/>
          <w:color w:val="333333"/>
        </w:rPr>
        <w:t>Down/over sampling: None</w:t>
      </w:r>
    </w:p>
    <w:p w14:paraId="0114E256" w14:textId="77777777" w:rsidR="008E1963" w:rsidRPr="008E1963" w:rsidRDefault="008E1963" w:rsidP="008E1963">
      <w:pPr>
        <w:spacing w:line="480" w:lineRule="auto"/>
        <w:rPr>
          <w:rFonts w:ascii="Garamond" w:eastAsia="SimSun" w:hAnsi="Garamond" w:cs="Times"/>
          <w:color w:val="333333"/>
        </w:rPr>
      </w:pPr>
      <w:r w:rsidRPr="008E1963">
        <w:rPr>
          <w:rFonts w:ascii="Garamond" w:eastAsia="SimSun" w:hAnsi="Garamond" w:cs="Times"/>
          <w:color w:val="333333"/>
        </w:rPr>
        <w:t>Variable groups:</w:t>
      </w:r>
    </w:p>
    <w:p w14:paraId="193BA15C" w14:textId="77777777" w:rsidR="00F56943" w:rsidRPr="008E1963" w:rsidRDefault="008A16A8" w:rsidP="008E1963">
      <w:pPr>
        <w:numPr>
          <w:ilvl w:val="0"/>
          <w:numId w:val="10"/>
        </w:numPr>
        <w:spacing w:line="480" w:lineRule="auto"/>
        <w:rPr>
          <w:rFonts w:ascii="Garamond" w:eastAsia="SimSun" w:hAnsi="Garamond" w:cs="Times"/>
          <w:color w:val="333333"/>
        </w:rPr>
      </w:pPr>
      <w:proofErr w:type="gramStart"/>
      <w:r w:rsidRPr="008E1963">
        <w:rPr>
          <w:rFonts w:ascii="Garamond" w:eastAsia="SimSun" w:hAnsi="Garamond" w:cs="Times"/>
          <w:color w:val="333333"/>
        </w:rPr>
        <w:t>Mkt :</w:t>
      </w:r>
      <w:proofErr w:type="gramEnd"/>
      <w:r w:rsidRPr="008E1963">
        <w:rPr>
          <w:rFonts w:ascii="Garamond" w:eastAsia="SimSun" w:hAnsi="Garamond" w:cs="Times"/>
          <w:color w:val="333333"/>
        </w:rPr>
        <w:t xml:space="preserve"> food price, market thinness</w:t>
      </w:r>
    </w:p>
    <w:p w14:paraId="1FAA0F08" w14:textId="77777777" w:rsidR="00F56943" w:rsidRPr="008E1963" w:rsidRDefault="008A16A8" w:rsidP="008E1963">
      <w:pPr>
        <w:numPr>
          <w:ilvl w:val="0"/>
          <w:numId w:val="10"/>
        </w:numPr>
        <w:spacing w:line="480" w:lineRule="auto"/>
        <w:rPr>
          <w:rFonts w:ascii="Garamond" w:eastAsia="SimSun" w:hAnsi="Garamond" w:cs="Times"/>
          <w:color w:val="333333"/>
        </w:rPr>
      </w:pPr>
      <w:r w:rsidRPr="008E1963">
        <w:rPr>
          <w:rFonts w:ascii="Garamond" w:eastAsia="SimSun" w:hAnsi="Garamond" w:cs="Times"/>
          <w:color w:val="333333"/>
        </w:rPr>
        <w:t xml:space="preserve">Asset: cellphone </w:t>
      </w:r>
      <w:proofErr w:type="gramStart"/>
      <w:r w:rsidRPr="008E1963">
        <w:rPr>
          <w:rFonts w:ascii="Garamond" w:eastAsia="SimSun" w:hAnsi="Garamond" w:cs="Times"/>
          <w:color w:val="333333"/>
        </w:rPr>
        <w:t>ownership,  floor</w:t>
      </w:r>
      <w:proofErr w:type="gramEnd"/>
      <w:r w:rsidRPr="008E1963">
        <w:rPr>
          <w:rFonts w:ascii="Garamond" w:eastAsia="SimSun" w:hAnsi="Garamond" w:cs="Times"/>
          <w:color w:val="333333"/>
        </w:rPr>
        <w:t>/roof material, asset index</w:t>
      </w:r>
    </w:p>
    <w:p w14:paraId="5A0F6542" w14:textId="77777777" w:rsidR="00F56943" w:rsidRPr="008E1963" w:rsidRDefault="008A16A8" w:rsidP="008E1963">
      <w:pPr>
        <w:numPr>
          <w:ilvl w:val="0"/>
          <w:numId w:val="10"/>
        </w:numPr>
        <w:spacing w:line="480" w:lineRule="auto"/>
        <w:rPr>
          <w:rFonts w:ascii="Garamond" w:eastAsia="SimSun" w:hAnsi="Garamond" w:cs="Times"/>
          <w:color w:val="333333"/>
        </w:rPr>
      </w:pPr>
      <w:r w:rsidRPr="008E1963">
        <w:rPr>
          <w:rFonts w:ascii="Garamond" w:eastAsia="SimSun" w:hAnsi="Garamond" w:cs="Times"/>
          <w:color w:val="333333"/>
        </w:rPr>
        <w:t xml:space="preserve"> Weather: dry spells, average temperature and rain</w:t>
      </w:r>
    </w:p>
    <w:p w14:paraId="1BAC71C7" w14:textId="77777777" w:rsidR="00F56943" w:rsidRPr="008E1963" w:rsidRDefault="008A16A8" w:rsidP="008E1963">
      <w:pPr>
        <w:numPr>
          <w:ilvl w:val="0"/>
          <w:numId w:val="10"/>
        </w:numPr>
        <w:spacing w:line="480" w:lineRule="auto"/>
        <w:rPr>
          <w:rFonts w:ascii="Garamond" w:eastAsia="SimSun" w:hAnsi="Garamond" w:cs="Times"/>
          <w:color w:val="333333"/>
        </w:rPr>
      </w:pPr>
      <w:r w:rsidRPr="008E1963">
        <w:rPr>
          <w:rFonts w:ascii="Garamond" w:eastAsia="SimSun" w:hAnsi="Garamond" w:cs="Times"/>
          <w:color w:val="333333"/>
        </w:rPr>
        <w:t xml:space="preserve"> Location: elevation, distance to road, urban/rural</w:t>
      </w:r>
    </w:p>
    <w:p w14:paraId="2F348FF9" w14:textId="3D43FF91" w:rsidR="008E1963" w:rsidRDefault="008E1963" w:rsidP="004C15FE">
      <w:pPr>
        <w:spacing w:line="480" w:lineRule="auto"/>
        <w:rPr>
          <w:rFonts w:ascii="Garamond" w:eastAsia="SimSun" w:hAnsi="Garamond" w:cs="Times"/>
          <w:color w:val="333333"/>
        </w:rPr>
      </w:pPr>
    </w:p>
    <w:p w14:paraId="23D93C76" w14:textId="77777777" w:rsidR="00443509" w:rsidRPr="00BC1C0A" w:rsidRDefault="00443509" w:rsidP="00BC1C0A">
      <w:pPr>
        <w:spacing w:after="100" w:afterAutospacing="1" w:line="480" w:lineRule="auto"/>
        <w:jc w:val="both"/>
        <w:rPr>
          <w:rFonts w:ascii="Garamond" w:eastAsia="SimSun" w:hAnsi="Garamond" w:cs="Times"/>
          <w:b/>
          <w:i/>
          <w:color w:val="333333"/>
        </w:rPr>
      </w:pPr>
      <w:r w:rsidRPr="00BC1C0A">
        <w:rPr>
          <w:rFonts w:ascii="Garamond" w:eastAsia="SimSun" w:hAnsi="Garamond" w:cs="Times"/>
          <w:b/>
          <w:i/>
          <w:color w:val="333333"/>
        </w:rPr>
        <w:t>Sampling: down-sampling, over-sampling, and SMOTE</w:t>
      </w:r>
    </w:p>
    <w:p w14:paraId="5FF13157" w14:textId="77777777" w:rsidR="00443509" w:rsidRDefault="00443509" w:rsidP="00443509">
      <w:pPr>
        <w:pStyle w:val="ListParagraph"/>
        <w:spacing w:line="480" w:lineRule="auto"/>
        <w:ind w:left="1260"/>
        <w:rPr>
          <w:rFonts w:ascii="Garamond" w:eastAsia="SimSun" w:hAnsi="Garamond" w:cs="Times"/>
          <w:color w:val="333333"/>
        </w:rPr>
      </w:pPr>
      <w:r w:rsidRPr="008E1963">
        <w:rPr>
          <w:rFonts w:ascii="Garamond" w:eastAsia="SimSun" w:hAnsi="Garamond" w:cs="Times"/>
          <w:color w:val="333333"/>
        </w:rPr>
        <w:t>Apply the down sampling, over sampling, and synthetic data techniques to force the model to learn about the tail of the distribution</w:t>
      </w:r>
    </w:p>
    <w:p w14:paraId="42FEB278" w14:textId="77777777" w:rsidR="00443509" w:rsidRPr="008E1963" w:rsidRDefault="00443509" w:rsidP="00443509">
      <w:pPr>
        <w:pStyle w:val="ListParagraph"/>
        <w:spacing w:line="480" w:lineRule="auto"/>
        <w:ind w:firstLine="540"/>
        <w:rPr>
          <w:rFonts w:ascii="Garamond" w:eastAsia="SimSun" w:hAnsi="Garamond" w:cs="Times"/>
          <w:color w:val="333333"/>
        </w:rPr>
      </w:pPr>
      <w:r w:rsidRPr="008E1963">
        <w:rPr>
          <w:rFonts w:ascii="Garamond" w:eastAsia="SimSun" w:hAnsi="Garamond" w:cs="Times"/>
          <w:color w:val="333333"/>
        </w:rPr>
        <w:t xml:space="preserve">Down sampling, Over sampling and Synthetic data </w:t>
      </w:r>
    </w:p>
    <w:p w14:paraId="40117398" w14:textId="77777777" w:rsidR="00443509" w:rsidRPr="00495260" w:rsidRDefault="00443509" w:rsidP="00443509">
      <w:pPr>
        <w:spacing w:line="480" w:lineRule="auto"/>
        <w:rPr>
          <w:rFonts w:ascii="Garamond" w:eastAsia="SimSun" w:hAnsi="Garamond" w:cs="Times"/>
          <w:color w:val="333333"/>
        </w:rPr>
      </w:pPr>
    </w:p>
    <w:p w14:paraId="788C6B6D" w14:textId="77777777" w:rsidR="00443509" w:rsidRPr="00BF7061" w:rsidRDefault="00443509" w:rsidP="00443509">
      <w:pPr>
        <w:spacing w:line="480" w:lineRule="auto"/>
        <w:ind w:left="720"/>
        <w:rPr>
          <w:rFonts w:ascii="Garamond" w:eastAsia="SimSun" w:hAnsi="Garamond" w:cs="Times"/>
          <w:color w:val="333333"/>
        </w:rPr>
      </w:pPr>
    </w:p>
    <w:p w14:paraId="3E02334D" w14:textId="77777777" w:rsidR="00443509" w:rsidRPr="00BF7061" w:rsidRDefault="00443509" w:rsidP="00443509">
      <w:pPr>
        <w:spacing w:line="480" w:lineRule="auto"/>
        <w:ind w:left="720"/>
        <w:rPr>
          <w:rFonts w:ascii="Garamond" w:eastAsia="SimSun" w:hAnsi="Garamond" w:cs="Times"/>
          <w:color w:val="333333"/>
        </w:rPr>
      </w:pPr>
    </w:p>
    <w:p w14:paraId="7576F0CE" w14:textId="77777777" w:rsidR="00443509" w:rsidRPr="00BF7061" w:rsidRDefault="00443509" w:rsidP="00443509">
      <w:pPr>
        <w:spacing w:line="480" w:lineRule="auto"/>
        <w:ind w:left="720"/>
        <w:rPr>
          <w:rFonts w:ascii="Garamond" w:eastAsia="SimSun" w:hAnsi="Garamond" w:cs="Times"/>
          <w:color w:val="333333"/>
        </w:rPr>
      </w:pPr>
      <w:r w:rsidRPr="00BF7061">
        <w:rPr>
          <w:rFonts w:ascii="Garamond" w:eastAsia="SimSun" w:hAnsi="Garamond" w:cs="Times"/>
          <w:color w:val="333333"/>
        </w:rPr>
        <w:t xml:space="preserve">We use three different training, and testing data split methods to feature various applications. Yearly split is using one year as a training set to forecast places where the famine may </w:t>
      </w:r>
      <w:r w:rsidRPr="00BF7061">
        <w:rPr>
          <w:rFonts w:ascii="Garamond" w:eastAsia="SimSun" w:hAnsi="Garamond" w:cs="Times"/>
          <w:color w:val="333333"/>
        </w:rPr>
        <w:lastRenderedPageBreak/>
        <w:t xml:space="preserve">happen in the future. The regional division is used to predict rural or more remote areas given current information in more accessible regions. Random split is used as a demonstration of general prediction or the “best guess” on unknown households based on all the information that we have. </w:t>
      </w:r>
    </w:p>
    <w:p w14:paraId="74B0206F" w14:textId="77777777" w:rsidR="00443509" w:rsidRPr="00BF7061" w:rsidRDefault="00443509" w:rsidP="004C15FE">
      <w:pPr>
        <w:spacing w:line="480" w:lineRule="auto"/>
        <w:rPr>
          <w:rFonts w:ascii="Garamond" w:eastAsia="SimSun" w:hAnsi="Garamond" w:cs="Times"/>
          <w:color w:val="333333"/>
        </w:rPr>
      </w:pPr>
    </w:p>
    <w:p w14:paraId="484DC547" w14:textId="7904BA87" w:rsidR="00B65264" w:rsidRPr="004B5146" w:rsidRDefault="00B65264" w:rsidP="004B5146">
      <w:pPr>
        <w:spacing w:line="480" w:lineRule="auto"/>
        <w:rPr>
          <w:rFonts w:ascii="Garamond" w:eastAsia="SimSun" w:hAnsi="Garamond" w:cs="Times"/>
          <w:b/>
          <w:i/>
          <w:color w:val="333333"/>
        </w:rPr>
      </w:pPr>
      <w:r w:rsidRPr="004B5146">
        <w:rPr>
          <w:rFonts w:ascii="Garamond" w:eastAsia="SimSun" w:hAnsi="Garamond" w:cs="Times"/>
          <w:b/>
          <w:i/>
          <w:color w:val="333333"/>
        </w:rPr>
        <w:t xml:space="preserve">Classification Algorithms </w:t>
      </w:r>
    </w:p>
    <w:p w14:paraId="6A95FF7F" w14:textId="77777777" w:rsidR="00B65264" w:rsidRPr="00BF7061" w:rsidRDefault="00B65264" w:rsidP="009C1655">
      <w:pPr>
        <w:spacing w:line="480" w:lineRule="auto"/>
        <w:ind w:left="720"/>
        <w:rPr>
          <w:rFonts w:ascii="Garamond" w:eastAsia="SimSun" w:hAnsi="Garamond" w:cs="Times"/>
          <w:color w:val="333333"/>
        </w:rPr>
      </w:pPr>
      <w:r w:rsidRPr="00BF7061">
        <w:rPr>
          <w:rFonts w:ascii="Garamond" w:eastAsia="SimSun" w:hAnsi="Garamond" w:cs="Times"/>
          <w:color w:val="333333"/>
        </w:rPr>
        <w:t xml:space="preserve">In this paper, we tried baseline classification algorithms such as classification tree and SVM. </w:t>
      </w:r>
    </w:p>
    <w:p w14:paraId="177788A6" w14:textId="4317B5A2" w:rsidR="00B65264" w:rsidRDefault="00B65264" w:rsidP="009C1655">
      <w:pPr>
        <w:spacing w:line="480" w:lineRule="auto"/>
        <w:ind w:left="720"/>
        <w:rPr>
          <w:rFonts w:ascii="Garamond" w:eastAsia="SimSun" w:hAnsi="Garamond" w:cs="Times"/>
          <w:color w:val="333333"/>
        </w:rPr>
      </w:pPr>
      <w:r w:rsidRPr="00BF7061">
        <w:rPr>
          <w:rFonts w:ascii="Garamond" w:eastAsia="SimSun" w:hAnsi="Garamond" w:cs="Times"/>
          <w:color w:val="333333"/>
        </w:rPr>
        <w:t xml:space="preserve">To reduce the overfitting problem involved with the large of variables we have in the </w:t>
      </w:r>
      <w:proofErr w:type="gramStart"/>
      <w:r w:rsidRPr="00BF7061">
        <w:rPr>
          <w:rFonts w:ascii="Garamond" w:eastAsia="SimSun" w:hAnsi="Garamond" w:cs="Times"/>
          <w:color w:val="333333"/>
        </w:rPr>
        <w:t>model,  we</w:t>
      </w:r>
      <w:proofErr w:type="gramEnd"/>
      <w:r w:rsidRPr="00BF7061">
        <w:rPr>
          <w:rFonts w:ascii="Garamond" w:eastAsia="SimSun" w:hAnsi="Garamond" w:cs="Times"/>
          <w:color w:val="333333"/>
        </w:rPr>
        <w:t xml:space="preserve"> also tried ensemble learning such as random forest and </w:t>
      </w:r>
      <w:proofErr w:type="spellStart"/>
      <w:r w:rsidRPr="00BF7061">
        <w:rPr>
          <w:rFonts w:ascii="Garamond" w:eastAsia="SimSun" w:hAnsi="Garamond" w:cs="Times"/>
          <w:color w:val="333333"/>
        </w:rPr>
        <w:t>XGboost</w:t>
      </w:r>
      <w:proofErr w:type="spellEnd"/>
      <w:r w:rsidRPr="00BF7061">
        <w:rPr>
          <w:rFonts w:ascii="Garamond" w:eastAsia="SimSun" w:hAnsi="Garamond" w:cs="Times"/>
          <w:color w:val="333333"/>
        </w:rPr>
        <w:t xml:space="preserve">. The ensemble learning methods improve model performances by averaging and sequentially improving the base trees. </w:t>
      </w:r>
    </w:p>
    <w:p w14:paraId="3B498707" w14:textId="77777777" w:rsidR="008E1963" w:rsidRPr="008E1963" w:rsidRDefault="008E1963" w:rsidP="008E1963">
      <w:pPr>
        <w:spacing w:line="480" w:lineRule="auto"/>
        <w:ind w:left="720"/>
        <w:rPr>
          <w:rFonts w:ascii="Garamond" w:eastAsia="SimSun" w:hAnsi="Garamond" w:cs="Times"/>
          <w:color w:val="333333"/>
        </w:rPr>
      </w:pPr>
      <w:r w:rsidRPr="008E1963">
        <w:rPr>
          <w:rFonts w:ascii="Garamond" w:eastAsia="SimSun" w:hAnsi="Garamond" w:cs="Times"/>
          <w:color w:val="333333"/>
        </w:rPr>
        <w:t xml:space="preserve">For structured data like ours (unlike text or pure image), tree-based methods are popular. </w:t>
      </w:r>
    </w:p>
    <w:p w14:paraId="3A7DC42A" w14:textId="77777777" w:rsidR="00137898" w:rsidRPr="00C92C09" w:rsidRDefault="00137898" w:rsidP="00137898">
      <w:pPr>
        <w:pStyle w:val="ListParagraph"/>
        <w:spacing w:after="100" w:afterAutospacing="1" w:line="480" w:lineRule="auto"/>
        <w:ind w:firstLine="480"/>
        <w:rPr>
          <w:rFonts w:ascii="Garamond" w:eastAsia="SimSun" w:hAnsi="Garamond" w:cs="Times"/>
          <w:color w:val="333333"/>
        </w:rPr>
      </w:pPr>
      <w:r w:rsidRPr="00C92C09">
        <w:rPr>
          <w:rFonts w:ascii="Garamond" w:eastAsia="SimSun" w:hAnsi="Garamond" w:cs="Times"/>
          <w:color w:val="333333"/>
        </w:rPr>
        <w:t>Tree-based: Classification Tree (baseline and base learner), Random Forest, Extreme Gradient boosting</w:t>
      </w:r>
    </w:p>
    <w:p w14:paraId="54126B90" w14:textId="61B55ADD" w:rsidR="008E1963" w:rsidRDefault="008E1963" w:rsidP="009C1655">
      <w:pPr>
        <w:spacing w:line="480" w:lineRule="auto"/>
        <w:ind w:left="720"/>
        <w:rPr>
          <w:rFonts w:ascii="Garamond" w:eastAsia="SimSun" w:hAnsi="Garamond" w:cs="Times"/>
          <w:color w:val="333333"/>
        </w:rPr>
      </w:pPr>
    </w:p>
    <w:p w14:paraId="2C50B431" w14:textId="77777777" w:rsidR="00F56943" w:rsidRPr="008E1963" w:rsidRDefault="008A16A8" w:rsidP="008E1963">
      <w:pPr>
        <w:numPr>
          <w:ilvl w:val="0"/>
          <w:numId w:val="8"/>
        </w:numPr>
        <w:spacing w:line="480" w:lineRule="auto"/>
        <w:rPr>
          <w:rFonts w:ascii="Garamond" w:eastAsia="SimSun" w:hAnsi="Garamond" w:cs="Times"/>
          <w:color w:val="333333"/>
        </w:rPr>
      </w:pPr>
      <w:r w:rsidRPr="008E1963">
        <w:rPr>
          <w:rFonts w:ascii="Garamond" w:eastAsia="SimSun" w:hAnsi="Garamond" w:cs="Times"/>
          <w:color w:val="333333"/>
        </w:rPr>
        <w:t xml:space="preserve">Classification Tree (baseline and base learner) </w:t>
      </w:r>
    </w:p>
    <w:p w14:paraId="2F1D75CC" w14:textId="77777777" w:rsidR="00F56943" w:rsidRPr="008E1963" w:rsidRDefault="008A16A8" w:rsidP="008E1963">
      <w:pPr>
        <w:numPr>
          <w:ilvl w:val="0"/>
          <w:numId w:val="8"/>
        </w:numPr>
        <w:spacing w:line="480" w:lineRule="auto"/>
        <w:rPr>
          <w:rFonts w:ascii="Garamond" w:eastAsia="SimSun" w:hAnsi="Garamond" w:cs="Times"/>
          <w:color w:val="333333"/>
        </w:rPr>
      </w:pPr>
      <w:r w:rsidRPr="008E1963">
        <w:rPr>
          <w:rFonts w:ascii="Garamond" w:eastAsia="SimSun" w:hAnsi="Garamond" w:cs="Times"/>
          <w:color w:val="333333"/>
        </w:rPr>
        <w:t xml:space="preserve">Random Forest </w:t>
      </w:r>
      <w:proofErr w:type="gramStart"/>
      <w:r w:rsidRPr="008E1963">
        <w:rPr>
          <w:rFonts w:ascii="Garamond" w:eastAsia="SimSun" w:hAnsi="Garamond" w:cs="Times"/>
          <w:color w:val="333333"/>
        </w:rPr>
        <w:t>( parallel</w:t>
      </w:r>
      <w:proofErr w:type="gramEnd"/>
      <w:r w:rsidRPr="008E1963">
        <w:rPr>
          <w:rFonts w:ascii="Garamond" w:eastAsia="SimSun" w:hAnsi="Garamond" w:cs="Times"/>
          <w:color w:val="333333"/>
        </w:rPr>
        <w:t xml:space="preserve"> )</w:t>
      </w:r>
    </w:p>
    <w:p w14:paraId="183CDD37" w14:textId="236F2870" w:rsidR="00F56943" w:rsidRPr="008E1963" w:rsidRDefault="00754C40" w:rsidP="008E1963">
      <w:pPr>
        <w:numPr>
          <w:ilvl w:val="0"/>
          <w:numId w:val="8"/>
        </w:numPr>
        <w:spacing w:line="480" w:lineRule="auto"/>
        <w:rPr>
          <w:rFonts w:ascii="Garamond" w:eastAsia="SimSun" w:hAnsi="Garamond" w:cs="Times"/>
          <w:color w:val="333333"/>
        </w:rPr>
      </w:pPr>
      <w:r>
        <w:rPr>
          <w:rFonts w:ascii="Garamond" w:eastAsia="SimSun" w:hAnsi="Garamond" w:cs="Times"/>
          <w:color w:val="333333"/>
        </w:rPr>
        <w:t>E</w:t>
      </w:r>
      <w:r>
        <w:rPr>
          <w:rFonts w:ascii="Garamond" w:eastAsia="SimSun" w:hAnsi="Garamond" w:cs="Times" w:hint="eastAsia"/>
          <w:color w:val="333333"/>
        </w:rPr>
        <w:t>xt</w:t>
      </w:r>
      <w:r>
        <w:rPr>
          <w:rFonts w:ascii="Garamond" w:eastAsia="SimSun" w:hAnsi="Garamond" w:cs="Times"/>
          <w:color w:val="333333"/>
        </w:rPr>
        <w:t xml:space="preserve">reme </w:t>
      </w:r>
      <w:r w:rsidR="008A16A8" w:rsidRPr="008E1963">
        <w:rPr>
          <w:rFonts w:ascii="Garamond" w:eastAsia="SimSun" w:hAnsi="Garamond" w:cs="Times"/>
          <w:color w:val="333333"/>
        </w:rPr>
        <w:t>Gradient boosting (sequential)</w:t>
      </w:r>
    </w:p>
    <w:p w14:paraId="71FF531B" w14:textId="288907BF" w:rsidR="008E1963" w:rsidRDefault="008E1963" w:rsidP="008E1963">
      <w:pPr>
        <w:spacing w:line="480" w:lineRule="auto"/>
        <w:ind w:left="720"/>
        <w:rPr>
          <w:rFonts w:ascii="Garamond" w:eastAsia="SimSun" w:hAnsi="Garamond" w:cs="Times"/>
          <w:color w:val="333333"/>
        </w:rPr>
      </w:pPr>
      <w:proofErr w:type="spellStart"/>
      <w:r w:rsidRPr="008E1963">
        <w:rPr>
          <w:rFonts w:ascii="Garamond" w:eastAsia="SimSun" w:hAnsi="Garamond" w:cs="Times"/>
          <w:color w:val="333333"/>
        </w:rPr>
        <w:t>Xgboost</w:t>
      </w:r>
      <w:proofErr w:type="spellEnd"/>
      <w:r w:rsidRPr="008E1963">
        <w:rPr>
          <w:rFonts w:ascii="Garamond" w:eastAsia="SimSun" w:hAnsi="Garamond" w:cs="Times"/>
          <w:color w:val="333333"/>
        </w:rPr>
        <w:t xml:space="preserve"> performs better in capturing the minority classes than random forest, especially with oversampling techniques</w:t>
      </w:r>
    </w:p>
    <w:p w14:paraId="2BFAF398" w14:textId="555FD374" w:rsidR="00137898" w:rsidRDefault="00137898" w:rsidP="008E1963">
      <w:pPr>
        <w:spacing w:line="480" w:lineRule="auto"/>
        <w:ind w:left="720"/>
        <w:rPr>
          <w:rFonts w:ascii="Garamond" w:eastAsia="SimSun" w:hAnsi="Garamond" w:cs="Times"/>
          <w:color w:val="333333"/>
        </w:rPr>
      </w:pPr>
    </w:p>
    <w:p w14:paraId="583FDCAF" w14:textId="77777777" w:rsidR="00137898" w:rsidRDefault="00137898" w:rsidP="008E1963">
      <w:pPr>
        <w:spacing w:line="480" w:lineRule="auto"/>
        <w:ind w:left="720"/>
        <w:rPr>
          <w:rFonts w:ascii="Garamond" w:eastAsia="SimSun" w:hAnsi="Garamond" w:cs="Times"/>
          <w:color w:val="333333"/>
        </w:rPr>
      </w:pPr>
    </w:p>
    <w:p w14:paraId="6A2BA174" w14:textId="77777777" w:rsidR="00137898" w:rsidRPr="00C92C09" w:rsidRDefault="00137898" w:rsidP="00137898">
      <w:pPr>
        <w:pStyle w:val="ListParagraph"/>
        <w:spacing w:after="100" w:afterAutospacing="1" w:line="480" w:lineRule="auto"/>
        <w:ind w:firstLine="480"/>
        <w:rPr>
          <w:rFonts w:ascii="Garamond" w:eastAsia="SimSun" w:hAnsi="Garamond" w:cs="Times"/>
          <w:color w:val="333333"/>
        </w:rPr>
      </w:pPr>
      <w:r w:rsidRPr="00C92C09">
        <w:rPr>
          <w:rFonts w:ascii="Garamond" w:eastAsia="SimSun" w:hAnsi="Garamond" w:cs="Times"/>
          <w:color w:val="333333"/>
        </w:rPr>
        <w:t>b.    Anomaly detection: clustering methods, One-class SVMs, and Isolation Forests</w:t>
      </w:r>
    </w:p>
    <w:p w14:paraId="26DDDD8C" w14:textId="77777777" w:rsidR="00137898" w:rsidRDefault="00137898" w:rsidP="00137898">
      <w:pPr>
        <w:spacing w:line="480" w:lineRule="auto"/>
        <w:ind w:left="720"/>
        <w:rPr>
          <w:rFonts w:ascii="Garamond" w:eastAsia="SimSun" w:hAnsi="Garamond" w:cs="Times"/>
          <w:color w:val="333333"/>
        </w:rPr>
      </w:pPr>
    </w:p>
    <w:p w14:paraId="0C4C432B" w14:textId="64B97919" w:rsidR="00754C40" w:rsidRDefault="00754C40" w:rsidP="008E1963">
      <w:pPr>
        <w:spacing w:line="480" w:lineRule="auto"/>
        <w:ind w:left="720"/>
        <w:rPr>
          <w:rFonts w:ascii="Garamond" w:eastAsia="SimSun" w:hAnsi="Garamond" w:cs="Times"/>
          <w:color w:val="333333"/>
        </w:rPr>
      </w:pPr>
    </w:p>
    <w:p w14:paraId="34BBE5E1" w14:textId="77777777" w:rsidR="00754C40" w:rsidRDefault="00754C40" w:rsidP="00754C40">
      <w:pPr>
        <w:spacing w:line="480" w:lineRule="auto"/>
        <w:ind w:left="720"/>
        <w:rPr>
          <w:rFonts w:ascii="Garamond" w:eastAsia="SimSun" w:hAnsi="Garamond" w:cs="Times"/>
          <w:color w:val="333333"/>
        </w:rPr>
      </w:pPr>
      <w:r w:rsidRPr="000C0418">
        <w:rPr>
          <w:rFonts w:ascii="Garamond" w:eastAsia="SimSun" w:hAnsi="Garamond" w:cs="Times"/>
          <w:color w:val="333333"/>
        </w:rPr>
        <w:lastRenderedPageBreak/>
        <w:t>clustering methods, One-class SVMs, and Isolation Forests</w:t>
      </w:r>
    </w:p>
    <w:p w14:paraId="3A67A1ED" w14:textId="77777777" w:rsidR="00754C40" w:rsidRDefault="00754C40" w:rsidP="008E1963">
      <w:pPr>
        <w:spacing w:line="480" w:lineRule="auto"/>
        <w:ind w:left="720"/>
        <w:rPr>
          <w:rFonts w:ascii="Garamond" w:eastAsia="SimSun" w:hAnsi="Garamond" w:cs="Times"/>
          <w:color w:val="333333"/>
        </w:rPr>
      </w:pPr>
    </w:p>
    <w:p w14:paraId="062D8534" w14:textId="0C79787A" w:rsidR="006522A6" w:rsidRDefault="006522A6" w:rsidP="008E1963">
      <w:pPr>
        <w:spacing w:line="480" w:lineRule="auto"/>
        <w:ind w:left="720"/>
        <w:rPr>
          <w:rFonts w:ascii="Garamond" w:eastAsia="SimSun" w:hAnsi="Garamond" w:cs="Times"/>
          <w:color w:val="333333"/>
        </w:rPr>
      </w:pPr>
    </w:p>
    <w:p w14:paraId="2B0F8D47" w14:textId="45103C92" w:rsidR="006522A6" w:rsidRDefault="006522A6" w:rsidP="008E1963">
      <w:pPr>
        <w:spacing w:line="480" w:lineRule="auto"/>
        <w:ind w:left="720"/>
        <w:rPr>
          <w:rFonts w:ascii="Garamond" w:eastAsia="SimSun" w:hAnsi="Garamond" w:cs="Times"/>
          <w:color w:val="333333"/>
        </w:rPr>
      </w:pPr>
      <w:r w:rsidRPr="006522A6">
        <w:rPr>
          <w:rFonts w:ascii="Garamond" w:eastAsia="SimSun" w:hAnsi="Garamond" w:cs="Times"/>
          <w:color w:val="333333"/>
        </w:rPr>
        <w:t xml:space="preserve">Boosting (Freund and </w:t>
      </w:r>
      <w:proofErr w:type="spellStart"/>
      <w:r w:rsidRPr="006522A6">
        <w:rPr>
          <w:rFonts w:ascii="Garamond" w:eastAsia="SimSun" w:hAnsi="Garamond" w:cs="Times"/>
          <w:color w:val="333333"/>
        </w:rPr>
        <w:t>Schapire</w:t>
      </w:r>
      <w:proofErr w:type="spellEnd"/>
      <w:r w:rsidRPr="006522A6">
        <w:rPr>
          <w:rFonts w:ascii="Garamond" w:eastAsia="SimSun" w:hAnsi="Garamond" w:cs="Times"/>
          <w:color w:val="333333"/>
        </w:rPr>
        <w:t xml:space="preserve"> 1997) is very similar to bagging but trees are grown </w:t>
      </w:r>
      <w:proofErr w:type="spellStart"/>
      <w:r w:rsidRPr="006522A6">
        <w:rPr>
          <w:rFonts w:ascii="Garamond" w:eastAsia="SimSun" w:hAnsi="Garamond" w:cs="Times"/>
          <w:color w:val="333333"/>
        </w:rPr>
        <w:t>sequen</w:t>
      </w:r>
      <w:proofErr w:type="spellEnd"/>
      <w:r w:rsidRPr="006522A6">
        <w:rPr>
          <w:rFonts w:ascii="Garamond" w:eastAsia="SimSun" w:hAnsi="Garamond" w:cs="Times"/>
          <w:color w:val="333333"/>
        </w:rPr>
        <w:t xml:space="preserve">- </w:t>
      </w:r>
      <w:proofErr w:type="spellStart"/>
      <w:r w:rsidRPr="006522A6">
        <w:rPr>
          <w:rFonts w:ascii="Garamond" w:eastAsia="SimSun" w:hAnsi="Garamond" w:cs="Times"/>
          <w:color w:val="333333"/>
        </w:rPr>
        <w:t>tially</w:t>
      </w:r>
      <w:proofErr w:type="spellEnd"/>
      <w:r w:rsidRPr="006522A6">
        <w:rPr>
          <w:rFonts w:ascii="Garamond" w:eastAsia="SimSun" w:hAnsi="Garamond" w:cs="Times"/>
          <w:color w:val="333333"/>
        </w:rPr>
        <w:t xml:space="preserve">. Each tree that </w:t>
      </w:r>
      <w:r w:rsidR="00F9186C">
        <w:rPr>
          <w:rFonts w:ascii="Garamond" w:eastAsia="SimSun" w:hAnsi="Garamond" w:cs="Times"/>
          <w:color w:val="333333"/>
        </w:rPr>
        <w:t>ca</w:t>
      </w:r>
      <w:r w:rsidRPr="006522A6">
        <w:rPr>
          <w:rFonts w:ascii="Garamond" w:eastAsia="SimSun" w:hAnsi="Garamond" w:cs="Times"/>
          <w:color w:val="333333"/>
        </w:rPr>
        <w:t xml:space="preserve">n uses information from the previously grown trees. In boosting we don’t use </w:t>
      </w:r>
      <w:proofErr w:type="gramStart"/>
      <w:r w:rsidRPr="006522A6">
        <w:rPr>
          <w:rFonts w:ascii="Garamond" w:eastAsia="SimSun" w:hAnsi="Garamond" w:cs="Times"/>
          <w:color w:val="333333"/>
        </w:rPr>
        <w:t>bootstrapping, but</w:t>
      </w:r>
      <w:proofErr w:type="gramEnd"/>
      <w:r w:rsidRPr="006522A6">
        <w:rPr>
          <w:rFonts w:ascii="Garamond" w:eastAsia="SimSun" w:hAnsi="Garamond" w:cs="Times"/>
          <w:color w:val="333333"/>
        </w:rPr>
        <w:t xml:space="preserve"> fit the tree on a modified version of the original data set. In this ensemble technique, errors are corrected by sequentially adding new models to the existing models until no more improvements can be made. Boosting algorithms include some parameters which slow down the learning process. This slow learning process gives us better predictions (James et al. 2013). Another method related to boosting is the gradient boosting which was developed in several papers such as </w:t>
      </w:r>
      <w:proofErr w:type="spellStart"/>
      <w:r w:rsidRPr="006522A6">
        <w:rPr>
          <w:rFonts w:ascii="Garamond" w:eastAsia="SimSun" w:hAnsi="Garamond" w:cs="Times"/>
          <w:color w:val="333333"/>
        </w:rPr>
        <w:t>Breiman</w:t>
      </w:r>
      <w:proofErr w:type="spellEnd"/>
      <w:r w:rsidRPr="006522A6">
        <w:rPr>
          <w:rFonts w:ascii="Garamond" w:eastAsia="SimSun" w:hAnsi="Garamond" w:cs="Times"/>
          <w:color w:val="333333"/>
        </w:rPr>
        <w:t xml:space="preserve"> (1996); Friedman, Hastie, and </w:t>
      </w:r>
      <w:proofErr w:type="spellStart"/>
      <w:r w:rsidRPr="006522A6">
        <w:rPr>
          <w:rFonts w:ascii="Garamond" w:eastAsia="SimSun" w:hAnsi="Garamond" w:cs="Times"/>
          <w:color w:val="333333"/>
        </w:rPr>
        <w:t>Tibshirani</w:t>
      </w:r>
      <w:proofErr w:type="spellEnd"/>
      <w:r w:rsidRPr="006522A6">
        <w:rPr>
          <w:rFonts w:ascii="Garamond" w:eastAsia="SimSun" w:hAnsi="Garamond" w:cs="Times"/>
          <w:color w:val="333333"/>
        </w:rPr>
        <w:t xml:space="preserve"> (2000); Friedman (2001). In this method, new models are created to pre- </w:t>
      </w:r>
      <w:proofErr w:type="spellStart"/>
      <w:r w:rsidRPr="006522A6">
        <w:rPr>
          <w:rFonts w:ascii="Garamond" w:eastAsia="SimSun" w:hAnsi="Garamond" w:cs="Times"/>
          <w:color w:val="333333"/>
        </w:rPr>
        <w:t>dict</w:t>
      </w:r>
      <w:proofErr w:type="spellEnd"/>
      <w:r w:rsidRPr="006522A6">
        <w:rPr>
          <w:rFonts w:ascii="Garamond" w:eastAsia="SimSun" w:hAnsi="Garamond" w:cs="Times"/>
          <w:color w:val="333333"/>
        </w:rPr>
        <w:t xml:space="preserve"> the errors of the previous models. The gradient descent algorithm is used to optimize an arbitrary differentiable loss function while adding new models, it can be thought as a combination of gradient descent and boosting</w:t>
      </w:r>
    </w:p>
    <w:p w14:paraId="2C3D7A2D" w14:textId="49E25F93" w:rsidR="006522A6" w:rsidRPr="008E1963" w:rsidRDefault="006522A6" w:rsidP="008E1963">
      <w:pPr>
        <w:spacing w:line="480" w:lineRule="auto"/>
        <w:ind w:left="720"/>
        <w:rPr>
          <w:rFonts w:ascii="Garamond" w:eastAsia="SimSun" w:hAnsi="Garamond" w:cs="Times"/>
          <w:color w:val="333333"/>
        </w:rPr>
      </w:pPr>
      <w:r w:rsidRPr="006522A6">
        <w:rPr>
          <w:rFonts w:ascii="Garamond" w:eastAsia="SimSun" w:hAnsi="Garamond" w:cs="Times"/>
          <w:color w:val="333333"/>
        </w:rPr>
        <w:t>Extreme Gradient Boosting (</w:t>
      </w:r>
      <w:proofErr w:type="spellStart"/>
      <w:r w:rsidRPr="006522A6">
        <w:rPr>
          <w:rFonts w:ascii="Garamond" w:eastAsia="SimSun" w:hAnsi="Garamond" w:cs="Times"/>
          <w:color w:val="333333"/>
        </w:rPr>
        <w:t>xgboost</w:t>
      </w:r>
      <w:proofErr w:type="spellEnd"/>
      <w:r w:rsidRPr="006522A6">
        <w:rPr>
          <w:rFonts w:ascii="Garamond" w:eastAsia="SimSun" w:hAnsi="Garamond" w:cs="Times"/>
          <w:color w:val="333333"/>
        </w:rPr>
        <w:t xml:space="preserve">), developed by Chen and </w:t>
      </w:r>
      <w:proofErr w:type="spellStart"/>
      <w:r w:rsidRPr="006522A6">
        <w:rPr>
          <w:rFonts w:ascii="Garamond" w:eastAsia="SimSun" w:hAnsi="Garamond" w:cs="Times"/>
          <w:color w:val="333333"/>
        </w:rPr>
        <w:t>Guestrin</w:t>
      </w:r>
      <w:proofErr w:type="spellEnd"/>
      <w:r w:rsidRPr="006522A6">
        <w:rPr>
          <w:rFonts w:ascii="Garamond" w:eastAsia="SimSun" w:hAnsi="Garamond" w:cs="Times"/>
          <w:color w:val="333333"/>
        </w:rPr>
        <w:t xml:space="preserve"> (2016), is an efficient, flexible and portable variant of the gradient boosting model of Friedman, Hastie, and </w:t>
      </w:r>
      <w:proofErr w:type="spellStart"/>
      <w:r w:rsidRPr="006522A6">
        <w:rPr>
          <w:rFonts w:ascii="Garamond" w:eastAsia="SimSun" w:hAnsi="Garamond" w:cs="Times"/>
          <w:color w:val="333333"/>
        </w:rPr>
        <w:t>Tibshirani</w:t>
      </w:r>
      <w:proofErr w:type="spellEnd"/>
      <w:r w:rsidRPr="006522A6">
        <w:rPr>
          <w:rFonts w:ascii="Garamond" w:eastAsia="SimSun" w:hAnsi="Garamond" w:cs="Times"/>
          <w:color w:val="333333"/>
        </w:rPr>
        <w:t xml:space="preserve"> (2000) and Friedman (2001). </w:t>
      </w:r>
      <w:proofErr w:type="spellStart"/>
      <w:r w:rsidRPr="006522A6">
        <w:rPr>
          <w:rFonts w:ascii="Garamond" w:eastAsia="SimSun" w:hAnsi="Garamond" w:cs="Times"/>
          <w:color w:val="333333"/>
        </w:rPr>
        <w:t>Xgboost</w:t>
      </w:r>
      <w:proofErr w:type="spellEnd"/>
      <w:r w:rsidRPr="006522A6">
        <w:rPr>
          <w:rFonts w:ascii="Garamond" w:eastAsia="SimSun" w:hAnsi="Garamond" w:cs="Times"/>
          <w:color w:val="333333"/>
        </w:rPr>
        <w:t xml:space="preserve"> has been a winning tool for several Machine learning competitions (Adam-</w:t>
      </w:r>
      <w:proofErr w:type="spellStart"/>
      <w:r w:rsidRPr="006522A6">
        <w:rPr>
          <w:rFonts w:ascii="Garamond" w:eastAsia="SimSun" w:hAnsi="Garamond" w:cs="Times"/>
          <w:color w:val="333333"/>
        </w:rPr>
        <w:t>Bourdarios</w:t>
      </w:r>
      <w:proofErr w:type="spellEnd"/>
      <w:r w:rsidRPr="006522A6">
        <w:rPr>
          <w:rFonts w:ascii="Garamond" w:eastAsia="SimSun" w:hAnsi="Garamond" w:cs="Times"/>
          <w:color w:val="333333"/>
        </w:rPr>
        <w:t xml:space="preserve"> et al. 2015; Chen and </w:t>
      </w:r>
      <w:proofErr w:type="spellStart"/>
      <w:r w:rsidRPr="006522A6">
        <w:rPr>
          <w:rFonts w:ascii="Garamond" w:eastAsia="SimSun" w:hAnsi="Garamond" w:cs="Times"/>
          <w:color w:val="333333"/>
        </w:rPr>
        <w:t>Guestrin</w:t>
      </w:r>
      <w:proofErr w:type="spellEnd"/>
      <w:r w:rsidRPr="006522A6">
        <w:rPr>
          <w:rFonts w:ascii="Garamond" w:eastAsia="SimSun" w:hAnsi="Garamond" w:cs="Times"/>
          <w:color w:val="333333"/>
        </w:rPr>
        <w:t xml:space="preserve"> 2016). </w:t>
      </w:r>
      <w:proofErr w:type="spellStart"/>
      <w:r w:rsidRPr="006522A6">
        <w:rPr>
          <w:rFonts w:ascii="Garamond" w:eastAsia="SimSun" w:hAnsi="Garamond" w:cs="Times"/>
          <w:color w:val="333333"/>
        </w:rPr>
        <w:t>Xgboost</w:t>
      </w:r>
      <w:proofErr w:type="spellEnd"/>
      <w:r w:rsidRPr="006522A6">
        <w:rPr>
          <w:rFonts w:ascii="Garamond" w:eastAsia="SimSun" w:hAnsi="Garamond" w:cs="Times"/>
          <w:color w:val="333333"/>
        </w:rPr>
        <w:t xml:space="preserve"> relies on the same principles with gradient boosting but compared to gradient boosting, it is more efficient and faster since it uses sparsity aware algorithms and better processor utilization.</w:t>
      </w:r>
    </w:p>
    <w:p w14:paraId="377195DC" w14:textId="017953F4" w:rsidR="00896C44" w:rsidRPr="004B5146" w:rsidRDefault="00896C44" w:rsidP="00896C44">
      <w:pPr>
        <w:spacing w:line="480" w:lineRule="auto"/>
        <w:rPr>
          <w:rFonts w:ascii="Garamond" w:eastAsia="SimSun" w:hAnsi="Garamond" w:cs="Times"/>
          <w:b/>
          <w:i/>
          <w:color w:val="333333"/>
        </w:rPr>
      </w:pPr>
      <w:r w:rsidRPr="004B5146">
        <w:rPr>
          <w:rFonts w:ascii="Garamond" w:eastAsia="SimSun" w:hAnsi="Garamond" w:cs="Times"/>
          <w:b/>
          <w:i/>
          <w:color w:val="333333"/>
        </w:rPr>
        <w:t xml:space="preserve">Data </w:t>
      </w:r>
      <w:r>
        <w:rPr>
          <w:rFonts w:ascii="Garamond" w:eastAsia="SimSun" w:hAnsi="Garamond" w:cs="Times"/>
          <w:b/>
          <w:i/>
          <w:color w:val="333333"/>
        </w:rPr>
        <w:t>Split</w:t>
      </w:r>
      <w:r w:rsidRPr="004B5146">
        <w:rPr>
          <w:rFonts w:ascii="Garamond" w:eastAsia="SimSun" w:hAnsi="Garamond" w:cs="Times"/>
          <w:b/>
          <w:i/>
          <w:color w:val="333333"/>
        </w:rPr>
        <w:t xml:space="preserve"> </w:t>
      </w:r>
      <w:r>
        <w:rPr>
          <w:rFonts w:ascii="Garamond" w:eastAsia="SimSun" w:hAnsi="Garamond" w:cs="Times"/>
          <w:b/>
          <w:i/>
          <w:color w:val="333333"/>
        </w:rPr>
        <w:t xml:space="preserve"> </w:t>
      </w:r>
    </w:p>
    <w:p w14:paraId="056BAB2D" w14:textId="212D4A99" w:rsidR="008E1963" w:rsidRDefault="00896C44" w:rsidP="009C1655">
      <w:pPr>
        <w:spacing w:line="480" w:lineRule="auto"/>
        <w:ind w:left="720"/>
        <w:rPr>
          <w:rFonts w:ascii="Garamond" w:eastAsia="SimSun" w:hAnsi="Garamond" w:cs="Times"/>
          <w:color w:val="333333"/>
        </w:rPr>
      </w:pPr>
      <w:r>
        <w:rPr>
          <w:rFonts w:ascii="Garamond" w:eastAsia="SimSun" w:hAnsi="Garamond" w:cs="Times"/>
          <w:color w:val="333333"/>
        </w:rPr>
        <w:t>How year split prevails the other, quote Robert et al 2017</w:t>
      </w:r>
    </w:p>
    <w:p w14:paraId="0DC6479B" w14:textId="697810DD" w:rsidR="004B574C" w:rsidRPr="004B5146" w:rsidRDefault="004B574C" w:rsidP="004B574C">
      <w:pPr>
        <w:spacing w:line="480" w:lineRule="auto"/>
        <w:rPr>
          <w:rFonts w:ascii="Garamond" w:eastAsia="SimSun" w:hAnsi="Garamond" w:cs="Times"/>
          <w:b/>
          <w:i/>
          <w:color w:val="333333"/>
        </w:rPr>
      </w:pPr>
      <w:r w:rsidRPr="004B5146">
        <w:rPr>
          <w:rFonts w:ascii="Garamond" w:eastAsia="SimSun" w:hAnsi="Garamond" w:cs="Times"/>
          <w:b/>
          <w:i/>
          <w:color w:val="333333"/>
        </w:rPr>
        <w:t xml:space="preserve">Data </w:t>
      </w:r>
      <w:r w:rsidR="009905C2">
        <w:rPr>
          <w:rFonts w:ascii="Garamond" w:eastAsia="SimSun" w:hAnsi="Garamond" w:cs="Times"/>
          <w:b/>
          <w:i/>
          <w:color w:val="333333"/>
        </w:rPr>
        <w:t>S</w:t>
      </w:r>
      <w:r w:rsidRPr="004B5146">
        <w:rPr>
          <w:rFonts w:ascii="Garamond" w:eastAsia="SimSun" w:hAnsi="Garamond" w:cs="Times"/>
          <w:b/>
          <w:i/>
          <w:color w:val="333333"/>
        </w:rPr>
        <w:t xml:space="preserve">egmentation </w:t>
      </w:r>
      <w:r>
        <w:rPr>
          <w:rFonts w:ascii="Garamond" w:eastAsia="SimSun" w:hAnsi="Garamond" w:cs="Times"/>
          <w:b/>
          <w:i/>
          <w:color w:val="333333"/>
        </w:rPr>
        <w:t xml:space="preserve"> </w:t>
      </w:r>
    </w:p>
    <w:p w14:paraId="0AB5BF15" w14:textId="77777777" w:rsidR="004B574C" w:rsidRDefault="004B574C" w:rsidP="004B574C">
      <w:pPr>
        <w:spacing w:line="480" w:lineRule="auto"/>
        <w:ind w:left="720"/>
        <w:rPr>
          <w:rFonts w:ascii="Garamond" w:eastAsia="SimSun" w:hAnsi="Garamond" w:cs="Times"/>
          <w:color w:val="333333"/>
        </w:rPr>
      </w:pPr>
      <w:r w:rsidRPr="00BF7061">
        <w:rPr>
          <w:rFonts w:ascii="Garamond" w:eastAsia="SimSun" w:hAnsi="Garamond" w:cs="Times"/>
          <w:color w:val="333333"/>
        </w:rPr>
        <w:lastRenderedPageBreak/>
        <w:t xml:space="preserve">For data segmentation, we compare the results of models trained on the entire dataset of three countries, with models trained by each country separately and then weight the recall rate by the number of households in each country. Similarly, we split the data even further by separate models trained on each region of the nations. Lastly, we train a shallow tree in each country based on observables to automatically split the data into several subsets. </w:t>
      </w:r>
    </w:p>
    <w:p w14:paraId="79703DD3" w14:textId="77777777" w:rsidR="004B574C" w:rsidRPr="00703495" w:rsidRDefault="004B574C" w:rsidP="004B574C">
      <w:pPr>
        <w:spacing w:line="480" w:lineRule="auto"/>
        <w:ind w:left="720"/>
        <w:rPr>
          <w:rFonts w:ascii="Garamond" w:eastAsia="SimSun" w:hAnsi="Garamond" w:cs="Times"/>
          <w:color w:val="333333"/>
        </w:rPr>
      </w:pPr>
      <w:r w:rsidRPr="00703495">
        <w:rPr>
          <w:rFonts w:ascii="Garamond" w:eastAsia="SimSun" w:hAnsi="Garamond" w:cs="Times"/>
          <w:color w:val="333333"/>
        </w:rPr>
        <w:t xml:space="preserve">By country </w:t>
      </w:r>
    </w:p>
    <w:p w14:paraId="6200C681" w14:textId="77777777" w:rsidR="004B574C" w:rsidRPr="00703495" w:rsidRDefault="004B574C" w:rsidP="004B574C">
      <w:pPr>
        <w:spacing w:line="480" w:lineRule="auto"/>
        <w:ind w:left="720"/>
        <w:rPr>
          <w:rFonts w:ascii="Garamond" w:eastAsia="SimSun" w:hAnsi="Garamond" w:cs="Times"/>
          <w:color w:val="333333"/>
        </w:rPr>
      </w:pPr>
      <w:r w:rsidRPr="00703495">
        <w:rPr>
          <w:rFonts w:ascii="Garamond" w:eastAsia="SimSun" w:hAnsi="Garamond" w:cs="Times"/>
          <w:color w:val="333333"/>
        </w:rPr>
        <w:t>Entire dataset of three countries</w:t>
      </w:r>
    </w:p>
    <w:p w14:paraId="52CC30A2" w14:textId="77777777" w:rsidR="004B574C" w:rsidRPr="00703495" w:rsidRDefault="004B574C" w:rsidP="004B574C">
      <w:pPr>
        <w:spacing w:line="480" w:lineRule="auto"/>
        <w:ind w:left="720"/>
        <w:rPr>
          <w:rFonts w:ascii="Garamond" w:eastAsia="SimSun" w:hAnsi="Garamond" w:cs="Times"/>
          <w:color w:val="333333"/>
        </w:rPr>
      </w:pPr>
      <w:r w:rsidRPr="00703495">
        <w:rPr>
          <w:rFonts w:ascii="Garamond" w:eastAsia="SimSun" w:hAnsi="Garamond" w:cs="Times"/>
          <w:color w:val="333333"/>
        </w:rPr>
        <w:t>By urban and rural</w:t>
      </w:r>
    </w:p>
    <w:p w14:paraId="7E7294A9" w14:textId="77777777" w:rsidR="004B574C" w:rsidRDefault="004B574C" w:rsidP="004B574C">
      <w:pPr>
        <w:spacing w:line="480" w:lineRule="auto"/>
        <w:ind w:left="720"/>
        <w:rPr>
          <w:rFonts w:ascii="Garamond" w:eastAsia="SimSun" w:hAnsi="Garamond" w:cs="Times"/>
          <w:color w:val="333333"/>
        </w:rPr>
      </w:pPr>
      <w:r w:rsidRPr="00703495">
        <w:rPr>
          <w:rFonts w:ascii="Garamond" w:eastAsia="SimSun" w:hAnsi="Garamond" w:cs="Times"/>
          <w:color w:val="333333"/>
        </w:rPr>
        <w:t xml:space="preserve">4. </w:t>
      </w:r>
      <w:r w:rsidRPr="00703495">
        <w:rPr>
          <w:rFonts w:ascii="Garamond" w:eastAsia="SimSun" w:hAnsi="Garamond" w:cs="Times"/>
          <w:color w:val="333333"/>
        </w:rPr>
        <w:tab/>
        <w:t>Auto-segmentation by training a shallow tree in each country based on observables </w:t>
      </w:r>
    </w:p>
    <w:p w14:paraId="0CBE011F" w14:textId="77777777" w:rsidR="004B574C" w:rsidRDefault="004B574C" w:rsidP="004B574C">
      <w:pPr>
        <w:spacing w:line="480" w:lineRule="auto"/>
        <w:ind w:left="720"/>
        <w:rPr>
          <w:rFonts w:ascii="Garamond" w:eastAsia="SimSun" w:hAnsi="Garamond" w:cs="Times"/>
          <w:color w:val="333333"/>
        </w:rPr>
      </w:pPr>
    </w:p>
    <w:p w14:paraId="32864F36" w14:textId="703DC120" w:rsidR="008E1963" w:rsidRDefault="008E1963" w:rsidP="008E1963">
      <w:pPr>
        <w:spacing w:line="480" w:lineRule="auto"/>
        <w:ind w:left="720"/>
        <w:rPr>
          <w:rFonts w:ascii="Garamond" w:eastAsia="SimSun" w:hAnsi="Garamond" w:cs="Times"/>
          <w:color w:val="333333"/>
        </w:rPr>
      </w:pPr>
    </w:p>
    <w:p w14:paraId="0C26D1AE" w14:textId="77777777" w:rsidR="004B574C" w:rsidRPr="008E1963" w:rsidRDefault="004B574C" w:rsidP="008E1963">
      <w:pPr>
        <w:spacing w:line="480" w:lineRule="auto"/>
        <w:ind w:left="720"/>
        <w:rPr>
          <w:rFonts w:ascii="Garamond" w:eastAsia="SimSun" w:hAnsi="Garamond" w:cs="Times"/>
          <w:color w:val="333333"/>
        </w:rPr>
      </w:pPr>
    </w:p>
    <w:p w14:paraId="00963170" w14:textId="22F1FF97" w:rsidR="008E1963" w:rsidRDefault="008E1963" w:rsidP="009C1655">
      <w:pPr>
        <w:spacing w:line="480" w:lineRule="auto"/>
        <w:ind w:left="720"/>
        <w:rPr>
          <w:rFonts w:ascii="Garamond" w:eastAsia="SimSun" w:hAnsi="Garamond" w:cs="Times"/>
          <w:color w:val="333333"/>
        </w:rPr>
      </w:pPr>
    </w:p>
    <w:p w14:paraId="38E71A53" w14:textId="14E9AD29" w:rsidR="008E1963" w:rsidRDefault="008E1963" w:rsidP="009C1655">
      <w:pPr>
        <w:spacing w:line="480" w:lineRule="auto"/>
        <w:ind w:left="720"/>
        <w:rPr>
          <w:rFonts w:ascii="Garamond" w:eastAsia="SimSun" w:hAnsi="Garamond" w:cs="Times"/>
          <w:color w:val="333333"/>
        </w:rPr>
      </w:pPr>
    </w:p>
    <w:p w14:paraId="63A4AA8D" w14:textId="77777777" w:rsidR="008E1963" w:rsidRPr="00BF7061" w:rsidRDefault="008E1963" w:rsidP="009C1655">
      <w:pPr>
        <w:spacing w:line="480" w:lineRule="auto"/>
        <w:ind w:left="720"/>
        <w:rPr>
          <w:rFonts w:ascii="Garamond" w:eastAsia="SimSun" w:hAnsi="Garamond" w:cs="Times"/>
          <w:color w:val="333333"/>
        </w:rPr>
      </w:pPr>
    </w:p>
    <w:p w14:paraId="5FC21627" w14:textId="77777777" w:rsidR="00B65264" w:rsidRPr="00BF7061" w:rsidRDefault="00B65264" w:rsidP="009C1655">
      <w:pPr>
        <w:spacing w:line="480" w:lineRule="auto"/>
        <w:ind w:left="720"/>
        <w:rPr>
          <w:rFonts w:ascii="Garamond" w:eastAsia="SimSun" w:hAnsi="Garamond" w:cs="Times"/>
          <w:color w:val="333333"/>
        </w:rPr>
      </w:pPr>
    </w:p>
    <w:p w14:paraId="1F0F7E6C" w14:textId="38B28301" w:rsidR="00B65264" w:rsidRPr="001775A2" w:rsidRDefault="00B65264" w:rsidP="001775A2">
      <w:pPr>
        <w:spacing w:line="480" w:lineRule="auto"/>
        <w:rPr>
          <w:rFonts w:ascii="Garamond" w:eastAsia="SimSun" w:hAnsi="Garamond" w:cs="Times"/>
          <w:b/>
          <w:i/>
          <w:color w:val="333333"/>
        </w:rPr>
      </w:pPr>
      <w:r w:rsidRPr="004B5146">
        <w:rPr>
          <w:rFonts w:ascii="Garamond" w:eastAsia="SimSun" w:hAnsi="Garamond" w:cs="Times"/>
          <w:b/>
          <w:i/>
          <w:color w:val="333333"/>
        </w:rPr>
        <w:t xml:space="preserve">Parameter tuning and feature importance analysis </w:t>
      </w:r>
    </w:p>
    <w:p w14:paraId="3071ADE2" w14:textId="77777777" w:rsidR="00B65264" w:rsidRPr="00BF7061" w:rsidRDefault="00B65264" w:rsidP="009C1655">
      <w:pPr>
        <w:spacing w:line="480" w:lineRule="auto"/>
        <w:ind w:left="720"/>
        <w:rPr>
          <w:rFonts w:ascii="Garamond" w:eastAsia="SimSun" w:hAnsi="Garamond" w:cs="Times"/>
          <w:color w:val="333333"/>
        </w:rPr>
      </w:pPr>
      <w:r w:rsidRPr="00BF7061">
        <w:rPr>
          <w:rFonts w:ascii="Garamond" w:eastAsia="SimSun" w:hAnsi="Garamond" w:cs="Times"/>
          <w:color w:val="333333"/>
        </w:rPr>
        <w:t xml:space="preserve">For result measurement, we use the recall rate of the insecure category as the primary measure to evaluate the success of the models. Among models with similar recall-rate, we also compare other metrics, including AUC and precision, to find the best model. </w:t>
      </w:r>
    </w:p>
    <w:p w14:paraId="142876DE" w14:textId="77777777" w:rsidR="00B65264" w:rsidRPr="00BF7061" w:rsidRDefault="00B65264" w:rsidP="009C1655">
      <w:pPr>
        <w:spacing w:line="480" w:lineRule="auto"/>
        <w:ind w:left="720"/>
        <w:rPr>
          <w:rFonts w:ascii="Garamond" w:eastAsia="SimSun" w:hAnsi="Garamond" w:cs="Times"/>
          <w:color w:val="333333"/>
        </w:rPr>
      </w:pPr>
    </w:p>
    <w:p w14:paraId="6F64EC3A" w14:textId="77777777" w:rsidR="00B65264" w:rsidRPr="00BF7061" w:rsidRDefault="00B65264" w:rsidP="009C1655">
      <w:pPr>
        <w:spacing w:line="480" w:lineRule="auto"/>
        <w:ind w:left="720"/>
        <w:rPr>
          <w:rFonts w:ascii="Garamond" w:eastAsia="SimSun" w:hAnsi="Garamond" w:cs="Times"/>
          <w:color w:val="333333"/>
        </w:rPr>
      </w:pPr>
    </w:p>
    <w:p w14:paraId="3192F541" w14:textId="6DD79D18" w:rsidR="004C15FE" w:rsidRPr="004B5146" w:rsidRDefault="00B65264" w:rsidP="004B5146">
      <w:pPr>
        <w:spacing w:line="480" w:lineRule="auto"/>
        <w:rPr>
          <w:rFonts w:ascii="Garamond" w:eastAsia="SimSun" w:hAnsi="Garamond" w:cs="Times"/>
          <w:b/>
          <w:i/>
          <w:color w:val="333333"/>
        </w:rPr>
      </w:pPr>
      <w:r w:rsidRPr="004B5146">
        <w:rPr>
          <w:rFonts w:ascii="Garamond" w:eastAsia="SimSun" w:hAnsi="Garamond" w:cs="Times"/>
          <w:b/>
          <w:i/>
          <w:color w:val="333333"/>
        </w:rPr>
        <w:t xml:space="preserve">Error analysis </w:t>
      </w:r>
    </w:p>
    <w:p w14:paraId="0DC75526" w14:textId="4730AE13" w:rsidR="00B65264" w:rsidRPr="004C15FE" w:rsidRDefault="00B65264" w:rsidP="004C15FE">
      <w:pPr>
        <w:pStyle w:val="ListParagraph"/>
        <w:spacing w:line="480" w:lineRule="auto"/>
        <w:rPr>
          <w:rFonts w:ascii="Garamond" w:eastAsia="SimSun" w:hAnsi="Garamond" w:cs="Times"/>
          <w:color w:val="333333"/>
        </w:rPr>
      </w:pPr>
      <w:r w:rsidRPr="004C15FE">
        <w:rPr>
          <w:rFonts w:ascii="Garamond" w:eastAsia="SimSun" w:hAnsi="Garamond" w:cs="Times"/>
          <w:color w:val="333333"/>
        </w:rPr>
        <w:t xml:space="preserve">of the primary model by region, by group, by month: presented in table and map. </w:t>
      </w:r>
    </w:p>
    <w:p w14:paraId="331A51D2" w14:textId="38657B1F" w:rsidR="00B65264" w:rsidRPr="00BF7061" w:rsidRDefault="00B65264" w:rsidP="00160FB5">
      <w:pPr>
        <w:spacing w:line="480" w:lineRule="auto"/>
        <w:ind w:left="720" w:firstLine="60"/>
        <w:rPr>
          <w:rFonts w:ascii="Garamond" w:eastAsia="SimSun" w:hAnsi="Garamond" w:cs="Times"/>
          <w:color w:val="333333"/>
        </w:rPr>
      </w:pPr>
      <w:r w:rsidRPr="00BF7061">
        <w:rPr>
          <w:rFonts w:ascii="Garamond" w:eastAsia="SimSun" w:hAnsi="Garamond" w:cs="Times"/>
          <w:color w:val="333333"/>
        </w:rPr>
        <w:t xml:space="preserve">Model generalization issues: what happens when we directly apply models trained in one country to predict another. </w:t>
      </w:r>
    </w:p>
    <w:p w14:paraId="4E9ABD7E" w14:textId="77777777" w:rsidR="004B5146" w:rsidRDefault="004B5146" w:rsidP="004B5146">
      <w:pPr>
        <w:spacing w:line="480" w:lineRule="auto"/>
        <w:rPr>
          <w:rFonts w:ascii="Garamond" w:eastAsia="SimSun" w:hAnsi="Garamond" w:cs="Times"/>
          <w:color w:val="333333"/>
        </w:rPr>
      </w:pPr>
    </w:p>
    <w:p w14:paraId="36BD7F0C" w14:textId="0BEE435B" w:rsidR="004C15FE" w:rsidRPr="004B5146" w:rsidRDefault="00B65264" w:rsidP="004B5146">
      <w:pPr>
        <w:spacing w:line="480" w:lineRule="auto"/>
        <w:rPr>
          <w:rFonts w:ascii="Garamond" w:eastAsia="SimSun" w:hAnsi="Garamond" w:cs="Times"/>
          <w:b/>
          <w:i/>
          <w:color w:val="333333"/>
        </w:rPr>
      </w:pPr>
      <w:r w:rsidRPr="004B5146">
        <w:rPr>
          <w:rFonts w:ascii="Garamond" w:eastAsia="SimSun" w:hAnsi="Garamond" w:cs="Times"/>
          <w:b/>
          <w:i/>
          <w:color w:val="333333"/>
        </w:rPr>
        <w:t>Model deploy and update</w:t>
      </w:r>
    </w:p>
    <w:p w14:paraId="13C1B5EA" w14:textId="73531717" w:rsidR="00B65264" w:rsidRPr="004C15FE" w:rsidRDefault="00B65264" w:rsidP="004C15FE">
      <w:pPr>
        <w:pStyle w:val="ListParagraph"/>
        <w:spacing w:line="480" w:lineRule="auto"/>
        <w:rPr>
          <w:rFonts w:ascii="Garamond" w:eastAsia="SimSun" w:hAnsi="Garamond" w:cs="Times"/>
          <w:color w:val="333333"/>
        </w:rPr>
      </w:pPr>
      <w:r w:rsidRPr="004C15FE">
        <w:rPr>
          <w:rFonts w:ascii="Garamond" w:eastAsia="SimSun" w:hAnsi="Garamond" w:cs="Times"/>
          <w:color w:val="333333"/>
        </w:rPr>
        <w:t xml:space="preserve"> compare the results of using one year, with a dynamic process of continually updating the model with new survey data </w:t>
      </w:r>
    </w:p>
    <w:p w14:paraId="2EF4B034" w14:textId="31B89144" w:rsidR="004C15FE" w:rsidRDefault="00B65264" w:rsidP="004B5146">
      <w:pPr>
        <w:spacing w:line="480" w:lineRule="auto"/>
        <w:ind w:left="720"/>
        <w:rPr>
          <w:rFonts w:ascii="Garamond" w:eastAsia="SimSun" w:hAnsi="Garamond" w:cs="Times"/>
          <w:color w:val="333333"/>
        </w:rPr>
      </w:pPr>
      <w:r w:rsidRPr="00BF7061">
        <w:rPr>
          <w:rFonts w:ascii="Garamond" w:eastAsia="SimSun" w:hAnsi="Garamond" w:cs="Times"/>
          <w:color w:val="333333"/>
        </w:rPr>
        <w:t xml:space="preserve">The models are trained using a training set in one year. The accuracy of the models is evaluated using out-of-sample data in another year. </w:t>
      </w:r>
    </w:p>
    <w:p w14:paraId="51F84AAE" w14:textId="77777777" w:rsidR="004C15FE" w:rsidRPr="00BF7061" w:rsidRDefault="004C15FE" w:rsidP="004B5146">
      <w:pPr>
        <w:spacing w:line="480" w:lineRule="auto"/>
        <w:rPr>
          <w:rFonts w:ascii="Garamond" w:eastAsia="SimSun" w:hAnsi="Garamond" w:cs="Times"/>
          <w:color w:val="333333"/>
        </w:rPr>
      </w:pPr>
    </w:p>
    <w:p w14:paraId="693CD5BD" w14:textId="77777777" w:rsidR="00B65264" w:rsidRPr="00BF7061" w:rsidRDefault="00B65264" w:rsidP="009C1655">
      <w:pPr>
        <w:spacing w:line="480" w:lineRule="auto"/>
        <w:ind w:left="720"/>
        <w:rPr>
          <w:rFonts w:ascii="Garamond" w:eastAsia="SimSun" w:hAnsi="Garamond" w:cs="Times"/>
          <w:color w:val="333333"/>
        </w:rPr>
      </w:pPr>
      <w:r w:rsidRPr="00BF7061">
        <w:rPr>
          <w:rFonts w:ascii="Garamond" w:eastAsia="SimSun" w:hAnsi="Garamond" w:cs="Times"/>
          <w:color w:val="333333"/>
        </w:rPr>
        <w:t xml:space="preserve">Our model tries to explain these variations in food security by the spatial-temporal variation in food availability and food access. Specifically, we align weather data with the crop growing season to </w:t>
      </w:r>
      <w:r w:rsidRPr="00BF7061">
        <w:rPr>
          <w:rFonts w:ascii="Garamond" w:eastAsia="SimSun" w:hAnsi="Garamond" w:cs="Times"/>
          <w:noProof/>
          <w:color w:val="333333"/>
        </w:rPr>
        <w:t>describe</w:t>
      </w:r>
      <w:r w:rsidRPr="00BF7061">
        <w:rPr>
          <w:rFonts w:ascii="Garamond" w:eastAsia="SimSun" w:hAnsi="Garamond" w:cs="Times"/>
          <w:color w:val="333333"/>
        </w:rPr>
        <w:t xml:space="preserve"> the temporary shocks in food availability. We also align households with their most relevant market price, as shocks to income and household consumption budget. </w:t>
      </w:r>
    </w:p>
    <w:p w14:paraId="5DE0A15B" w14:textId="77777777" w:rsidR="00B65264" w:rsidRPr="00BF7061" w:rsidRDefault="00B65264" w:rsidP="009C1655">
      <w:pPr>
        <w:spacing w:line="480" w:lineRule="auto"/>
        <w:ind w:left="720"/>
        <w:rPr>
          <w:rFonts w:ascii="Garamond" w:eastAsia="SimSun" w:hAnsi="Garamond" w:cs="Times"/>
          <w:color w:val="333333"/>
        </w:rPr>
      </w:pPr>
      <w:r w:rsidRPr="00BF7061">
        <w:rPr>
          <w:rFonts w:ascii="Garamond" w:eastAsia="SimSun" w:hAnsi="Garamond" w:cs="Times"/>
          <w:color w:val="333333"/>
        </w:rPr>
        <w:t xml:space="preserve">To deal with the high dimensionality and nonlinearity problem, we apply machine learning methods including regularization methods (LASSO, Elastic net) and Ensemble learning models (Random Forest and Gradient boosting) to improve prediction accuracy. Another issue with the prediction accuracy is that the model works well on the quality measures of food security (FCS and HDDS), but a lot worse on the quantitative </w:t>
      </w:r>
      <w:r w:rsidRPr="00BF7061">
        <w:rPr>
          <w:rFonts w:ascii="Garamond" w:eastAsia="SimSun" w:hAnsi="Garamond" w:cs="Times"/>
          <w:noProof/>
          <w:color w:val="333333"/>
        </w:rPr>
        <w:t>measure</w:t>
      </w:r>
      <w:r w:rsidRPr="00BF7061">
        <w:rPr>
          <w:rFonts w:ascii="Garamond" w:eastAsia="SimSun" w:hAnsi="Garamond" w:cs="Times"/>
          <w:color w:val="333333"/>
        </w:rPr>
        <w:t xml:space="preserve"> (rCSI). Partially due to the survey questions to the construction of the variable, the distribution of the rCSI appears to be highly skewed, a long-tail with a mass of points around zero. We employed oversampling and down sampling techniques to improve prediction performance. </w:t>
      </w:r>
    </w:p>
    <w:p w14:paraId="0D9AF6E7" w14:textId="77777777" w:rsidR="00B65264" w:rsidRPr="00BF7061" w:rsidRDefault="00B65264" w:rsidP="009C1655">
      <w:pPr>
        <w:spacing w:line="480" w:lineRule="auto"/>
        <w:ind w:left="720"/>
        <w:rPr>
          <w:rFonts w:ascii="Garamond" w:eastAsia="SimSun" w:hAnsi="Garamond" w:cs="Times"/>
          <w:color w:val="333333"/>
        </w:rPr>
      </w:pPr>
      <w:r w:rsidRPr="00BF7061">
        <w:rPr>
          <w:rFonts w:ascii="Garamond" w:eastAsia="SimSun" w:hAnsi="Garamond" w:cs="Times"/>
          <w:color w:val="333333"/>
        </w:rPr>
        <w:t xml:space="preserve">The choice of the best model is the key in this paper. The criterion for choosing the best model is a fixture of prediction accuracy, recall rate (reducing type II error) and model interpretability. </w:t>
      </w:r>
    </w:p>
    <w:p w14:paraId="207EF130" w14:textId="77777777" w:rsidR="004C15FE" w:rsidRDefault="004C15FE" w:rsidP="004C15FE">
      <w:pPr>
        <w:spacing w:line="480" w:lineRule="auto"/>
        <w:rPr>
          <w:rFonts w:ascii="Garamond" w:eastAsia="SimSun" w:hAnsi="Garamond" w:cs="Times"/>
          <w:b/>
          <w:noProof/>
          <w:color w:val="333333"/>
        </w:rPr>
      </w:pPr>
    </w:p>
    <w:p w14:paraId="0CFEC367" w14:textId="17F8F507" w:rsidR="00B65264" w:rsidRPr="00BF7061" w:rsidRDefault="004C15FE" w:rsidP="004C15FE">
      <w:pPr>
        <w:spacing w:line="480" w:lineRule="auto"/>
        <w:rPr>
          <w:rFonts w:ascii="Garamond" w:eastAsia="SimSun" w:hAnsi="Garamond" w:cs="Times"/>
          <w:b/>
          <w:noProof/>
          <w:color w:val="333333"/>
        </w:rPr>
      </w:pPr>
      <w:r>
        <w:rPr>
          <w:rFonts w:ascii="Garamond" w:eastAsia="SimSun" w:hAnsi="Garamond" w:cs="Times"/>
          <w:b/>
          <w:noProof/>
          <w:color w:val="333333"/>
        </w:rPr>
        <w:t xml:space="preserve">4. </w:t>
      </w:r>
      <w:r w:rsidR="00B65264" w:rsidRPr="00BF7061">
        <w:rPr>
          <w:rFonts w:ascii="Garamond" w:eastAsia="SimSun" w:hAnsi="Garamond" w:cs="Times"/>
          <w:b/>
          <w:noProof/>
          <w:color w:val="333333"/>
        </w:rPr>
        <w:t>Results</w:t>
      </w:r>
    </w:p>
    <w:p w14:paraId="249B04D6" w14:textId="26932083" w:rsidR="00B65264" w:rsidRDefault="00B65264" w:rsidP="009C1655">
      <w:pPr>
        <w:spacing w:line="480" w:lineRule="auto"/>
        <w:ind w:left="720"/>
        <w:rPr>
          <w:rFonts w:ascii="Garamond" w:eastAsia="SimSun" w:hAnsi="Garamond" w:cs="Times"/>
          <w:color w:val="333333"/>
        </w:rPr>
      </w:pPr>
      <w:r w:rsidRPr="00BF7061">
        <w:rPr>
          <w:rFonts w:ascii="Garamond" w:eastAsia="SimSun" w:hAnsi="Garamond" w:cs="Times"/>
          <w:noProof/>
          <w:color w:val="333333"/>
        </w:rPr>
        <w:t>Currently,</w:t>
      </w:r>
      <w:r w:rsidRPr="00BF7061">
        <w:rPr>
          <w:rFonts w:ascii="Garamond" w:eastAsia="SimSun" w:hAnsi="Garamond" w:cs="Times"/>
          <w:color w:val="333333"/>
        </w:rPr>
        <w:t xml:space="preserve"> the prediction accuracy in around an r squared of 0.6– 0.7 at the cluster level and around 0.4 at the household level. Preliminary results suggest assets related variables are </w:t>
      </w:r>
      <w:r w:rsidRPr="00BF7061">
        <w:rPr>
          <w:rFonts w:ascii="Garamond" w:eastAsia="SimSun" w:hAnsi="Garamond" w:cs="Times"/>
          <w:color w:val="333333"/>
        </w:rPr>
        <w:lastRenderedPageBreak/>
        <w:t xml:space="preserve">explaining most of the variance in food security: cellphone ownership, asset index, </w:t>
      </w:r>
      <w:r w:rsidRPr="00BF7061">
        <w:rPr>
          <w:rFonts w:ascii="Garamond" w:eastAsia="SimSun" w:hAnsi="Garamond" w:cs="Times"/>
          <w:noProof/>
          <w:color w:val="333333"/>
        </w:rPr>
        <w:t>and</w:t>
      </w:r>
      <w:r w:rsidRPr="00BF7061">
        <w:rPr>
          <w:rFonts w:ascii="Garamond" w:eastAsia="SimSun" w:hAnsi="Garamond" w:cs="Times"/>
          <w:color w:val="333333"/>
        </w:rPr>
        <w:t xml:space="preserve"> roof types. Market access variables, for example, distance to road and distance to markets are also important. Total rainfall, temperature and the start of the rainy season play a big role as well.</w:t>
      </w:r>
    </w:p>
    <w:p w14:paraId="7B016F4A" w14:textId="77777777" w:rsidR="00160FB5" w:rsidRDefault="00160FB5" w:rsidP="009C1655">
      <w:pPr>
        <w:spacing w:line="480" w:lineRule="auto"/>
        <w:ind w:left="720"/>
        <w:rPr>
          <w:rFonts w:ascii="Garamond" w:eastAsia="SimSun" w:hAnsi="Garamond" w:cs="Times"/>
          <w:color w:val="333333"/>
        </w:rPr>
      </w:pPr>
    </w:p>
    <w:p w14:paraId="7552FD61" w14:textId="2DFA6BAC" w:rsidR="00160FB5" w:rsidRPr="00BF7061" w:rsidRDefault="00160FB5" w:rsidP="009C1655">
      <w:pPr>
        <w:spacing w:line="480" w:lineRule="auto"/>
        <w:ind w:left="720"/>
        <w:rPr>
          <w:rFonts w:ascii="Garamond" w:eastAsia="SimSun" w:hAnsi="Garamond" w:cs="Times"/>
          <w:color w:val="333333"/>
        </w:rPr>
      </w:pPr>
      <w:r w:rsidRPr="00160FB5">
        <w:rPr>
          <w:rFonts w:ascii="Garamond" w:eastAsia="SimSun" w:hAnsi="Garamond" w:cs="Times"/>
          <w:color w:val="333333"/>
        </w:rPr>
        <w:t>Table 1: Baseline vs ML algorithms (year split</w:t>
      </w:r>
      <w:proofErr w:type="gramStart"/>
      <w:r w:rsidRPr="00160FB5">
        <w:rPr>
          <w:rFonts w:ascii="Garamond" w:eastAsia="SimSun" w:hAnsi="Garamond" w:cs="Times"/>
          <w:color w:val="333333"/>
        </w:rPr>
        <w:t>) :</w:t>
      </w:r>
      <w:proofErr w:type="gramEnd"/>
      <w:r w:rsidRPr="00160FB5">
        <w:rPr>
          <w:rFonts w:ascii="Garamond" w:eastAsia="SimSun" w:hAnsi="Garamond" w:cs="Times"/>
          <w:color w:val="333333"/>
        </w:rPr>
        <w:t xml:space="preserve"> Higher accuracy, similar recall   </w:t>
      </w:r>
    </w:p>
    <w:p w14:paraId="6316B7CC" w14:textId="77777777" w:rsidR="004C15FE" w:rsidRDefault="004C15FE">
      <w:pPr>
        <w:rPr>
          <w:rFonts w:ascii="Garamond" w:eastAsia="SimSun" w:hAnsi="Garamond" w:cs="Times"/>
          <w:b/>
          <w:bCs/>
          <w:color w:val="333333"/>
        </w:rPr>
      </w:pPr>
    </w:p>
    <w:p w14:paraId="62E9C4E0" w14:textId="26C6E5EE" w:rsidR="004C15FE" w:rsidRDefault="004C15FE">
      <w:pPr>
        <w:rPr>
          <w:rFonts w:ascii="Garamond" w:eastAsia="SimSun" w:hAnsi="Garamond" w:cs="Times"/>
          <w:b/>
          <w:bCs/>
          <w:color w:val="333333"/>
        </w:rPr>
      </w:pPr>
      <w:r>
        <w:rPr>
          <w:rFonts w:ascii="Garamond" w:eastAsia="SimSun" w:hAnsi="Garamond" w:cs="Times"/>
          <w:b/>
          <w:bCs/>
          <w:color w:val="333333"/>
        </w:rPr>
        <w:t xml:space="preserve">5. </w:t>
      </w:r>
      <w:r w:rsidR="00DA0D2C">
        <w:rPr>
          <w:rFonts w:ascii="Garamond" w:eastAsia="SimSun" w:hAnsi="Garamond" w:cs="Times"/>
          <w:b/>
          <w:bCs/>
          <w:color w:val="333333"/>
        </w:rPr>
        <w:t>Discussion</w:t>
      </w:r>
      <w:r>
        <w:rPr>
          <w:rFonts w:ascii="Garamond" w:eastAsia="SimSun" w:hAnsi="Garamond" w:cs="Times"/>
          <w:b/>
          <w:bCs/>
          <w:color w:val="333333"/>
        </w:rPr>
        <w:t xml:space="preserve"> </w:t>
      </w:r>
    </w:p>
    <w:p w14:paraId="5EB03D7F" w14:textId="77777777" w:rsidR="004C15FE" w:rsidRDefault="004C15FE">
      <w:pPr>
        <w:rPr>
          <w:rFonts w:ascii="Garamond" w:eastAsia="SimSun" w:hAnsi="Garamond" w:cs="Times"/>
          <w:b/>
          <w:bCs/>
          <w:color w:val="333333"/>
        </w:rPr>
      </w:pPr>
    </w:p>
    <w:p w14:paraId="58F88295" w14:textId="77777777" w:rsidR="00FF2837" w:rsidRDefault="004C15FE">
      <w:pPr>
        <w:rPr>
          <w:rFonts w:ascii="Garamond" w:eastAsia="SimSun" w:hAnsi="Garamond" w:cs="Times"/>
          <w:b/>
          <w:bCs/>
          <w:color w:val="333333"/>
        </w:rPr>
      </w:pPr>
      <w:r>
        <w:rPr>
          <w:rFonts w:ascii="Garamond" w:eastAsia="SimSun" w:hAnsi="Garamond" w:cs="Times"/>
          <w:b/>
          <w:bCs/>
          <w:color w:val="333333"/>
        </w:rPr>
        <w:t>6. Conclusion</w:t>
      </w:r>
    </w:p>
    <w:p w14:paraId="408CFE56" w14:textId="77777777" w:rsidR="00FF2837" w:rsidRDefault="00FF2837">
      <w:pPr>
        <w:rPr>
          <w:rFonts w:ascii="Garamond" w:eastAsia="SimSun" w:hAnsi="Garamond" w:cs="Times"/>
          <w:b/>
          <w:bCs/>
          <w:color w:val="333333"/>
        </w:rPr>
      </w:pPr>
    </w:p>
    <w:p w14:paraId="73C6EC2C" w14:textId="77777777" w:rsidR="00F56943" w:rsidRPr="00FF2837" w:rsidRDefault="008A16A8" w:rsidP="00FF2837">
      <w:pPr>
        <w:spacing w:line="480" w:lineRule="auto"/>
        <w:ind w:left="720"/>
        <w:rPr>
          <w:rFonts w:ascii="Garamond" w:eastAsia="SimSun" w:hAnsi="Garamond" w:cs="Times"/>
          <w:color w:val="333333"/>
        </w:rPr>
      </w:pPr>
      <w:r w:rsidRPr="00FF2837">
        <w:rPr>
          <w:rFonts w:ascii="Garamond" w:eastAsia="SimSun" w:hAnsi="Garamond" w:cs="Times"/>
          <w:color w:val="333333"/>
        </w:rPr>
        <w:t>Combined with data techniques, machine learning methods not only improve prediction accuracy in general, but particularly on households that are vulnerable to food price shocks.</w:t>
      </w:r>
    </w:p>
    <w:p w14:paraId="31CF54B6" w14:textId="315F3F48" w:rsidR="009C1655" w:rsidRDefault="00FF2837" w:rsidP="00FF2837">
      <w:pPr>
        <w:spacing w:line="480" w:lineRule="auto"/>
        <w:ind w:left="720"/>
        <w:rPr>
          <w:rFonts w:ascii="Garamond" w:eastAsia="SimSun" w:hAnsi="Garamond" w:cs="Times"/>
          <w:b/>
          <w:bCs/>
          <w:color w:val="333333"/>
        </w:rPr>
      </w:pPr>
      <w:r w:rsidRPr="00FF2837">
        <w:rPr>
          <w:rFonts w:ascii="Garamond" w:eastAsia="SimSun" w:hAnsi="Garamond" w:cs="Times"/>
          <w:color w:val="333333"/>
        </w:rPr>
        <w:t>An automated, updated and scalable food security system based on publicly available data, advanced data techniques can assist the work of food aid and humanitarian responses in a timely, transparent, and efficient fashion</w:t>
      </w:r>
      <w:r w:rsidR="004C15FE">
        <w:rPr>
          <w:rFonts w:ascii="Garamond" w:eastAsia="SimSun" w:hAnsi="Garamond" w:cs="Times"/>
          <w:b/>
          <w:bCs/>
          <w:color w:val="333333"/>
        </w:rPr>
        <w:t xml:space="preserve"> </w:t>
      </w:r>
      <w:r w:rsidR="009C1655">
        <w:rPr>
          <w:rFonts w:ascii="Garamond" w:eastAsia="SimSun" w:hAnsi="Garamond" w:cs="Times"/>
          <w:b/>
          <w:bCs/>
          <w:color w:val="333333"/>
        </w:rPr>
        <w:br w:type="page"/>
      </w:r>
    </w:p>
    <w:p w14:paraId="607EC8BF" w14:textId="30EE22EE" w:rsidR="00160FB5" w:rsidRPr="00160FB5" w:rsidRDefault="00160FB5" w:rsidP="00160FB5">
      <w:pPr>
        <w:rPr>
          <w:rFonts w:ascii="Garamond" w:eastAsia="SimSun" w:hAnsi="Garamond" w:cs="Times"/>
          <w:b/>
          <w:bCs/>
          <w:color w:val="333333"/>
        </w:rPr>
      </w:pPr>
      <w:r w:rsidRPr="00160FB5">
        <w:rPr>
          <w:rFonts w:ascii="Garamond" w:eastAsia="SimSun" w:hAnsi="Garamond" w:cs="Times"/>
          <w:b/>
          <w:bCs/>
          <w:color w:val="333333"/>
        </w:rPr>
        <w:lastRenderedPageBreak/>
        <w:t xml:space="preserve">Table 1: Baseline vs ML </w:t>
      </w:r>
      <w:r w:rsidR="001775A2" w:rsidRPr="00160FB5">
        <w:rPr>
          <w:rFonts w:ascii="Garamond" w:eastAsia="SimSun" w:hAnsi="Garamond" w:cs="Times"/>
          <w:b/>
          <w:bCs/>
          <w:color w:val="333333"/>
        </w:rPr>
        <w:t>algorithms</w:t>
      </w:r>
      <w:r w:rsidR="001775A2">
        <w:rPr>
          <w:rFonts w:ascii="Garamond" w:eastAsia="SimSun" w:hAnsi="Garamond" w:cs="Times"/>
          <w:b/>
          <w:bCs/>
          <w:color w:val="333333"/>
        </w:rPr>
        <w:t>:</w:t>
      </w:r>
      <w:r>
        <w:rPr>
          <w:rFonts w:ascii="Garamond" w:eastAsia="SimSun" w:hAnsi="Garamond" w:cs="Times"/>
          <w:b/>
          <w:bCs/>
          <w:color w:val="333333"/>
        </w:rPr>
        <w:t xml:space="preserve"> </w:t>
      </w:r>
      <w:r w:rsidRPr="00160FB5">
        <w:rPr>
          <w:rFonts w:ascii="Garamond" w:eastAsia="SimSun" w:hAnsi="Garamond" w:cs="Times"/>
          <w:b/>
          <w:bCs/>
          <w:color w:val="333333"/>
        </w:rPr>
        <w:t xml:space="preserve">year split </w:t>
      </w:r>
    </w:p>
    <w:p w14:paraId="3849C3B4" w14:textId="77777777" w:rsidR="00160FB5" w:rsidRDefault="004B5146">
      <w:pPr>
        <w:rPr>
          <w:rFonts w:ascii="Garamond" w:eastAsia="SimSun" w:hAnsi="Garamond" w:cs="Times"/>
          <w:b/>
          <w:bCs/>
          <w:color w:val="333333"/>
        </w:rPr>
      </w:pPr>
      <w:r>
        <w:rPr>
          <w:rFonts w:ascii="Garamond" w:eastAsia="SimSun" w:hAnsi="Garamond" w:cs="Times"/>
          <w:b/>
          <w:bCs/>
          <w:color w:val="333333"/>
        </w:rPr>
        <w:br/>
      </w:r>
    </w:p>
    <w:tbl>
      <w:tblPr>
        <w:tblStyle w:val="PlainTable2"/>
        <w:tblW w:w="5000" w:type="pct"/>
        <w:jc w:val="center"/>
        <w:tblLook w:val="0420" w:firstRow="1" w:lastRow="0" w:firstColumn="0" w:lastColumn="0" w:noHBand="0" w:noVBand="1"/>
      </w:tblPr>
      <w:tblGrid>
        <w:gridCol w:w="1431"/>
        <w:gridCol w:w="1373"/>
        <w:gridCol w:w="1489"/>
        <w:gridCol w:w="1488"/>
        <w:gridCol w:w="1797"/>
        <w:gridCol w:w="1782"/>
      </w:tblGrid>
      <w:tr w:rsidR="001775A2" w:rsidRPr="00E4016D" w14:paraId="07A6BD7D" w14:textId="77777777" w:rsidTr="00E4016D">
        <w:trPr>
          <w:cnfStyle w:val="100000000000" w:firstRow="1" w:lastRow="0" w:firstColumn="0" w:lastColumn="0" w:oddVBand="0" w:evenVBand="0" w:oddHBand="0" w:evenHBand="0" w:firstRowFirstColumn="0" w:firstRowLastColumn="0" w:lastRowFirstColumn="0" w:lastRowLastColumn="0"/>
          <w:trHeight w:val="675"/>
          <w:jc w:val="center"/>
        </w:trPr>
        <w:tc>
          <w:tcPr>
            <w:tcW w:w="764" w:type="pct"/>
            <w:vAlign w:val="center"/>
            <w:hideMark/>
          </w:tcPr>
          <w:p w14:paraId="00E59FE5"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Country</w:t>
            </w:r>
          </w:p>
        </w:tc>
        <w:tc>
          <w:tcPr>
            <w:tcW w:w="733" w:type="pct"/>
            <w:vAlign w:val="center"/>
            <w:hideMark/>
          </w:tcPr>
          <w:p w14:paraId="0433BCF5"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Food Security Measure</w:t>
            </w:r>
          </w:p>
        </w:tc>
        <w:tc>
          <w:tcPr>
            <w:tcW w:w="795" w:type="pct"/>
            <w:vAlign w:val="center"/>
            <w:hideMark/>
          </w:tcPr>
          <w:p w14:paraId="4FE4AF49"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Overall</w:t>
            </w:r>
          </w:p>
          <w:p w14:paraId="13257645"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Accuracy</w:t>
            </w:r>
          </w:p>
          <w:p w14:paraId="1F36FB20"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(baseline)</w:t>
            </w:r>
          </w:p>
        </w:tc>
        <w:tc>
          <w:tcPr>
            <w:tcW w:w="795" w:type="pct"/>
            <w:vAlign w:val="center"/>
            <w:hideMark/>
          </w:tcPr>
          <w:p w14:paraId="1B4CCE19"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Overall</w:t>
            </w:r>
          </w:p>
          <w:p w14:paraId="6C8B55E5"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Accuracy</w:t>
            </w:r>
          </w:p>
          <w:p w14:paraId="386B109A"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(ML)</w:t>
            </w:r>
          </w:p>
        </w:tc>
        <w:tc>
          <w:tcPr>
            <w:tcW w:w="960" w:type="pct"/>
            <w:vAlign w:val="center"/>
            <w:hideMark/>
          </w:tcPr>
          <w:p w14:paraId="7E68B8B0"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Recall Rate Insecure category</w:t>
            </w:r>
          </w:p>
          <w:p w14:paraId="1282227D" w14:textId="1537FFA2"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(baseline)</w:t>
            </w:r>
          </w:p>
        </w:tc>
        <w:tc>
          <w:tcPr>
            <w:tcW w:w="952" w:type="pct"/>
            <w:vAlign w:val="center"/>
            <w:hideMark/>
          </w:tcPr>
          <w:p w14:paraId="2571D447"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Recall Rate Insecure category</w:t>
            </w:r>
          </w:p>
          <w:p w14:paraId="1AE96A7B"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(ML)</w:t>
            </w:r>
          </w:p>
        </w:tc>
      </w:tr>
      <w:tr w:rsidR="001775A2" w:rsidRPr="00E4016D" w14:paraId="0C4301E1"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restart"/>
            <w:vAlign w:val="center"/>
            <w:hideMark/>
          </w:tcPr>
          <w:p w14:paraId="22C01EDB"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Malawi</w:t>
            </w:r>
          </w:p>
          <w:p w14:paraId="3F6C851C"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2010/11, 2013 to predict 2015/16</w:t>
            </w:r>
          </w:p>
        </w:tc>
        <w:tc>
          <w:tcPr>
            <w:tcW w:w="733" w:type="pct"/>
            <w:vAlign w:val="center"/>
            <w:hideMark/>
          </w:tcPr>
          <w:p w14:paraId="413B5CF0" w14:textId="2056B382"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FCS</w:t>
            </w:r>
          </w:p>
        </w:tc>
        <w:tc>
          <w:tcPr>
            <w:tcW w:w="795" w:type="pct"/>
            <w:vAlign w:val="center"/>
            <w:hideMark/>
          </w:tcPr>
          <w:p w14:paraId="1D692DE5"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0.70</w:t>
            </w:r>
          </w:p>
        </w:tc>
        <w:tc>
          <w:tcPr>
            <w:tcW w:w="795" w:type="pct"/>
            <w:vAlign w:val="center"/>
            <w:hideMark/>
          </w:tcPr>
          <w:p w14:paraId="67126156"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0.69</w:t>
            </w:r>
          </w:p>
        </w:tc>
        <w:tc>
          <w:tcPr>
            <w:tcW w:w="960" w:type="pct"/>
            <w:vAlign w:val="center"/>
            <w:hideMark/>
          </w:tcPr>
          <w:p w14:paraId="472D1475"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0.04 / </w:t>
            </w:r>
            <w:proofErr w:type="spellStart"/>
            <w:r w:rsidRPr="00E4016D">
              <w:rPr>
                <w:rFonts w:ascii="Garamond" w:eastAsia="SimSun" w:hAnsi="Garamond" w:cs="Times"/>
                <w:bCs/>
                <w:color w:val="333333"/>
                <w:sz w:val="20"/>
                <w:szCs w:val="20"/>
              </w:rPr>
              <w:t>na</w:t>
            </w:r>
            <w:proofErr w:type="spellEnd"/>
          </w:p>
        </w:tc>
        <w:tc>
          <w:tcPr>
            <w:tcW w:w="952" w:type="pct"/>
            <w:vAlign w:val="center"/>
            <w:hideMark/>
          </w:tcPr>
          <w:p w14:paraId="27769BC8"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0.00 / </w:t>
            </w:r>
            <w:proofErr w:type="spellStart"/>
            <w:r w:rsidRPr="00E4016D">
              <w:rPr>
                <w:rFonts w:ascii="Garamond" w:eastAsia="SimSun" w:hAnsi="Garamond" w:cs="Times"/>
                <w:bCs/>
                <w:color w:val="333333"/>
                <w:sz w:val="20"/>
                <w:szCs w:val="20"/>
              </w:rPr>
              <w:t>na</w:t>
            </w:r>
            <w:proofErr w:type="spellEnd"/>
          </w:p>
        </w:tc>
      </w:tr>
      <w:tr w:rsidR="00160FB5" w:rsidRPr="00E4016D" w14:paraId="61F53E86" w14:textId="77777777" w:rsidTr="00E4016D">
        <w:trPr>
          <w:trHeight w:val="675"/>
          <w:jc w:val="center"/>
        </w:trPr>
        <w:tc>
          <w:tcPr>
            <w:tcW w:w="764" w:type="pct"/>
            <w:vMerge/>
            <w:vAlign w:val="center"/>
            <w:hideMark/>
          </w:tcPr>
          <w:p w14:paraId="01ABCD63" w14:textId="77777777" w:rsidR="00160FB5" w:rsidRPr="00E4016D" w:rsidRDefault="00160FB5" w:rsidP="00E4016D">
            <w:pPr>
              <w:jc w:val="center"/>
              <w:rPr>
                <w:rFonts w:ascii="Garamond" w:eastAsia="SimSun" w:hAnsi="Garamond" w:cs="Times"/>
                <w:bCs/>
                <w:color w:val="333333"/>
                <w:sz w:val="20"/>
                <w:szCs w:val="20"/>
              </w:rPr>
            </w:pPr>
          </w:p>
        </w:tc>
        <w:tc>
          <w:tcPr>
            <w:tcW w:w="733" w:type="pct"/>
            <w:vAlign w:val="center"/>
            <w:hideMark/>
          </w:tcPr>
          <w:p w14:paraId="36F30EBB"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HDDS*</w:t>
            </w:r>
          </w:p>
        </w:tc>
        <w:tc>
          <w:tcPr>
            <w:tcW w:w="795" w:type="pct"/>
            <w:vAlign w:val="center"/>
            <w:hideMark/>
          </w:tcPr>
          <w:p w14:paraId="2588E584"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0.49</w:t>
            </w:r>
          </w:p>
        </w:tc>
        <w:tc>
          <w:tcPr>
            <w:tcW w:w="795" w:type="pct"/>
            <w:vAlign w:val="center"/>
            <w:hideMark/>
          </w:tcPr>
          <w:p w14:paraId="0FD9D1AC"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0.73</w:t>
            </w:r>
          </w:p>
        </w:tc>
        <w:tc>
          <w:tcPr>
            <w:tcW w:w="960" w:type="pct"/>
            <w:vAlign w:val="center"/>
            <w:hideMark/>
          </w:tcPr>
          <w:p w14:paraId="324D695C"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0.49 / </w:t>
            </w:r>
            <w:proofErr w:type="spellStart"/>
            <w:r w:rsidRPr="00E4016D">
              <w:rPr>
                <w:rFonts w:ascii="Garamond" w:eastAsia="SimSun" w:hAnsi="Garamond" w:cs="Times"/>
                <w:bCs/>
                <w:color w:val="333333"/>
                <w:sz w:val="20"/>
                <w:szCs w:val="20"/>
              </w:rPr>
              <w:t>na</w:t>
            </w:r>
            <w:proofErr w:type="spellEnd"/>
          </w:p>
        </w:tc>
        <w:tc>
          <w:tcPr>
            <w:tcW w:w="952" w:type="pct"/>
            <w:vAlign w:val="center"/>
            <w:hideMark/>
          </w:tcPr>
          <w:p w14:paraId="5ECFB8E6"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0.66 / </w:t>
            </w:r>
            <w:proofErr w:type="spellStart"/>
            <w:r w:rsidRPr="00E4016D">
              <w:rPr>
                <w:rFonts w:ascii="Garamond" w:eastAsia="SimSun" w:hAnsi="Garamond" w:cs="Times"/>
                <w:bCs/>
                <w:color w:val="333333"/>
                <w:sz w:val="20"/>
                <w:szCs w:val="20"/>
              </w:rPr>
              <w:t>na</w:t>
            </w:r>
            <w:proofErr w:type="spellEnd"/>
          </w:p>
        </w:tc>
      </w:tr>
      <w:tr w:rsidR="001775A2" w:rsidRPr="00E4016D" w14:paraId="19973A02"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ign w:val="center"/>
            <w:hideMark/>
          </w:tcPr>
          <w:p w14:paraId="186C74E5" w14:textId="77777777" w:rsidR="00160FB5" w:rsidRPr="00E4016D" w:rsidRDefault="00160FB5" w:rsidP="00E4016D">
            <w:pPr>
              <w:jc w:val="center"/>
              <w:rPr>
                <w:rFonts w:ascii="Garamond" w:eastAsia="SimSun" w:hAnsi="Garamond" w:cs="Times"/>
                <w:bCs/>
                <w:color w:val="333333"/>
                <w:sz w:val="20"/>
                <w:szCs w:val="20"/>
              </w:rPr>
            </w:pPr>
          </w:p>
        </w:tc>
        <w:tc>
          <w:tcPr>
            <w:tcW w:w="733" w:type="pct"/>
            <w:vAlign w:val="center"/>
            <w:hideMark/>
          </w:tcPr>
          <w:p w14:paraId="13CD4358"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rCSI</w:t>
            </w:r>
          </w:p>
        </w:tc>
        <w:tc>
          <w:tcPr>
            <w:tcW w:w="795" w:type="pct"/>
            <w:vAlign w:val="center"/>
            <w:hideMark/>
          </w:tcPr>
          <w:p w14:paraId="449D4BC1"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0.39</w:t>
            </w:r>
          </w:p>
        </w:tc>
        <w:tc>
          <w:tcPr>
            <w:tcW w:w="795" w:type="pct"/>
            <w:vAlign w:val="center"/>
            <w:hideMark/>
          </w:tcPr>
          <w:p w14:paraId="616FFB36"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0.69</w:t>
            </w:r>
          </w:p>
        </w:tc>
        <w:tc>
          <w:tcPr>
            <w:tcW w:w="960" w:type="pct"/>
            <w:vAlign w:val="center"/>
            <w:hideMark/>
          </w:tcPr>
          <w:p w14:paraId="20052721"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0.23 / 0.00</w:t>
            </w:r>
          </w:p>
        </w:tc>
        <w:tc>
          <w:tcPr>
            <w:tcW w:w="952" w:type="pct"/>
            <w:vAlign w:val="center"/>
            <w:hideMark/>
          </w:tcPr>
          <w:p w14:paraId="00BACEAC"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0.79 / 0.00</w:t>
            </w:r>
          </w:p>
        </w:tc>
      </w:tr>
      <w:tr w:rsidR="00160FB5" w:rsidRPr="00E4016D" w14:paraId="0E9CB1A1" w14:textId="77777777" w:rsidTr="00E4016D">
        <w:trPr>
          <w:trHeight w:val="675"/>
          <w:jc w:val="center"/>
        </w:trPr>
        <w:tc>
          <w:tcPr>
            <w:tcW w:w="764" w:type="pct"/>
            <w:vMerge w:val="restart"/>
            <w:vAlign w:val="center"/>
            <w:hideMark/>
          </w:tcPr>
          <w:p w14:paraId="599927EE"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Tanzania</w:t>
            </w:r>
          </w:p>
          <w:p w14:paraId="639DCC8F"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2010/11, 2012/13 to predict 2014/15</w:t>
            </w:r>
          </w:p>
        </w:tc>
        <w:tc>
          <w:tcPr>
            <w:tcW w:w="733" w:type="pct"/>
            <w:vAlign w:val="center"/>
            <w:hideMark/>
          </w:tcPr>
          <w:p w14:paraId="37BD6C1B" w14:textId="39315669"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FCS</w:t>
            </w:r>
          </w:p>
        </w:tc>
        <w:tc>
          <w:tcPr>
            <w:tcW w:w="795" w:type="pct"/>
            <w:vAlign w:val="center"/>
            <w:hideMark/>
          </w:tcPr>
          <w:p w14:paraId="78E91FB2"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0.89</w:t>
            </w:r>
          </w:p>
        </w:tc>
        <w:tc>
          <w:tcPr>
            <w:tcW w:w="795" w:type="pct"/>
            <w:vAlign w:val="center"/>
            <w:hideMark/>
          </w:tcPr>
          <w:p w14:paraId="2271F257"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0.88</w:t>
            </w:r>
          </w:p>
        </w:tc>
        <w:tc>
          <w:tcPr>
            <w:tcW w:w="960" w:type="pct"/>
            <w:vAlign w:val="center"/>
            <w:hideMark/>
          </w:tcPr>
          <w:p w14:paraId="086AC50E" w14:textId="34CCC39D"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0.02 / 0.00</w:t>
            </w:r>
          </w:p>
        </w:tc>
        <w:tc>
          <w:tcPr>
            <w:tcW w:w="952" w:type="pct"/>
            <w:vAlign w:val="center"/>
            <w:hideMark/>
          </w:tcPr>
          <w:p w14:paraId="03166E93"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0.21 / 0.00</w:t>
            </w:r>
          </w:p>
        </w:tc>
      </w:tr>
      <w:tr w:rsidR="001775A2" w:rsidRPr="00E4016D" w14:paraId="259194AC"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ign w:val="center"/>
            <w:hideMark/>
          </w:tcPr>
          <w:p w14:paraId="2C57381F" w14:textId="77777777" w:rsidR="00160FB5" w:rsidRPr="00E4016D" w:rsidRDefault="00160FB5" w:rsidP="00E4016D">
            <w:pPr>
              <w:jc w:val="center"/>
              <w:rPr>
                <w:rFonts w:ascii="Garamond" w:eastAsia="SimSun" w:hAnsi="Garamond" w:cs="Times"/>
                <w:bCs/>
                <w:color w:val="333333"/>
                <w:sz w:val="20"/>
                <w:szCs w:val="20"/>
              </w:rPr>
            </w:pPr>
          </w:p>
        </w:tc>
        <w:tc>
          <w:tcPr>
            <w:tcW w:w="733" w:type="pct"/>
            <w:vAlign w:val="center"/>
            <w:hideMark/>
          </w:tcPr>
          <w:p w14:paraId="2910C472"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HDDS*</w:t>
            </w:r>
          </w:p>
        </w:tc>
        <w:tc>
          <w:tcPr>
            <w:tcW w:w="795" w:type="pct"/>
            <w:vAlign w:val="center"/>
            <w:hideMark/>
          </w:tcPr>
          <w:p w14:paraId="034D1253"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0.79</w:t>
            </w:r>
          </w:p>
        </w:tc>
        <w:tc>
          <w:tcPr>
            <w:tcW w:w="795" w:type="pct"/>
            <w:vAlign w:val="center"/>
            <w:hideMark/>
          </w:tcPr>
          <w:p w14:paraId="3EC4A383"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0.80</w:t>
            </w:r>
          </w:p>
        </w:tc>
        <w:tc>
          <w:tcPr>
            <w:tcW w:w="960" w:type="pct"/>
            <w:vAlign w:val="center"/>
            <w:hideMark/>
          </w:tcPr>
          <w:p w14:paraId="18C1BCA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0.99 / </w:t>
            </w:r>
            <w:proofErr w:type="spellStart"/>
            <w:r w:rsidRPr="00E4016D">
              <w:rPr>
                <w:rFonts w:ascii="Garamond" w:eastAsia="SimSun" w:hAnsi="Garamond" w:cs="Times"/>
                <w:bCs/>
                <w:color w:val="333333"/>
                <w:sz w:val="20"/>
                <w:szCs w:val="20"/>
              </w:rPr>
              <w:t>na</w:t>
            </w:r>
            <w:proofErr w:type="spellEnd"/>
          </w:p>
        </w:tc>
        <w:tc>
          <w:tcPr>
            <w:tcW w:w="952" w:type="pct"/>
            <w:vAlign w:val="center"/>
            <w:hideMark/>
          </w:tcPr>
          <w:p w14:paraId="5B6DFD0C" w14:textId="2E792884"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0.95 / </w:t>
            </w:r>
            <w:proofErr w:type="spellStart"/>
            <w:r w:rsidRPr="00E4016D">
              <w:rPr>
                <w:rFonts w:ascii="Garamond" w:eastAsia="SimSun" w:hAnsi="Garamond" w:cs="Times"/>
                <w:bCs/>
                <w:color w:val="333333"/>
                <w:sz w:val="20"/>
                <w:szCs w:val="20"/>
              </w:rPr>
              <w:t>na</w:t>
            </w:r>
            <w:proofErr w:type="spellEnd"/>
          </w:p>
        </w:tc>
      </w:tr>
      <w:tr w:rsidR="00160FB5" w:rsidRPr="00E4016D" w14:paraId="0609F921" w14:textId="77777777" w:rsidTr="00E4016D">
        <w:trPr>
          <w:trHeight w:val="675"/>
          <w:jc w:val="center"/>
        </w:trPr>
        <w:tc>
          <w:tcPr>
            <w:tcW w:w="764" w:type="pct"/>
            <w:vMerge/>
            <w:vAlign w:val="center"/>
            <w:hideMark/>
          </w:tcPr>
          <w:p w14:paraId="5D013FC2" w14:textId="77777777" w:rsidR="00160FB5" w:rsidRPr="00E4016D" w:rsidRDefault="00160FB5" w:rsidP="00E4016D">
            <w:pPr>
              <w:jc w:val="center"/>
              <w:rPr>
                <w:rFonts w:ascii="Garamond" w:eastAsia="SimSun" w:hAnsi="Garamond" w:cs="Times"/>
                <w:bCs/>
                <w:color w:val="333333"/>
                <w:sz w:val="20"/>
                <w:szCs w:val="20"/>
              </w:rPr>
            </w:pPr>
          </w:p>
        </w:tc>
        <w:tc>
          <w:tcPr>
            <w:tcW w:w="733" w:type="pct"/>
            <w:vAlign w:val="center"/>
            <w:hideMark/>
          </w:tcPr>
          <w:p w14:paraId="13F7D4F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rCSI</w:t>
            </w:r>
          </w:p>
        </w:tc>
        <w:tc>
          <w:tcPr>
            <w:tcW w:w="795" w:type="pct"/>
            <w:vAlign w:val="center"/>
            <w:hideMark/>
          </w:tcPr>
          <w:p w14:paraId="25B0BE66"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0.63</w:t>
            </w:r>
          </w:p>
        </w:tc>
        <w:tc>
          <w:tcPr>
            <w:tcW w:w="795" w:type="pct"/>
            <w:vAlign w:val="center"/>
            <w:hideMark/>
          </w:tcPr>
          <w:p w14:paraId="08852646"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0.63</w:t>
            </w:r>
          </w:p>
        </w:tc>
        <w:tc>
          <w:tcPr>
            <w:tcW w:w="960" w:type="pct"/>
            <w:vAlign w:val="center"/>
            <w:hideMark/>
          </w:tcPr>
          <w:p w14:paraId="771A0F63" w14:textId="7914188E"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0.37 / 0.00</w:t>
            </w:r>
          </w:p>
        </w:tc>
        <w:tc>
          <w:tcPr>
            <w:tcW w:w="952" w:type="pct"/>
            <w:vAlign w:val="center"/>
            <w:hideMark/>
          </w:tcPr>
          <w:p w14:paraId="3DCD3F8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0.38/0.00</w:t>
            </w:r>
          </w:p>
        </w:tc>
      </w:tr>
      <w:tr w:rsidR="001775A2" w:rsidRPr="00E4016D" w14:paraId="75DD58F0"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restart"/>
            <w:vAlign w:val="center"/>
            <w:hideMark/>
          </w:tcPr>
          <w:p w14:paraId="47A7227B"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Uganda</w:t>
            </w:r>
          </w:p>
          <w:p w14:paraId="71E2AB1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2010/11 to predict 2012</w:t>
            </w:r>
          </w:p>
        </w:tc>
        <w:tc>
          <w:tcPr>
            <w:tcW w:w="733" w:type="pct"/>
            <w:vAlign w:val="center"/>
            <w:hideMark/>
          </w:tcPr>
          <w:p w14:paraId="1FC9719C" w14:textId="12FF002A"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FCS</w:t>
            </w:r>
          </w:p>
        </w:tc>
        <w:tc>
          <w:tcPr>
            <w:tcW w:w="795" w:type="pct"/>
            <w:vAlign w:val="center"/>
            <w:hideMark/>
          </w:tcPr>
          <w:p w14:paraId="0E183DA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0.74</w:t>
            </w:r>
          </w:p>
        </w:tc>
        <w:tc>
          <w:tcPr>
            <w:tcW w:w="795" w:type="pct"/>
            <w:vAlign w:val="center"/>
            <w:hideMark/>
          </w:tcPr>
          <w:p w14:paraId="5300CF55"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0.77</w:t>
            </w:r>
          </w:p>
        </w:tc>
        <w:tc>
          <w:tcPr>
            <w:tcW w:w="960" w:type="pct"/>
            <w:vAlign w:val="center"/>
            <w:hideMark/>
          </w:tcPr>
          <w:p w14:paraId="611ED029"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0.37/0.11</w:t>
            </w:r>
          </w:p>
        </w:tc>
        <w:tc>
          <w:tcPr>
            <w:tcW w:w="952" w:type="pct"/>
            <w:vAlign w:val="center"/>
            <w:hideMark/>
          </w:tcPr>
          <w:p w14:paraId="76249E64"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0.16 / 0.00</w:t>
            </w:r>
          </w:p>
        </w:tc>
      </w:tr>
      <w:tr w:rsidR="00160FB5" w:rsidRPr="00E4016D" w14:paraId="0C6C315C" w14:textId="77777777" w:rsidTr="00E4016D">
        <w:trPr>
          <w:trHeight w:val="675"/>
          <w:jc w:val="center"/>
        </w:trPr>
        <w:tc>
          <w:tcPr>
            <w:tcW w:w="764" w:type="pct"/>
            <w:vMerge/>
            <w:vAlign w:val="center"/>
            <w:hideMark/>
          </w:tcPr>
          <w:p w14:paraId="47A9DDB5" w14:textId="77777777" w:rsidR="00160FB5" w:rsidRPr="00E4016D" w:rsidRDefault="00160FB5" w:rsidP="00E4016D">
            <w:pPr>
              <w:jc w:val="center"/>
              <w:rPr>
                <w:rFonts w:ascii="Garamond" w:eastAsia="SimSun" w:hAnsi="Garamond" w:cs="Times"/>
                <w:bCs/>
                <w:color w:val="333333"/>
                <w:sz w:val="20"/>
                <w:szCs w:val="20"/>
              </w:rPr>
            </w:pPr>
          </w:p>
        </w:tc>
        <w:tc>
          <w:tcPr>
            <w:tcW w:w="733" w:type="pct"/>
            <w:vAlign w:val="center"/>
            <w:hideMark/>
          </w:tcPr>
          <w:p w14:paraId="5AAB3F98"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HDDS*</w:t>
            </w:r>
          </w:p>
        </w:tc>
        <w:tc>
          <w:tcPr>
            <w:tcW w:w="795" w:type="pct"/>
            <w:vAlign w:val="center"/>
            <w:hideMark/>
          </w:tcPr>
          <w:p w14:paraId="76B3981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0.88</w:t>
            </w:r>
          </w:p>
        </w:tc>
        <w:tc>
          <w:tcPr>
            <w:tcW w:w="795" w:type="pct"/>
            <w:vAlign w:val="center"/>
            <w:hideMark/>
          </w:tcPr>
          <w:p w14:paraId="62DD8297"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0.88</w:t>
            </w:r>
          </w:p>
        </w:tc>
        <w:tc>
          <w:tcPr>
            <w:tcW w:w="960" w:type="pct"/>
            <w:vAlign w:val="center"/>
            <w:hideMark/>
          </w:tcPr>
          <w:p w14:paraId="66E7C088" w14:textId="5BB61968"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1 / 0.00</w:t>
            </w:r>
          </w:p>
        </w:tc>
        <w:tc>
          <w:tcPr>
            <w:tcW w:w="952" w:type="pct"/>
            <w:vAlign w:val="center"/>
            <w:hideMark/>
          </w:tcPr>
          <w:p w14:paraId="63D20DE7" w14:textId="73F995ED"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1 / 0.00</w:t>
            </w:r>
          </w:p>
        </w:tc>
      </w:tr>
    </w:tbl>
    <w:p w14:paraId="593289D5" w14:textId="439B4F9B" w:rsidR="004B5146" w:rsidRDefault="004B5146">
      <w:pPr>
        <w:rPr>
          <w:rFonts w:ascii="Garamond" w:eastAsia="SimSun" w:hAnsi="Garamond" w:cs="Times"/>
          <w:b/>
          <w:bCs/>
          <w:color w:val="333333"/>
        </w:rPr>
      </w:pPr>
    </w:p>
    <w:p w14:paraId="6E888942" w14:textId="77777777" w:rsidR="001775A2" w:rsidRDefault="004B5146">
      <w:pPr>
        <w:rPr>
          <w:rFonts w:ascii="Garamond" w:eastAsia="SimSun" w:hAnsi="Garamond" w:cs="Times"/>
          <w:b/>
          <w:bCs/>
          <w:color w:val="333333"/>
        </w:rPr>
      </w:pPr>
      <w:r>
        <w:rPr>
          <w:rFonts w:ascii="Garamond" w:eastAsia="SimSun" w:hAnsi="Garamond" w:cs="Times"/>
          <w:b/>
          <w:bCs/>
          <w:color w:val="333333"/>
        </w:rPr>
        <w:br w:type="page"/>
      </w:r>
      <w:r w:rsidR="001775A2" w:rsidRPr="00160FB5">
        <w:rPr>
          <w:rFonts w:ascii="Garamond" w:eastAsia="SimSun" w:hAnsi="Garamond" w:cs="Times"/>
          <w:b/>
          <w:bCs/>
          <w:color w:val="333333"/>
        </w:rPr>
        <w:lastRenderedPageBreak/>
        <w:t xml:space="preserve">Table </w:t>
      </w:r>
      <w:r w:rsidR="001775A2">
        <w:rPr>
          <w:rFonts w:ascii="Garamond" w:eastAsia="SimSun" w:hAnsi="Garamond" w:cs="Times"/>
          <w:b/>
          <w:bCs/>
          <w:color w:val="333333"/>
        </w:rPr>
        <w:t>2</w:t>
      </w:r>
      <w:r w:rsidR="001775A2" w:rsidRPr="001775A2">
        <w:rPr>
          <w:rFonts w:ascii="Garamond" w:eastAsia="SimSun" w:hAnsi="Garamond" w:cs="Times"/>
          <w:b/>
          <w:bCs/>
          <w:color w:val="333333"/>
        </w:rPr>
        <w:t>: Baseline vs ML algorithms with down/over sample technique</w:t>
      </w:r>
    </w:p>
    <w:p w14:paraId="21118F73" w14:textId="77777777" w:rsidR="001775A2" w:rsidRDefault="001775A2">
      <w:pPr>
        <w:rPr>
          <w:rFonts w:ascii="Garamond" w:eastAsia="SimSun" w:hAnsi="Garamond" w:cs="Times"/>
          <w:b/>
          <w:bCs/>
          <w:color w:val="333333"/>
        </w:rPr>
      </w:pPr>
    </w:p>
    <w:tbl>
      <w:tblPr>
        <w:tblStyle w:val="PlainTable2"/>
        <w:tblW w:w="5000" w:type="pct"/>
        <w:jc w:val="center"/>
        <w:tblLook w:val="0420" w:firstRow="1" w:lastRow="0" w:firstColumn="0" w:lastColumn="0" w:noHBand="0" w:noVBand="1"/>
      </w:tblPr>
      <w:tblGrid>
        <w:gridCol w:w="1343"/>
        <w:gridCol w:w="1180"/>
        <w:gridCol w:w="1764"/>
        <w:gridCol w:w="1737"/>
        <w:gridCol w:w="1668"/>
        <w:gridCol w:w="1668"/>
      </w:tblGrid>
      <w:tr w:rsidR="001775A2" w:rsidRPr="00F50076" w14:paraId="32658E11" w14:textId="77777777"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717" w:type="pct"/>
            <w:vAlign w:val="center"/>
            <w:hideMark/>
          </w:tcPr>
          <w:p w14:paraId="7030ED5D"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Country</w:t>
            </w:r>
          </w:p>
        </w:tc>
        <w:tc>
          <w:tcPr>
            <w:tcW w:w="630" w:type="pct"/>
            <w:vAlign w:val="center"/>
            <w:hideMark/>
          </w:tcPr>
          <w:p w14:paraId="200F0DB6"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Food Security Measure</w:t>
            </w:r>
          </w:p>
        </w:tc>
        <w:tc>
          <w:tcPr>
            <w:tcW w:w="942" w:type="pct"/>
            <w:vAlign w:val="center"/>
            <w:hideMark/>
          </w:tcPr>
          <w:p w14:paraId="7C8DBB95"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Recall Rate Insecure category</w:t>
            </w:r>
          </w:p>
          <w:p w14:paraId="6462335F" w14:textId="5DECB81F"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(Baseline)</w:t>
            </w:r>
          </w:p>
        </w:tc>
        <w:tc>
          <w:tcPr>
            <w:tcW w:w="928" w:type="pct"/>
            <w:vAlign w:val="center"/>
            <w:hideMark/>
          </w:tcPr>
          <w:p w14:paraId="2659A140"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Recall Rate Insecure category</w:t>
            </w:r>
          </w:p>
          <w:p w14:paraId="578BD0A4"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ML + Oversample</w:t>
            </w:r>
          </w:p>
        </w:tc>
        <w:tc>
          <w:tcPr>
            <w:tcW w:w="891" w:type="pct"/>
            <w:vAlign w:val="center"/>
            <w:hideMark/>
          </w:tcPr>
          <w:p w14:paraId="29D00CDB"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Recall Rate Insecure category</w:t>
            </w:r>
          </w:p>
          <w:p w14:paraId="2D89E8E7"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ML + SMOTE</w:t>
            </w:r>
          </w:p>
        </w:tc>
        <w:tc>
          <w:tcPr>
            <w:tcW w:w="891" w:type="pct"/>
            <w:vAlign w:val="center"/>
            <w:hideMark/>
          </w:tcPr>
          <w:p w14:paraId="1EB8BA5D"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Recall Rate Insecure category</w:t>
            </w:r>
          </w:p>
          <w:p w14:paraId="2FD25076" w14:textId="5D606CAE"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ML +   ADASYN</w:t>
            </w:r>
          </w:p>
        </w:tc>
      </w:tr>
      <w:tr w:rsidR="001775A2" w:rsidRPr="00F50076" w14:paraId="1F9451F3"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restart"/>
            <w:vAlign w:val="center"/>
            <w:hideMark/>
          </w:tcPr>
          <w:p w14:paraId="7D07FBC9"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Malawi</w:t>
            </w:r>
          </w:p>
          <w:p w14:paraId="36535784"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2010/11, 2013 to predict 2015/16</w:t>
            </w:r>
          </w:p>
        </w:tc>
        <w:tc>
          <w:tcPr>
            <w:tcW w:w="630" w:type="pct"/>
            <w:vAlign w:val="center"/>
            <w:hideMark/>
          </w:tcPr>
          <w:p w14:paraId="3651226B" w14:textId="57363856"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FCS</w:t>
            </w:r>
          </w:p>
        </w:tc>
        <w:tc>
          <w:tcPr>
            <w:tcW w:w="942" w:type="pct"/>
            <w:vAlign w:val="center"/>
            <w:hideMark/>
          </w:tcPr>
          <w:p w14:paraId="61A236F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0.04 / </w:t>
            </w:r>
            <w:proofErr w:type="spellStart"/>
            <w:r w:rsidRPr="00F50076">
              <w:rPr>
                <w:rFonts w:ascii="Garamond" w:eastAsia="SimSun" w:hAnsi="Garamond" w:cs="Times"/>
                <w:bCs/>
                <w:color w:val="333333"/>
                <w:sz w:val="20"/>
                <w:szCs w:val="20"/>
              </w:rPr>
              <w:t>na</w:t>
            </w:r>
            <w:proofErr w:type="spellEnd"/>
          </w:p>
        </w:tc>
        <w:tc>
          <w:tcPr>
            <w:tcW w:w="928" w:type="pct"/>
            <w:vAlign w:val="center"/>
            <w:hideMark/>
          </w:tcPr>
          <w:p w14:paraId="27228DC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0.93 / </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73A4BC3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0.10 /</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11D47B8C"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0.16 /</w:t>
            </w:r>
            <w:proofErr w:type="spellStart"/>
            <w:r w:rsidRPr="00F50076">
              <w:rPr>
                <w:rFonts w:ascii="Garamond" w:eastAsia="SimSun" w:hAnsi="Garamond" w:cs="Times"/>
                <w:bCs/>
                <w:color w:val="333333"/>
                <w:sz w:val="20"/>
                <w:szCs w:val="20"/>
              </w:rPr>
              <w:t>na</w:t>
            </w:r>
            <w:proofErr w:type="spellEnd"/>
          </w:p>
        </w:tc>
      </w:tr>
      <w:tr w:rsidR="001775A2" w:rsidRPr="00F50076" w14:paraId="01AFFC6D" w14:textId="77777777" w:rsidTr="001B148A">
        <w:trPr>
          <w:trHeight w:val="675"/>
          <w:jc w:val="center"/>
        </w:trPr>
        <w:tc>
          <w:tcPr>
            <w:tcW w:w="717" w:type="pct"/>
            <w:vMerge/>
            <w:vAlign w:val="center"/>
            <w:hideMark/>
          </w:tcPr>
          <w:p w14:paraId="18189193" w14:textId="77777777" w:rsidR="001775A2" w:rsidRPr="00F50076" w:rsidRDefault="001775A2" w:rsidP="00F50076">
            <w:pPr>
              <w:jc w:val="center"/>
              <w:rPr>
                <w:rFonts w:ascii="Garamond" w:eastAsia="SimSun" w:hAnsi="Garamond" w:cs="Times"/>
                <w:bCs/>
                <w:color w:val="333333"/>
                <w:sz w:val="20"/>
                <w:szCs w:val="20"/>
              </w:rPr>
            </w:pPr>
          </w:p>
        </w:tc>
        <w:tc>
          <w:tcPr>
            <w:tcW w:w="630" w:type="pct"/>
            <w:vAlign w:val="center"/>
            <w:hideMark/>
          </w:tcPr>
          <w:p w14:paraId="01957405"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HDDS*</w:t>
            </w:r>
          </w:p>
        </w:tc>
        <w:tc>
          <w:tcPr>
            <w:tcW w:w="942" w:type="pct"/>
            <w:vAlign w:val="center"/>
            <w:hideMark/>
          </w:tcPr>
          <w:p w14:paraId="5D909F75"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0.49 / </w:t>
            </w:r>
            <w:proofErr w:type="spellStart"/>
            <w:r w:rsidRPr="00F50076">
              <w:rPr>
                <w:rFonts w:ascii="Garamond" w:eastAsia="SimSun" w:hAnsi="Garamond" w:cs="Times"/>
                <w:bCs/>
                <w:color w:val="333333"/>
                <w:sz w:val="20"/>
                <w:szCs w:val="20"/>
              </w:rPr>
              <w:t>na</w:t>
            </w:r>
            <w:proofErr w:type="spellEnd"/>
          </w:p>
        </w:tc>
        <w:tc>
          <w:tcPr>
            <w:tcW w:w="928" w:type="pct"/>
            <w:vAlign w:val="center"/>
            <w:hideMark/>
          </w:tcPr>
          <w:p w14:paraId="10423BD3"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0.68 / </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57FDD74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0.83 / </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4039BA61"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0.71 / </w:t>
            </w:r>
            <w:proofErr w:type="spellStart"/>
            <w:r w:rsidRPr="00F50076">
              <w:rPr>
                <w:rFonts w:ascii="Garamond" w:eastAsia="SimSun" w:hAnsi="Garamond" w:cs="Times"/>
                <w:bCs/>
                <w:color w:val="333333"/>
                <w:sz w:val="20"/>
                <w:szCs w:val="20"/>
              </w:rPr>
              <w:t>na</w:t>
            </w:r>
            <w:proofErr w:type="spellEnd"/>
          </w:p>
        </w:tc>
      </w:tr>
      <w:tr w:rsidR="001775A2" w:rsidRPr="00F50076" w14:paraId="36E2ECC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ign w:val="center"/>
            <w:hideMark/>
          </w:tcPr>
          <w:p w14:paraId="57738543" w14:textId="77777777" w:rsidR="001775A2" w:rsidRPr="00F50076" w:rsidRDefault="001775A2" w:rsidP="00F50076">
            <w:pPr>
              <w:jc w:val="center"/>
              <w:rPr>
                <w:rFonts w:ascii="Garamond" w:eastAsia="SimSun" w:hAnsi="Garamond" w:cs="Times"/>
                <w:bCs/>
                <w:color w:val="333333"/>
                <w:sz w:val="20"/>
                <w:szCs w:val="20"/>
              </w:rPr>
            </w:pPr>
          </w:p>
        </w:tc>
        <w:tc>
          <w:tcPr>
            <w:tcW w:w="630" w:type="pct"/>
            <w:vAlign w:val="center"/>
            <w:hideMark/>
          </w:tcPr>
          <w:p w14:paraId="05CC46D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rCSI</w:t>
            </w:r>
          </w:p>
        </w:tc>
        <w:tc>
          <w:tcPr>
            <w:tcW w:w="942" w:type="pct"/>
            <w:vAlign w:val="center"/>
            <w:hideMark/>
          </w:tcPr>
          <w:p w14:paraId="08C76FD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0.23 / 0.00</w:t>
            </w:r>
          </w:p>
        </w:tc>
        <w:tc>
          <w:tcPr>
            <w:tcW w:w="928" w:type="pct"/>
            <w:vAlign w:val="center"/>
            <w:hideMark/>
          </w:tcPr>
          <w:p w14:paraId="661B5A7C"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0.80/ 0.00</w:t>
            </w:r>
          </w:p>
        </w:tc>
        <w:tc>
          <w:tcPr>
            <w:tcW w:w="891" w:type="pct"/>
            <w:vAlign w:val="center"/>
            <w:hideMark/>
          </w:tcPr>
          <w:p w14:paraId="426B21C9"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0.16 / 0.00</w:t>
            </w:r>
          </w:p>
        </w:tc>
        <w:tc>
          <w:tcPr>
            <w:tcW w:w="891" w:type="pct"/>
            <w:vAlign w:val="center"/>
            <w:hideMark/>
          </w:tcPr>
          <w:p w14:paraId="22FBF496"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0.13 / </w:t>
            </w:r>
            <w:proofErr w:type="spellStart"/>
            <w:r w:rsidRPr="00F50076">
              <w:rPr>
                <w:rFonts w:ascii="Garamond" w:eastAsia="SimSun" w:hAnsi="Garamond" w:cs="Times"/>
                <w:bCs/>
                <w:color w:val="333333"/>
                <w:sz w:val="20"/>
                <w:szCs w:val="20"/>
              </w:rPr>
              <w:t>na</w:t>
            </w:r>
            <w:proofErr w:type="spellEnd"/>
          </w:p>
        </w:tc>
      </w:tr>
      <w:tr w:rsidR="001775A2" w:rsidRPr="00F50076" w14:paraId="6CFB6D03" w14:textId="77777777" w:rsidTr="001B148A">
        <w:trPr>
          <w:trHeight w:val="675"/>
          <w:jc w:val="center"/>
        </w:trPr>
        <w:tc>
          <w:tcPr>
            <w:tcW w:w="717" w:type="pct"/>
            <w:vMerge w:val="restart"/>
            <w:vAlign w:val="center"/>
            <w:hideMark/>
          </w:tcPr>
          <w:p w14:paraId="3AA2FA78"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Tanzania</w:t>
            </w:r>
          </w:p>
          <w:p w14:paraId="196F9574"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2010/11, 2012/13 to predict 2014/15</w:t>
            </w:r>
          </w:p>
        </w:tc>
        <w:tc>
          <w:tcPr>
            <w:tcW w:w="630" w:type="pct"/>
            <w:vAlign w:val="center"/>
            <w:hideMark/>
          </w:tcPr>
          <w:p w14:paraId="68C53E08" w14:textId="561C0F03"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FCS</w:t>
            </w:r>
          </w:p>
        </w:tc>
        <w:tc>
          <w:tcPr>
            <w:tcW w:w="942" w:type="pct"/>
            <w:vAlign w:val="center"/>
            <w:hideMark/>
          </w:tcPr>
          <w:p w14:paraId="71E9B044" w14:textId="0D78C2C8"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0.02 / 0.00</w:t>
            </w:r>
          </w:p>
        </w:tc>
        <w:tc>
          <w:tcPr>
            <w:tcW w:w="928" w:type="pct"/>
            <w:vAlign w:val="center"/>
            <w:hideMark/>
          </w:tcPr>
          <w:p w14:paraId="2D1C081B"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0.63/0.00</w:t>
            </w:r>
          </w:p>
        </w:tc>
        <w:tc>
          <w:tcPr>
            <w:tcW w:w="891" w:type="pct"/>
            <w:vAlign w:val="center"/>
            <w:hideMark/>
          </w:tcPr>
          <w:p w14:paraId="276FC0C3"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0.49/0.00</w:t>
            </w:r>
          </w:p>
        </w:tc>
        <w:tc>
          <w:tcPr>
            <w:tcW w:w="891" w:type="pct"/>
            <w:vAlign w:val="center"/>
            <w:hideMark/>
          </w:tcPr>
          <w:p w14:paraId="0542C139"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0.58/0.00</w:t>
            </w:r>
          </w:p>
        </w:tc>
      </w:tr>
      <w:tr w:rsidR="001775A2" w:rsidRPr="00F50076" w14:paraId="495D8D5D"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ign w:val="center"/>
            <w:hideMark/>
          </w:tcPr>
          <w:p w14:paraId="04920CF8" w14:textId="77777777" w:rsidR="001775A2" w:rsidRPr="00F50076" w:rsidRDefault="001775A2" w:rsidP="00F50076">
            <w:pPr>
              <w:jc w:val="center"/>
              <w:rPr>
                <w:rFonts w:ascii="Garamond" w:eastAsia="SimSun" w:hAnsi="Garamond" w:cs="Times"/>
                <w:bCs/>
                <w:color w:val="333333"/>
                <w:sz w:val="20"/>
                <w:szCs w:val="20"/>
              </w:rPr>
            </w:pPr>
          </w:p>
        </w:tc>
        <w:tc>
          <w:tcPr>
            <w:tcW w:w="630" w:type="pct"/>
            <w:vAlign w:val="center"/>
            <w:hideMark/>
          </w:tcPr>
          <w:p w14:paraId="720849C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HDDS*</w:t>
            </w:r>
          </w:p>
        </w:tc>
        <w:tc>
          <w:tcPr>
            <w:tcW w:w="942" w:type="pct"/>
            <w:vAlign w:val="center"/>
            <w:hideMark/>
          </w:tcPr>
          <w:p w14:paraId="43024BC7"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0.99 / </w:t>
            </w:r>
            <w:proofErr w:type="spellStart"/>
            <w:r w:rsidRPr="00F50076">
              <w:rPr>
                <w:rFonts w:ascii="Garamond" w:eastAsia="SimSun" w:hAnsi="Garamond" w:cs="Times"/>
                <w:bCs/>
                <w:color w:val="333333"/>
                <w:sz w:val="20"/>
                <w:szCs w:val="20"/>
              </w:rPr>
              <w:t>na</w:t>
            </w:r>
            <w:proofErr w:type="spellEnd"/>
          </w:p>
        </w:tc>
        <w:tc>
          <w:tcPr>
            <w:tcW w:w="928" w:type="pct"/>
            <w:vAlign w:val="center"/>
            <w:hideMark/>
          </w:tcPr>
          <w:p w14:paraId="4A21E30A"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0.66/</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110FD6F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0.92/</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27B79861"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0.85/</w:t>
            </w:r>
            <w:proofErr w:type="spellStart"/>
            <w:r w:rsidRPr="00F50076">
              <w:rPr>
                <w:rFonts w:ascii="Garamond" w:eastAsia="SimSun" w:hAnsi="Garamond" w:cs="Times"/>
                <w:bCs/>
                <w:color w:val="333333"/>
                <w:sz w:val="20"/>
                <w:szCs w:val="20"/>
              </w:rPr>
              <w:t>na</w:t>
            </w:r>
            <w:proofErr w:type="spellEnd"/>
          </w:p>
        </w:tc>
      </w:tr>
      <w:tr w:rsidR="001775A2" w:rsidRPr="00F50076" w14:paraId="5744751E" w14:textId="77777777" w:rsidTr="001B148A">
        <w:trPr>
          <w:trHeight w:val="675"/>
          <w:jc w:val="center"/>
        </w:trPr>
        <w:tc>
          <w:tcPr>
            <w:tcW w:w="717" w:type="pct"/>
            <w:vMerge/>
            <w:vAlign w:val="center"/>
            <w:hideMark/>
          </w:tcPr>
          <w:p w14:paraId="2505179B" w14:textId="77777777" w:rsidR="001775A2" w:rsidRPr="00F50076" w:rsidRDefault="001775A2" w:rsidP="00F50076">
            <w:pPr>
              <w:jc w:val="center"/>
              <w:rPr>
                <w:rFonts w:ascii="Garamond" w:eastAsia="SimSun" w:hAnsi="Garamond" w:cs="Times"/>
                <w:bCs/>
                <w:color w:val="333333"/>
                <w:sz w:val="20"/>
                <w:szCs w:val="20"/>
              </w:rPr>
            </w:pPr>
          </w:p>
        </w:tc>
        <w:tc>
          <w:tcPr>
            <w:tcW w:w="630" w:type="pct"/>
            <w:vAlign w:val="center"/>
            <w:hideMark/>
          </w:tcPr>
          <w:p w14:paraId="4F676196"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rCSI</w:t>
            </w:r>
          </w:p>
        </w:tc>
        <w:tc>
          <w:tcPr>
            <w:tcW w:w="942" w:type="pct"/>
            <w:vAlign w:val="center"/>
            <w:hideMark/>
          </w:tcPr>
          <w:p w14:paraId="4C178DE2" w14:textId="6CD51A3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0.37 / 0.00</w:t>
            </w:r>
          </w:p>
        </w:tc>
        <w:tc>
          <w:tcPr>
            <w:tcW w:w="928" w:type="pct"/>
            <w:vAlign w:val="center"/>
            <w:hideMark/>
          </w:tcPr>
          <w:p w14:paraId="3EAB018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0.44/ 0.00</w:t>
            </w:r>
          </w:p>
        </w:tc>
        <w:tc>
          <w:tcPr>
            <w:tcW w:w="891" w:type="pct"/>
            <w:vAlign w:val="center"/>
            <w:hideMark/>
          </w:tcPr>
          <w:p w14:paraId="416562A4"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0.42 / 0.00</w:t>
            </w:r>
          </w:p>
        </w:tc>
        <w:tc>
          <w:tcPr>
            <w:tcW w:w="891" w:type="pct"/>
            <w:vAlign w:val="center"/>
            <w:hideMark/>
          </w:tcPr>
          <w:p w14:paraId="698610E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0.46 / 0.00</w:t>
            </w:r>
          </w:p>
        </w:tc>
      </w:tr>
      <w:tr w:rsidR="001775A2" w:rsidRPr="00F50076" w14:paraId="10412F49"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restart"/>
            <w:vAlign w:val="center"/>
            <w:hideMark/>
          </w:tcPr>
          <w:p w14:paraId="784DE6FF"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Uganda</w:t>
            </w:r>
          </w:p>
          <w:p w14:paraId="5FA3C271"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2010/11 to predict 2012</w:t>
            </w:r>
          </w:p>
        </w:tc>
        <w:tc>
          <w:tcPr>
            <w:tcW w:w="630" w:type="pct"/>
            <w:vAlign w:val="center"/>
            <w:hideMark/>
          </w:tcPr>
          <w:p w14:paraId="286741FE" w14:textId="465BAC96"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FCS</w:t>
            </w:r>
          </w:p>
        </w:tc>
        <w:tc>
          <w:tcPr>
            <w:tcW w:w="942" w:type="pct"/>
            <w:vAlign w:val="center"/>
            <w:hideMark/>
          </w:tcPr>
          <w:p w14:paraId="1C5B780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0.37/0.11</w:t>
            </w:r>
          </w:p>
        </w:tc>
        <w:tc>
          <w:tcPr>
            <w:tcW w:w="928" w:type="pct"/>
            <w:vAlign w:val="center"/>
            <w:hideMark/>
          </w:tcPr>
          <w:p w14:paraId="7C196F33"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0.24/ 0.00</w:t>
            </w:r>
          </w:p>
        </w:tc>
        <w:tc>
          <w:tcPr>
            <w:tcW w:w="891" w:type="pct"/>
            <w:vAlign w:val="center"/>
            <w:hideMark/>
          </w:tcPr>
          <w:p w14:paraId="76CBE79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0.44/0.33</w:t>
            </w:r>
          </w:p>
        </w:tc>
        <w:tc>
          <w:tcPr>
            <w:tcW w:w="891" w:type="pct"/>
            <w:vAlign w:val="center"/>
            <w:hideMark/>
          </w:tcPr>
          <w:p w14:paraId="07818E6A"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0.43/0.33</w:t>
            </w:r>
          </w:p>
        </w:tc>
      </w:tr>
      <w:tr w:rsidR="001775A2" w:rsidRPr="00F50076" w14:paraId="0C8D45B3" w14:textId="77777777" w:rsidTr="001B148A">
        <w:trPr>
          <w:trHeight w:val="675"/>
          <w:jc w:val="center"/>
        </w:trPr>
        <w:tc>
          <w:tcPr>
            <w:tcW w:w="717" w:type="pct"/>
            <w:vMerge/>
            <w:vAlign w:val="center"/>
            <w:hideMark/>
          </w:tcPr>
          <w:p w14:paraId="2FBFAE88" w14:textId="77777777" w:rsidR="001775A2" w:rsidRPr="00F50076" w:rsidRDefault="001775A2" w:rsidP="00F50076">
            <w:pPr>
              <w:jc w:val="center"/>
              <w:rPr>
                <w:rFonts w:ascii="Garamond" w:eastAsia="SimSun" w:hAnsi="Garamond" w:cs="Times"/>
                <w:bCs/>
                <w:color w:val="333333"/>
                <w:sz w:val="20"/>
                <w:szCs w:val="20"/>
              </w:rPr>
            </w:pPr>
          </w:p>
        </w:tc>
        <w:tc>
          <w:tcPr>
            <w:tcW w:w="630" w:type="pct"/>
            <w:vAlign w:val="center"/>
            <w:hideMark/>
          </w:tcPr>
          <w:p w14:paraId="679754EC"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HDDS*</w:t>
            </w:r>
          </w:p>
        </w:tc>
        <w:tc>
          <w:tcPr>
            <w:tcW w:w="942" w:type="pct"/>
            <w:vAlign w:val="center"/>
            <w:hideMark/>
          </w:tcPr>
          <w:p w14:paraId="33A1C072" w14:textId="45F8D30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1 / 0.00</w:t>
            </w:r>
          </w:p>
        </w:tc>
        <w:tc>
          <w:tcPr>
            <w:tcW w:w="928" w:type="pct"/>
            <w:vAlign w:val="center"/>
            <w:hideMark/>
          </w:tcPr>
          <w:p w14:paraId="5F609FAB" w14:textId="75C499E4"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0.89/0.00</w:t>
            </w:r>
          </w:p>
        </w:tc>
        <w:tc>
          <w:tcPr>
            <w:tcW w:w="891" w:type="pct"/>
            <w:vAlign w:val="center"/>
            <w:hideMark/>
          </w:tcPr>
          <w:p w14:paraId="18DA3D3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1 / 0.00</w:t>
            </w:r>
          </w:p>
        </w:tc>
        <w:tc>
          <w:tcPr>
            <w:tcW w:w="891" w:type="pct"/>
            <w:vAlign w:val="center"/>
            <w:hideMark/>
          </w:tcPr>
          <w:p w14:paraId="076A1AA8"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1 / 0.00</w:t>
            </w:r>
          </w:p>
        </w:tc>
      </w:tr>
    </w:tbl>
    <w:p w14:paraId="0B36F81F" w14:textId="77777777" w:rsidR="003B3CB6" w:rsidRDefault="003B3CB6">
      <w:pPr>
        <w:rPr>
          <w:rFonts w:ascii="Garamond" w:eastAsia="SimSun" w:hAnsi="Garamond" w:cs="Times"/>
          <w:b/>
          <w:bCs/>
          <w:color w:val="333333"/>
        </w:rPr>
      </w:pPr>
    </w:p>
    <w:p w14:paraId="40EFE0F8" w14:textId="20D2EE56" w:rsidR="003B3CB6" w:rsidRDefault="003B3CB6">
      <w:pPr>
        <w:rPr>
          <w:rFonts w:ascii="Garamond" w:eastAsia="SimSun" w:hAnsi="Garamond" w:cs="Times"/>
          <w:b/>
          <w:bCs/>
          <w:color w:val="333333"/>
        </w:rPr>
      </w:pPr>
    </w:p>
    <w:p w14:paraId="1D6D9A88" w14:textId="77777777" w:rsidR="003B3CB6" w:rsidRDefault="003B3CB6">
      <w:pPr>
        <w:rPr>
          <w:rFonts w:ascii="Garamond" w:eastAsia="SimSun" w:hAnsi="Garamond" w:cs="Times"/>
          <w:b/>
          <w:bCs/>
          <w:color w:val="333333"/>
        </w:rPr>
      </w:pPr>
    </w:p>
    <w:p w14:paraId="4FCA65A5" w14:textId="77777777" w:rsidR="003B3CB6" w:rsidRDefault="003B3CB6">
      <w:pPr>
        <w:rPr>
          <w:rFonts w:ascii="Garamond" w:eastAsia="SimSun" w:hAnsi="Garamond" w:cs="Times"/>
          <w:b/>
          <w:bCs/>
          <w:color w:val="333333"/>
        </w:rPr>
      </w:pPr>
    </w:p>
    <w:p w14:paraId="5291AEED" w14:textId="38BC7EF6" w:rsidR="003B3CB6" w:rsidRDefault="003B3CB6" w:rsidP="003B3CB6">
      <w:pPr>
        <w:rPr>
          <w:rFonts w:ascii="Garamond" w:eastAsia="SimSun" w:hAnsi="Garamond" w:cs="Times"/>
          <w:b/>
          <w:bCs/>
          <w:color w:val="333333"/>
        </w:rPr>
      </w:pPr>
      <w:r>
        <w:rPr>
          <w:rFonts w:ascii="Garamond" w:eastAsia="SimSun" w:hAnsi="Garamond" w:cs="Times"/>
          <w:b/>
          <w:bCs/>
          <w:color w:val="333333"/>
        </w:rPr>
        <w:br w:type="page"/>
      </w:r>
      <w:r w:rsidRPr="00160FB5">
        <w:rPr>
          <w:rFonts w:ascii="Garamond" w:eastAsia="SimSun" w:hAnsi="Garamond" w:cs="Times"/>
          <w:b/>
          <w:bCs/>
          <w:color w:val="333333"/>
        </w:rPr>
        <w:lastRenderedPageBreak/>
        <w:t xml:space="preserve">Table </w:t>
      </w:r>
      <w:r>
        <w:rPr>
          <w:rFonts w:ascii="Garamond" w:eastAsia="SimSun" w:hAnsi="Garamond" w:cs="Times"/>
          <w:b/>
          <w:bCs/>
          <w:color w:val="333333"/>
        </w:rPr>
        <w:t>3</w:t>
      </w:r>
      <w:r w:rsidRPr="001775A2">
        <w:rPr>
          <w:rFonts w:ascii="Garamond" w:eastAsia="SimSun" w:hAnsi="Garamond" w:cs="Times"/>
          <w:b/>
          <w:bCs/>
          <w:color w:val="333333"/>
        </w:rPr>
        <w:t xml:space="preserve">: </w:t>
      </w:r>
      <w:r w:rsidRPr="003B3CB6">
        <w:rPr>
          <w:rFonts w:ascii="Garamond" w:eastAsia="SimSun" w:hAnsi="Garamond" w:cs="Times"/>
          <w:b/>
          <w:bCs/>
          <w:color w:val="333333"/>
        </w:rPr>
        <w:t>Data Split Comparisons</w:t>
      </w:r>
    </w:p>
    <w:p w14:paraId="52F5A913" w14:textId="570E16E8" w:rsidR="00DD60BB" w:rsidRDefault="00DD60BB">
      <w:pPr>
        <w:rPr>
          <w:rFonts w:ascii="Garamond" w:eastAsia="SimSun" w:hAnsi="Garamond" w:cs="Times"/>
          <w:b/>
          <w:bCs/>
          <w:color w:val="333333"/>
        </w:rPr>
      </w:pPr>
    </w:p>
    <w:tbl>
      <w:tblPr>
        <w:tblStyle w:val="PlainTable2"/>
        <w:tblW w:w="4948" w:type="pct"/>
        <w:jc w:val="center"/>
        <w:tblLook w:val="0420" w:firstRow="1" w:lastRow="0" w:firstColumn="0" w:lastColumn="0" w:noHBand="0" w:noVBand="1"/>
      </w:tblPr>
      <w:tblGrid>
        <w:gridCol w:w="968"/>
        <w:gridCol w:w="869"/>
        <w:gridCol w:w="1276"/>
        <w:gridCol w:w="1260"/>
        <w:gridCol w:w="1260"/>
        <w:gridCol w:w="1210"/>
        <w:gridCol w:w="1210"/>
        <w:gridCol w:w="1210"/>
      </w:tblGrid>
      <w:tr w:rsidR="00DD60BB" w:rsidRPr="001B148A" w14:paraId="79035699" w14:textId="002A4AE2"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523" w:type="pct"/>
            <w:vAlign w:val="center"/>
            <w:hideMark/>
          </w:tcPr>
          <w:p w14:paraId="35642E25"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Country</w:t>
            </w:r>
          </w:p>
        </w:tc>
        <w:tc>
          <w:tcPr>
            <w:tcW w:w="469" w:type="pct"/>
            <w:vAlign w:val="center"/>
            <w:hideMark/>
          </w:tcPr>
          <w:p w14:paraId="5F4B1F06"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Food Security Measure</w:t>
            </w:r>
          </w:p>
        </w:tc>
        <w:tc>
          <w:tcPr>
            <w:tcW w:w="1369" w:type="pct"/>
            <w:gridSpan w:val="2"/>
            <w:vAlign w:val="center"/>
            <w:hideMark/>
          </w:tcPr>
          <w:p w14:paraId="180208A4"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Year split</w:t>
            </w:r>
          </w:p>
          <w:p w14:paraId="75872BC8" w14:textId="50E90F6F" w:rsidR="00DD60BB" w:rsidRPr="001B148A" w:rsidRDefault="00DD60BB" w:rsidP="001B148A">
            <w:pPr>
              <w:jc w:val="center"/>
              <w:rPr>
                <w:rFonts w:ascii="Garamond" w:eastAsia="SimSun" w:hAnsi="Garamond" w:cs="Times"/>
                <w:b w:val="0"/>
                <w:bCs w:val="0"/>
                <w:color w:val="333333"/>
                <w:sz w:val="20"/>
                <w:szCs w:val="20"/>
              </w:rPr>
            </w:pPr>
          </w:p>
        </w:tc>
        <w:tc>
          <w:tcPr>
            <w:tcW w:w="1333" w:type="pct"/>
            <w:gridSpan w:val="2"/>
            <w:vAlign w:val="center"/>
            <w:hideMark/>
          </w:tcPr>
          <w:p w14:paraId="54C5F9AD"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Regional split</w:t>
            </w:r>
          </w:p>
          <w:p w14:paraId="3F013A76" w14:textId="211243F6" w:rsidR="00DD60BB" w:rsidRPr="001B148A" w:rsidRDefault="00DD60BB" w:rsidP="001B148A">
            <w:pPr>
              <w:jc w:val="center"/>
              <w:rPr>
                <w:rFonts w:ascii="Garamond" w:eastAsia="SimSun" w:hAnsi="Garamond" w:cs="Times"/>
                <w:b w:val="0"/>
                <w:bCs w:val="0"/>
                <w:color w:val="333333"/>
                <w:sz w:val="20"/>
                <w:szCs w:val="20"/>
              </w:rPr>
            </w:pPr>
          </w:p>
        </w:tc>
        <w:tc>
          <w:tcPr>
            <w:tcW w:w="1306" w:type="pct"/>
            <w:gridSpan w:val="2"/>
            <w:vAlign w:val="center"/>
            <w:hideMark/>
          </w:tcPr>
          <w:p w14:paraId="39007F72"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Random split</w:t>
            </w:r>
          </w:p>
          <w:p w14:paraId="7187711A" w14:textId="4A083C5C" w:rsidR="00DD60BB" w:rsidRPr="001B148A" w:rsidRDefault="00DD60BB" w:rsidP="001B148A">
            <w:pPr>
              <w:jc w:val="center"/>
              <w:rPr>
                <w:rFonts w:ascii="Garamond" w:eastAsia="SimSun" w:hAnsi="Garamond" w:cs="Times"/>
                <w:b w:val="0"/>
                <w:bCs w:val="0"/>
                <w:color w:val="333333"/>
                <w:sz w:val="20"/>
                <w:szCs w:val="20"/>
              </w:rPr>
            </w:pPr>
          </w:p>
        </w:tc>
      </w:tr>
      <w:tr w:rsidR="00DD60BB" w:rsidRPr="001B148A" w14:paraId="0C0D946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Align w:val="center"/>
          </w:tcPr>
          <w:p w14:paraId="5FB790A0" w14:textId="77777777" w:rsidR="00DD60BB" w:rsidRPr="001B148A" w:rsidRDefault="00DD60BB" w:rsidP="001B148A">
            <w:pPr>
              <w:jc w:val="center"/>
              <w:rPr>
                <w:rFonts w:ascii="Garamond" w:eastAsia="SimSun" w:hAnsi="Garamond" w:cs="Times"/>
                <w:bCs/>
                <w:color w:val="333333"/>
                <w:sz w:val="20"/>
                <w:szCs w:val="20"/>
              </w:rPr>
            </w:pPr>
          </w:p>
        </w:tc>
        <w:tc>
          <w:tcPr>
            <w:tcW w:w="469" w:type="pct"/>
            <w:vAlign w:val="center"/>
          </w:tcPr>
          <w:p w14:paraId="203439EC" w14:textId="77777777" w:rsidR="00DD60BB" w:rsidRPr="001B148A" w:rsidRDefault="00DD60BB" w:rsidP="001B148A">
            <w:pPr>
              <w:jc w:val="center"/>
              <w:rPr>
                <w:rFonts w:ascii="Garamond" w:eastAsia="SimSun" w:hAnsi="Garamond" w:cs="Times"/>
                <w:bCs/>
                <w:color w:val="333333"/>
                <w:sz w:val="20"/>
                <w:szCs w:val="20"/>
              </w:rPr>
            </w:pPr>
          </w:p>
        </w:tc>
        <w:tc>
          <w:tcPr>
            <w:tcW w:w="689" w:type="pct"/>
            <w:vAlign w:val="center"/>
          </w:tcPr>
          <w:p w14:paraId="0E9EC683" w14:textId="504F17C2"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Accuracy</w:t>
            </w:r>
          </w:p>
        </w:tc>
        <w:tc>
          <w:tcPr>
            <w:tcW w:w="680" w:type="pct"/>
            <w:vAlign w:val="center"/>
          </w:tcPr>
          <w:p w14:paraId="7C3256C5" w14:textId="054F534F"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Recall</w:t>
            </w:r>
          </w:p>
        </w:tc>
        <w:tc>
          <w:tcPr>
            <w:tcW w:w="680" w:type="pct"/>
            <w:vAlign w:val="center"/>
          </w:tcPr>
          <w:p w14:paraId="3237B2D6" w14:textId="4F3BAB68"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Accuracy</w:t>
            </w:r>
          </w:p>
        </w:tc>
        <w:tc>
          <w:tcPr>
            <w:tcW w:w="653" w:type="pct"/>
            <w:vAlign w:val="center"/>
          </w:tcPr>
          <w:p w14:paraId="1DD48B8B" w14:textId="3F2B86FA"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Recall</w:t>
            </w:r>
          </w:p>
        </w:tc>
        <w:tc>
          <w:tcPr>
            <w:tcW w:w="653" w:type="pct"/>
            <w:vAlign w:val="center"/>
          </w:tcPr>
          <w:p w14:paraId="7DFA1821" w14:textId="03E608A1"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Accuracy</w:t>
            </w:r>
          </w:p>
        </w:tc>
        <w:tc>
          <w:tcPr>
            <w:tcW w:w="653" w:type="pct"/>
            <w:vAlign w:val="center"/>
          </w:tcPr>
          <w:p w14:paraId="7E7C9283" w14:textId="2AE5B9DE"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Recall</w:t>
            </w:r>
          </w:p>
        </w:tc>
      </w:tr>
      <w:tr w:rsidR="001B148A" w:rsidRPr="001B148A" w14:paraId="4DD864A3" w14:textId="740AEAB4" w:rsidTr="001B148A">
        <w:trPr>
          <w:trHeight w:val="675"/>
          <w:jc w:val="center"/>
        </w:trPr>
        <w:tc>
          <w:tcPr>
            <w:tcW w:w="523" w:type="pct"/>
            <w:vMerge w:val="restart"/>
            <w:vAlign w:val="center"/>
            <w:hideMark/>
          </w:tcPr>
          <w:p w14:paraId="101E35AE"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Malawi</w:t>
            </w:r>
          </w:p>
          <w:p w14:paraId="71FDFEB1" w14:textId="4A184806"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3820CC21"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FCS</w:t>
            </w:r>
          </w:p>
        </w:tc>
        <w:tc>
          <w:tcPr>
            <w:tcW w:w="689" w:type="pct"/>
            <w:vAlign w:val="center"/>
            <w:hideMark/>
          </w:tcPr>
          <w:p w14:paraId="5D43E355" w14:textId="22E54B3B"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00D5CC1F" w14:textId="4DE72371"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0750973" w14:textId="7A1A6E09"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2251EDC6" w14:textId="4E26169B"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74F844E2" w14:textId="3FFCA258"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61DAF825" w14:textId="08F15486"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25CBD148" w14:textId="286E8DE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019995F6"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7C1AC28C"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HDDS*</w:t>
            </w:r>
          </w:p>
        </w:tc>
        <w:tc>
          <w:tcPr>
            <w:tcW w:w="689" w:type="pct"/>
            <w:vAlign w:val="center"/>
            <w:hideMark/>
          </w:tcPr>
          <w:p w14:paraId="29A6804E" w14:textId="5183CF4E"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33FA0B1F" w14:textId="37478057"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7394F0B2" w14:textId="62FC3A31"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083F98EB" w14:textId="263E1DFD"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33E2DDFE" w14:textId="59ECE36F"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3447281E" w14:textId="2D445AC5"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13AFA3C0" w14:textId="28DAE622" w:rsidTr="001B148A">
        <w:trPr>
          <w:trHeight w:val="675"/>
          <w:jc w:val="center"/>
        </w:trPr>
        <w:tc>
          <w:tcPr>
            <w:tcW w:w="523" w:type="pct"/>
            <w:vMerge/>
            <w:vAlign w:val="center"/>
            <w:hideMark/>
          </w:tcPr>
          <w:p w14:paraId="172882C3"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082D30E2"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rCSI</w:t>
            </w:r>
          </w:p>
        </w:tc>
        <w:tc>
          <w:tcPr>
            <w:tcW w:w="689" w:type="pct"/>
            <w:vAlign w:val="center"/>
            <w:hideMark/>
          </w:tcPr>
          <w:p w14:paraId="48B910DD" w14:textId="48B4B801"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28C720E6" w14:textId="4D135EB9"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7EC8C20D" w14:textId="01514B70"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6D55320E" w14:textId="3811390B"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76C96FC5" w14:textId="6FDDEE84"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70BB7B05" w14:textId="325AF2FC"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6D35D78C" w14:textId="636B5265"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restart"/>
            <w:vAlign w:val="center"/>
            <w:hideMark/>
          </w:tcPr>
          <w:p w14:paraId="5429B5B2"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Tanzania</w:t>
            </w:r>
          </w:p>
          <w:p w14:paraId="5F2C494D" w14:textId="208FE7DF"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4104EE6E"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FCS</w:t>
            </w:r>
          </w:p>
        </w:tc>
        <w:tc>
          <w:tcPr>
            <w:tcW w:w="689" w:type="pct"/>
            <w:vAlign w:val="center"/>
            <w:hideMark/>
          </w:tcPr>
          <w:p w14:paraId="753BDB88" w14:textId="46D43CE2"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647A9D44" w14:textId="5688BCAC"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461EDFD" w14:textId="1F3B5C2A"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34F0AF7B" w14:textId="69BEDA64"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0BF3C6E0" w14:textId="2F8D891A"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2744D5F8" w14:textId="667CDA4D"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34CDE39B" w14:textId="16D14671" w:rsidTr="001B148A">
        <w:trPr>
          <w:trHeight w:val="675"/>
          <w:jc w:val="center"/>
        </w:trPr>
        <w:tc>
          <w:tcPr>
            <w:tcW w:w="523" w:type="pct"/>
            <w:vMerge/>
            <w:vAlign w:val="center"/>
            <w:hideMark/>
          </w:tcPr>
          <w:p w14:paraId="459B1024"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68C71FB3"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HDDS*</w:t>
            </w:r>
          </w:p>
        </w:tc>
        <w:tc>
          <w:tcPr>
            <w:tcW w:w="689" w:type="pct"/>
            <w:vAlign w:val="center"/>
            <w:hideMark/>
          </w:tcPr>
          <w:p w14:paraId="3A180213" w14:textId="57308E48"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70B0CD89" w14:textId="56BAFC0F"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461469E5" w14:textId="434B8C00"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6CE1BAC8" w14:textId="59CD114F"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182F4B9D" w14:textId="63D185B5"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75880B21" w14:textId="5ECF9942"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0F6D0889" w14:textId="7F1FE606"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59A18FCB"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26163A76"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rCSI</w:t>
            </w:r>
          </w:p>
        </w:tc>
        <w:tc>
          <w:tcPr>
            <w:tcW w:w="689" w:type="pct"/>
            <w:vAlign w:val="center"/>
            <w:hideMark/>
          </w:tcPr>
          <w:p w14:paraId="3DCD80EE" w14:textId="7CCF345F"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665D5926" w14:textId="5E64A2AA"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0FD80FEB" w14:textId="4446C68C"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41470CC7" w14:textId="2B1DDB84"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6EE75B99" w14:textId="780353BB"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05C869E5" w14:textId="5D375849"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377155A8" w14:textId="74933773" w:rsidTr="001B148A">
        <w:trPr>
          <w:trHeight w:val="675"/>
          <w:jc w:val="center"/>
        </w:trPr>
        <w:tc>
          <w:tcPr>
            <w:tcW w:w="523" w:type="pct"/>
            <w:vMerge w:val="restart"/>
            <w:vAlign w:val="center"/>
            <w:hideMark/>
          </w:tcPr>
          <w:p w14:paraId="64ED32C1"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Uganda</w:t>
            </w:r>
          </w:p>
          <w:p w14:paraId="7AC0FEC9" w14:textId="4BBF19BF"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58FB5BB4"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FCS</w:t>
            </w:r>
          </w:p>
        </w:tc>
        <w:tc>
          <w:tcPr>
            <w:tcW w:w="689" w:type="pct"/>
            <w:vAlign w:val="center"/>
            <w:hideMark/>
          </w:tcPr>
          <w:p w14:paraId="3DF9FDCE" w14:textId="256E4F6D"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0.76</w:t>
            </w:r>
          </w:p>
        </w:tc>
        <w:tc>
          <w:tcPr>
            <w:tcW w:w="680" w:type="pct"/>
            <w:vAlign w:val="center"/>
          </w:tcPr>
          <w:p w14:paraId="6641208C" w14:textId="61E4044F"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0.24 / 0.00</w:t>
            </w:r>
          </w:p>
        </w:tc>
        <w:tc>
          <w:tcPr>
            <w:tcW w:w="680" w:type="pct"/>
            <w:vAlign w:val="center"/>
            <w:hideMark/>
          </w:tcPr>
          <w:p w14:paraId="3A8A9384" w14:textId="58BE31C8"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0.77</w:t>
            </w:r>
          </w:p>
        </w:tc>
        <w:tc>
          <w:tcPr>
            <w:tcW w:w="653" w:type="pct"/>
            <w:vAlign w:val="center"/>
          </w:tcPr>
          <w:p w14:paraId="75D907E0" w14:textId="2CDC9969"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0.27 / 0.00</w:t>
            </w:r>
          </w:p>
        </w:tc>
        <w:tc>
          <w:tcPr>
            <w:tcW w:w="653" w:type="pct"/>
            <w:vAlign w:val="center"/>
            <w:hideMark/>
          </w:tcPr>
          <w:p w14:paraId="7149F3F6" w14:textId="19E915C6"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4EC33EFF" w14:textId="40772793"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0.56 / 0.60</w:t>
            </w:r>
          </w:p>
        </w:tc>
      </w:tr>
      <w:tr w:rsidR="001B148A" w:rsidRPr="001B148A" w14:paraId="333893EE" w14:textId="33549F2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11EFE733"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3B8548D9"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HDDS*</w:t>
            </w:r>
          </w:p>
        </w:tc>
        <w:tc>
          <w:tcPr>
            <w:tcW w:w="689" w:type="pct"/>
            <w:vAlign w:val="center"/>
            <w:hideMark/>
          </w:tcPr>
          <w:p w14:paraId="034884F4" w14:textId="13E9D6C0"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0.69</w:t>
            </w:r>
          </w:p>
        </w:tc>
        <w:tc>
          <w:tcPr>
            <w:tcW w:w="680" w:type="pct"/>
            <w:vAlign w:val="center"/>
          </w:tcPr>
          <w:p w14:paraId="3AEADA58" w14:textId="5B626459"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0.89 / 0.00</w:t>
            </w:r>
          </w:p>
        </w:tc>
        <w:tc>
          <w:tcPr>
            <w:tcW w:w="680" w:type="pct"/>
            <w:vAlign w:val="center"/>
            <w:hideMark/>
          </w:tcPr>
          <w:p w14:paraId="10212922" w14:textId="1388A139"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0.51</w:t>
            </w:r>
          </w:p>
        </w:tc>
        <w:tc>
          <w:tcPr>
            <w:tcW w:w="653" w:type="pct"/>
            <w:vAlign w:val="center"/>
          </w:tcPr>
          <w:p w14:paraId="5FF701FF" w14:textId="25F60EAA"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0.49 / 0.00</w:t>
            </w:r>
          </w:p>
        </w:tc>
        <w:tc>
          <w:tcPr>
            <w:tcW w:w="653" w:type="pct"/>
            <w:vAlign w:val="center"/>
            <w:hideMark/>
          </w:tcPr>
          <w:p w14:paraId="6333C270" w14:textId="1DF50235"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0.75</w:t>
            </w:r>
          </w:p>
        </w:tc>
        <w:tc>
          <w:tcPr>
            <w:tcW w:w="653" w:type="pct"/>
            <w:vAlign w:val="center"/>
          </w:tcPr>
          <w:p w14:paraId="506B08FD" w14:textId="36360C04"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0.77/ 0.00</w:t>
            </w:r>
          </w:p>
        </w:tc>
      </w:tr>
    </w:tbl>
    <w:p w14:paraId="7313F196" w14:textId="2E6B1E76" w:rsidR="00DD4E90" w:rsidRDefault="00DD60BB">
      <w:pPr>
        <w:rPr>
          <w:rFonts w:ascii="Garamond" w:eastAsia="SimSun" w:hAnsi="Garamond" w:cs="Times"/>
          <w:b/>
          <w:bCs/>
          <w:color w:val="333333"/>
        </w:rPr>
      </w:pPr>
      <w:r>
        <w:rPr>
          <w:rFonts w:ascii="Garamond" w:eastAsia="SimSun" w:hAnsi="Garamond" w:cs="Times"/>
          <w:b/>
          <w:bCs/>
          <w:color w:val="333333"/>
        </w:rPr>
        <w:br w:type="page"/>
      </w:r>
    </w:p>
    <w:p w14:paraId="6E85A178" w14:textId="77777777" w:rsidR="00DD4E90" w:rsidRPr="00DD4E90" w:rsidRDefault="00DD4E90" w:rsidP="00DD4E90">
      <w:pPr>
        <w:rPr>
          <w:rFonts w:ascii="Garamond" w:eastAsia="SimSun" w:hAnsi="Garamond" w:cs="Times"/>
          <w:b/>
          <w:bCs/>
          <w:color w:val="333333"/>
        </w:rPr>
      </w:pPr>
      <w:r w:rsidRPr="00DD4E90">
        <w:rPr>
          <w:rFonts w:ascii="Garamond" w:eastAsia="SimSun" w:hAnsi="Garamond" w:cs="Times"/>
          <w:b/>
          <w:bCs/>
          <w:color w:val="333333"/>
        </w:rPr>
        <w:lastRenderedPageBreak/>
        <w:t xml:space="preserve">Table 4: Data Segmentation Comparisons (keep the same testing set) </w:t>
      </w:r>
    </w:p>
    <w:p w14:paraId="56393EFB" w14:textId="706FCF27" w:rsidR="003D14E5" w:rsidRDefault="003D14E5">
      <w:pPr>
        <w:rPr>
          <w:rFonts w:ascii="Garamond" w:eastAsia="SimSun" w:hAnsi="Garamond" w:cs="Times"/>
          <w:b/>
          <w:bCs/>
          <w:color w:val="333333"/>
        </w:rPr>
      </w:pPr>
    </w:p>
    <w:tbl>
      <w:tblPr>
        <w:tblStyle w:val="PlainTable2"/>
        <w:tblW w:w="5000" w:type="pct"/>
        <w:tblLook w:val="0420" w:firstRow="1" w:lastRow="0" w:firstColumn="0" w:lastColumn="0" w:noHBand="0" w:noVBand="1"/>
      </w:tblPr>
      <w:tblGrid>
        <w:gridCol w:w="1684"/>
        <w:gridCol w:w="1684"/>
        <w:gridCol w:w="1891"/>
        <w:gridCol w:w="1954"/>
        <w:gridCol w:w="2147"/>
      </w:tblGrid>
      <w:tr w:rsidR="003D14E5" w:rsidRPr="003D14E5" w14:paraId="6EB57ED4" w14:textId="77777777" w:rsidTr="003D14E5">
        <w:trPr>
          <w:cnfStyle w:val="100000000000" w:firstRow="1" w:lastRow="0" w:firstColumn="0" w:lastColumn="0" w:oddVBand="0" w:evenVBand="0" w:oddHBand="0" w:evenHBand="0" w:firstRowFirstColumn="0" w:firstRowLastColumn="0" w:lastRowFirstColumn="0" w:lastRowLastColumn="0"/>
          <w:trHeight w:val="810"/>
        </w:trPr>
        <w:tc>
          <w:tcPr>
            <w:tcW w:w="899" w:type="pct"/>
            <w:vAlign w:val="center"/>
            <w:hideMark/>
          </w:tcPr>
          <w:p w14:paraId="6D31FA3F"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Overall</w:t>
            </w:r>
          </w:p>
        </w:tc>
        <w:tc>
          <w:tcPr>
            <w:tcW w:w="899" w:type="pct"/>
            <w:vAlign w:val="center"/>
            <w:hideMark/>
          </w:tcPr>
          <w:p w14:paraId="315A45A3"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Food Security Measure</w:t>
            </w:r>
          </w:p>
        </w:tc>
        <w:tc>
          <w:tcPr>
            <w:tcW w:w="1010" w:type="pct"/>
            <w:vAlign w:val="center"/>
            <w:hideMark/>
          </w:tcPr>
          <w:p w14:paraId="6F2E56B4" w14:textId="022CE6DA"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By country</w:t>
            </w:r>
          </w:p>
          <w:p w14:paraId="5FC12516"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c>
          <w:tcPr>
            <w:tcW w:w="1044" w:type="pct"/>
            <w:vAlign w:val="center"/>
            <w:hideMark/>
          </w:tcPr>
          <w:p w14:paraId="0FB893D6"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One dataset</w:t>
            </w:r>
          </w:p>
          <w:p w14:paraId="370C403A"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c>
          <w:tcPr>
            <w:tcW w:w="1147" w:type="pct"/>
            <w:vAlign w:val="center"/>
            <w:hideMark/>
          </w:tcPr>
          <w:p w14:paraId="6C08AF7C"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Rural Clusters only</w:t>
            </w:r>
          </w:p>
          <w:p w14:paraId="24410DA7" w14:textId="0FA0E21C"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r>
      <w:tr w:rsidR="003D14E5" w:rsidRPr="003D14E5" w14:paraId="3B34F04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43CF8FF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Malawi</w:t>
            </w:r>
          </w:p>
          <w:p w14:paraId="0CD1CD05"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predict 2015/16</w:t>
            </w:r>
          </w:p>
        </w:tc>
        <w:tc>
          <w:tcPr>
            <w:tcW w:w="899" w:type="pct"/>
            <w:vAlign w:val="center"/>
            <w:hideMark/>
          </w:tcPr>
          <w:p w14:paraId="67B302B2" w14:textId="2A0F0665"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FCS</w:t>
            </w:r>
          </w:p>
        </w:tc>
        <w:tc>
          <w:tcPr>
            <w:tcW w:w="1010" w:type="pct"/>
            <w:vAlign w:val="center"/>
            <w:hideMark/>
          </w:tcPr>
          <w:p w14:paraId="597B444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0.93 / </w:t>
            </w:r>
            <w:proofErr w:type="spellStart"/>
            <w:r w:rsidRPr="003D14E5">
              <w:rPr>
                <w:rFonts w:ascii="Garamond" w:eastAsia="SimSun" w:hAnsi="Garamond" w:cs="Times"/>
                <w:bCs/>
                <w:color w:val="333333"/>
              </w:rPr>
              <w:t>na</w:t>
            </w:r>
            <w:proofErr w:type="spellEnd"/>
          </w:p>
        </w:tc>
        <w:tc>
          <w:tcPr>
            <w:tcW w:w="1044" w:type="pct"/>
            <w:vAlign w:val="center"/>
            <w:hideMark/>
          </w:tcPr>
          <w:p w14:paraId="68F6201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0.00 / </w:t>
            </w:r>
            <w:proofErr w:type="spellStart"/>
            <w:r w:rsidRPr="003D14E5">
              <w:rPr>
                <w:rFonts w:ascii="Garamond" w:eastAsia="SimSun" w:hAnsi="Garamond" w:cs="Times"/>
                <w:bCs/>
                <w:color w:val="333333"/>
              </w:rPr>
              <w:t>na</w:t>
            </w:r>
            <w:proofErr w:type="spellEnd"/>
          </w:p>
        </w:tc>
        <w:tc>
          <w:tcPr>
            <w:tcW w:w="1147" w:type="pct"/>
            <w:vAlign w:val="center"/>
            <w:hideMark/>
          </w:tcPr>
          <w:p w14:paraId="45391DB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0.01 / </w:t>
            </w:r>
            <w:proofErr w:type="spellStart"/>
            <w:r w:rsidRPr="003D14E5">
              <w:rPr>
                <w:rFonts w:ascii="Garamond" w:eastAsia="SimSun" w:hAnsi="Garamond" w:cs="Times"/>
                <w:bCs/>
                <w:color w:val="333333"/>
              </w:rPr>
              <w:t>na</w:t>
            </w:r>
            <w:proofErr w:type="spellEnd"/>
          </w:p>
        </w:tc>
      </w:tr>
      <w:tr w:rsidR="003D14E5" w:rsidRPr="003D14E5" w14:paraId="5C18C553" w14:textId="77777777" w:rsidTr="003D14E5">
        <w:trPr>
          <w:trHeight w:val="810"/>
        </w:trPr>
        <w:tc>
          <w:tcPr>
            <w:tcW w:w="899" w:type="pct"/>
            <w:vMerge/>
            <w:vAlign w:val="center"/>
            <w:hideMark/>
          </w:tcPr>
          <w:p w14:paraId="78F1EF76"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747C79C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HDDS</w:t>
            </w:r>
          </w:p>
        </w:tc>
        <w:tc>
          <w:tcPr>
            <w:tcW w:w="1010" w:type="pct"/>
            <w:vAlign w:val="center"/>
            <w:hideMark/>
          </w:tcPr>
          <w:p w14:paraId="6657AC9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0.68 / </w:t>
            </w:r>
            <w:proofErr w:type="spellStart"/>
            <w:r w:rsidRPr="003D14E5">
              <w:rPr>
                <w:rFonts w:ascii="Garamond" w:eastAsia="SimSun" w:hAnsi="Garamond" w:cs="Times"/>
                <w:bCs/>
                <w:color w:val="333333"/>
              </w:rPr>
              <w:t>na</w:t>
            </w:r>
            <w:proofErr w:type="spellEnd"/>
          </w:p>
        </w:tc>
        <w:tc>
          <w:tcPr>
            <w:tcW w:w="1044" w:type="pct"/>
            <w:vAlign w:val="center"/>
            <w:hideMark/>
          </w:tcPr>
          <w:p w14:paraId="4C840D38"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0.62 / </w:t>
            </w:r>
            <w:proofErr w:type="spellStart"/>
            <w:r w:rsidRPr="003D14E5">
              <w:rPr>
                <w:rFonts w:ascii="Garamond" w:eastAsia="SimSun" w:hAnsi="Garamond" w:cs="Times"/>
                <w:bCs/>
                <w:color w:val="333333"/>
              </w:rPr>
              <w:t>na</w:t>
            </w:r>
            <w:proofErr w:type="spellEnd"/>
          </w:p>
        </w:tc>
        <w:tc>
          <w:tcPr>
            <w:tcW w:w="1147" w:type="pct"/>
            <w:vAlign w:val="center"/>
            <w:hideMark/>
          </w:tcPr>
          <w:p w14:paraId="00FBEF52"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0.46 / </w:t>
            </w:r>
            <w:proofErr w:type="spellStart"/>
            <w:r w:rsidRPr="003D14E5">
              <w:rPr>
                <w:rFonts w:ascii="Garamond" w:eastAsia="SimSun" w:hAnsi="Garamond" w:cs="Times"/>
                <w:bCs/>
                <w:color w:val="333333"/>
              </w:rPr>
              <w:t>na</w:t>
            </w:r>
            <w:proofErr w:type="spellEnd"/>
          </w:p>
        </w:tc>
      </w:tr>
      <w:tr w:rsidR="003D14E5" w:rsidRPr="003D14E5" w14:paraId="7B1B7F9B"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3D56E542"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49A5EDB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rCSI</w:t>
            </w:r>
          </w:p>
        </w:tc>
        <w:tc>
          <w:tcPr>
            <w:tcW w:w="1010" w:type="pct"/>
            <w:vAlign w:val="center"/>
            <w:hideMark/>
          </w:tcPr>
          <w:p w14:paraId="7D9C7B89"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0.80/ 0.00</w:t>
            </w:r>
          </w:p>
        </w:tc>
        <w:tc>
          <w:tcPr>
            <w:tcW w:w="1044" w:type="pct"/>
            <w:vAlign w:val="center"/>
            <w:hideMark/>
          </w:tcPr>
          <w:p w14:paraId="773C279C"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0.08 / 0.00</w:t>
            </w:r>
          </w:p>
        </w:tc>
        <w:tc>
          <w:tcPr>
            <w:tcW w:w="1147" w:type="pct"/>
            <w:vAlign w:val="center"/>
            <w:hideMark/>
          </w:tcPr>
          <w:p w14:paraId="59C87ACA"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0.53 / </w:t>
            </w:r>
            <w:proofErr w:type="spellStart"/>
            <w:r w:rsidRPr="003D14E5">
              <w:rPr>
                <w:rFonts w:ascii="Garamond" w:eastAsia="SimSun" w:hAnsi="Garamond" w:cs="Times"/>
                <w:bCs/>
                <w:color w:val="333333"/>
              </w:rPr>
              <w:t>na</w:t>
            </w:r>
            <w:proofErr w:type="spellEnd"/>
          </w:p>
        </w:tc>
      </w:tr>
      <w:tr w:rsidR="003D14E5" w:rsidRPr="003D14E5" w14:paraId="052F4522" w14:textId="77777777" w:rsidTr="003D14E5">
        <w:trPr>
          <w:trHeight w:val="810"/>
        </w:trPr>
        <w:tc>
          <w:tcPr>
            <w:tcW w:w="899" w:type="pct"/>
            <w:vMerge w:val="restart"/>
            <w:vAlign w:val="center"/>
            <w:hideMark/>
          </w:tcPr>
          <w:p w14:paraId="68FB508C"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Tanzania</w:t>
            </w:r>
          </w:p>
          <w:p w14:paraId="0C4DF2CA"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predict 2014/15</w:t>
            </w:r>
          </w:p>
        </w:tc>
        <w:tc>
          <w:tcPr>
            <w:tcW w:w="899" w:type="pct"/>
            <w:vAlign w:val="center"/>
            <w:hideMark/>
          </w:tcPr>
          <w:p w14:paraId="2567E063" w14:textId="1D752058"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FCS</w:t>
            </w:r>
          </w:p>
        </w:tc>
        <w:tc>
          <w:tcPr>
            <w:tcW w:w="1010" w:type="pct"/>
            <w:vAlign w:val="center"/>
            <w:hideMark/>
          </w:tcPr>
          <w:p w14:paraId="1D1807DD"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0.63/0.00</w:t>
            </w:r>
          </w:p>
        </w:tc>
        <w:tc>
          <w:tcPr>
            <w:tcW w:w="1044" w:type="pct"/>
            <w:vAlign w:val="center"/>
            <w:hideMark/>
          </w:tcPr>
          <w:p w14:paraId="3DF27137"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0.00 / 0.00</w:t>
            </w:r>
          </w:p>
        </w:tc>
        <w:tc>
          <w:tcPr>
            <w:tcW w:w="1147" w:type="pct"/>
            <w:vAlign w:val="center"/>
            <w:hideMark/>
          </w:tcPr>
          <w:p w14:paraId="18EE3335"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0.19 / 0.00</w:t>
            </w:r>
          </w:p>
        </w:tc>
      </w:tr>
      <w:tr w:rsidR="003D14E5" w:rsidRPr="003D14E5" w14:paraId="58D1A018"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017BEAC5"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09EA2AA3"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HDDS</w:t>
            </w:r>
          </w:p>
        </w:tc>
        <w:tc>
          <w:tcPr>
            <w:tcW w:w="1010" w:type="pct"/>
            <w:vAlign w:val="center"/>
            <w:hideMark/>
          </w:tcPr>
          <w:p w14:paraId="777262FD"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0.66/</w:t>
            </w:r>
            <w:proofErr w:type="spellStart"/>
            <w:r w:rsidRPr="003D14E5">
              <w:rPr>
                <w:rFonts w:ascii="Garamond" w:eastAsia="SimSun" w:hAnsi="Garamond" w:cs="Times"/>
                <w:bCs/>
                <w:color w:val="333333"/>
              </w:rPr>
              <w:t>na</w:t>
            </w:r>
            <w:proofErr w:type="spellEnd"/>
          </w:p>
        </w:tc>
        <w:tc>
          <w:tcPr>
            <w:tcW w:w="1044" w:type="pct"/>
            <w:vAlign w:val="center"/>
            <w:hideMark/>
          </w:tcPr>
          <w:p w14:paraId="7A4C7CF4"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0.96 / </w:t>
            </w:r>
            <w:proofErr w:type="spellStart"/>
            <w:r w:rsidRPr="003D14E5">
              <w:rPr>
                <w:rFonts w:ascii="Garamond" w:eastAsia="SimSun" w:hAnsi="Garamond" w:cs="Times"/>
                <w:bCs/>
                <w:color w:val="333333"/>
              </w:rPr>
              <w:t>na</w:t>
            </w:r>
            <w:proofErr w:type="spellEnd"/>
          </w:p>
        </w:tc>
        <w:tc>
          <w:tcPr>
            <w:tcW w:w="1147" w:type="pct"/>
            <w:vAlign w:val="center"/>
            <w:hideMark/>
          </w:tcPr>
          <w:p w14:paraId="63629A98"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0.97 / </w:t>
            </w:r>
            <w:proofErr w:type="spellStart"/>
            <w:r w:rsidRPr="003D14E5">
              <w:rPr>
                <w:rFonts w:ascii="Garamond" w:eastAsia="SimSun" w:hAnsi="Garamond" w:cs="Times"/>
                <w:bCs/>
                <w:color w:val="333333"/>
              </w:rPr>
              <w:t>na</w:t>
            </w:r>
            <w:proofErr w:type="spellEnd"/>
          </w:p>
        </w:tc>
      </w:tr>
      <w:tr w:rsidR="003D14E5" w:rsidRPr="003D14E5" w14:paraId="25FE3F88" w14:textId="77777777" w:rsidTr="003D14E5">
        <w:trPr>
          <w:trHeight w:val="810"/>
        </w:trPr>
        <w:tc>
          <w:tcPr>
            <w:tcW w:w="899" w:type="pct"/>
            <w:vMerge/>
            <w:vAlign w:val="center"/>
            <w:hideMark/>
          </w:tcPr>
          <w:p w14:paraId="7CF7A19D"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43000FA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rCSI</w:t>
            </w:r>
          </w:p>
        </w:tc>
        <w:tc>
          <w:tcPr>
            <w:tcW w:w="1010" w:type="pct"/>
            <w:vAlign w:val="center"/>
            <w:hideMark/>
          </w:tcPr>
          <w:p w14:paraId="7464563F"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0.44/ 0.00</w:t>
            </w:r>
          </w:p>
        </w:tc>
        <w:tc>
          <w:tcPr>
            <w:tcW w:w="1044" w:type="pct"/>
            <w:vAlign w:val="center"/>
            <w:hideMark/>
          </w:tcPr>
          <w:p w14:paraId="484DA905"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0.08 / 0.00</w:t>
            </w:r>
          </w:p>
        </w:tc>
        <w:tc>
          <w:tcPr>
            <w:tcW w:w="1147" w:type="pct"/>
            <w:vAlign w:val="center"/>
            <w:hideMark/>
          </w:tcPr>
          <w:p w14:paraId="665A01A7"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0.86 / 0.00</w:t>
            </w:r>
          </w:p>
        </w:tc>
      </w:tr>
      <w:tr w:rsidR="003D14E5" w:rsidRPr="003D14E5" w14:paraId="6DB9E43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25D81269"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Uganda</w:t>
            </w:r>
          </w:p>
          <w:p w14:paraId="6D46FCFD"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predict 2012</w:t>
            </w:r>
          </w:p>
        </w:tc>
        <w:tc>
          <w:tcPr>
            <w:tcW w:w="899" w:type="pct"/>
            <w:vAlign w:val="center"/>
            <w:hideMark/>
          </w:tcPr>
          <w:p w14:paraId="5764749D" w14:textId="316686AB"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FCS</w:t>
            </w:r>
          </w:p>
        </w:tc>
        <w:tc>
          <w:tcPr>
            <w:tcW w:w="1010" w:type="pct"/>
            <w:vAlign w:val="center"/>
            <w:hideMark/>
          </w:tcPr>
          <w:p w14:paraId="43DA8ADE"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0.24/ 0.00</w:t>
            </w:r>
          </w:p>
        </w:tc>
        <w:tc>
          <w:tcPr>
            <w:tcW w:w="1044" w:type="pct"/>
            <w:vAlign w:val="center"/>
            <w:hideMark/>
          </w:tcPr>
          <w:p w14:paraId="320E4CB4"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0.00 / 0.00</w:t>
            </w:r>
          </w:p>
        </w:tc>
        <w:tc>
          <w:tcPr>
            <w:tcW w:w="1147" w:type="pct"/>
            <w:vAlign w:val="center"/>
            <w:hideMark/>
          </w:tcPr>
          <w:p w14:paraId="69A1580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0.16 / 0.00</w:t>
            </w:r>
          </w:p>
        </w:tc>
      </w:tr>
      <w:tr w:rsidR="003D14E5" w:rsidRPr="003D14E5" w14:paraId="6433C73B" w14:textId="77777777" w:rsidTr="003D14E5">
        <w:trPr>
          <w:trHeight w:val="810"/>
        </w:trPr>
        <w:tc>
          <w:tcPr>
            <w:tcW w:w="899" w:type="pct"/>
            <w:vMerge/>
            <w:vAlign w:val="center"/>
            <w:hideMark/>
          </w:tcPr>
          <w:p w14:paraId="0F743719"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787260F7"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HDDS</w:t>
            </w:r>
          </w:p>
        </w:tc>
        <w:tc>
          <w:tcPr>
            <w:tcW w:w="1010" w:type="pct"/>
            <w:vAlign w:val="center"/>
            <w:hideMark/>
          </w:tcPr>
          <w:p w14:paraId="56FEEE59" w14:textId="45491886"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0.89/0.00</w:t>
            </w:r>
          </w:p>
        </w:tc>
        <w:tc>
          <w:tcPr>
            <w:tcW w:w="1044" w:type="pct"/>
            <w:vAlign w:val="center"/>
            <w:hideMark/>
          </w:tcPr>
          <w:p w14:paraId="0D0AA7AC" w14:textId="203EB4AF"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0.89/ 0.00</w:t>
            </w:r>
          </w:p>
        </w:tc>
        <w:tc>
          <w:tcPr>
            <w:tcW w:w="1147" w:type="pct"/>
            <w:vAlign w:val="center"/>
            <w:hideMark/>
          </w:tcPr>
          <w:p w14:paraId="6CCF351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0.91 / 0.00</w:t>
            </w:r>
          </w:p>
        </w:tc>
      </w:tr>
    </w:tbl>
    <w:p w14:paraId="45E780FB" w14:textId="693CA2AA" w:rsidR="00DD4E90" w:rsidRDefault="00DD4E90">
      <w:pPr>
        <w:rPr>
          <w:rFonts w:ascii="Garamond" w:eastAsia="SimSun" w:hAnsi="Garamond" w:cs="Times"/>
          <w:b/>
          <w:bCs/>
          <w:color w:val="333333"/>
        </w:rPr>
      </w:pPr>
    </w:p>
    <w:p w14:paraId="4F2FD944" w14:textId="77777777" w:rsidR="00DD60BB" w:rsidRDefault="00DD60BB">
      <w:pPr>
        <w:rPr>
          <w:rFonts w:ascii="Garamond" w:eastAsia="SimSun" w:hAnsi="Garamond" w:cs="Times"/>
          <w:b/>
          <w:bCs/>
          <w:color w:val="333333"/>
        </w:rPr>
      </w:pPr>
    </w:p>
    <w:p w14:paraId="1DC212C5" w14:textId="2C812FCF" w:rsidR="00DD60BB" w:rsidRDefault="00DD60BB">
      <w:pPr>
        <w:rPr>
          <w:rFonts w:ascii="Garamond" w:eastAsia="SimSun" w:hAnsi="Garamond" w:cs="Times"/>
          <w:b/>
          <w:bCs/>
          <w:color w:val="333333"/>
        </w:rPr>
      </w:pPr>
    </w:p>
    <w:p w14:paraId="27BC4D2C" w14:textId="77777777" w:rsidR="008A2A83" w:rsidRDefault="008A2A83">
      <w:pPr>
        <w:rPr>
          <w:rFonts w:ascii="Garamond" w:eastAsia="SimSun" w:hAnsi="Garamond" w:cs="Times"/>
          <w:b/>
          <w:bCs/>
          <w:color w:val="333333"/>
        </w:rPr>
      </w:pPr>
    </w:p>
    <w:p w14:paraId="7D01FAC8" w14:textId="4E66C989" w:rsidR="00DD60BB" w:rsidRDefault="00DD60BB" w:rsidP="008E1963">
      <w:pPr>
        <w:jc w:val="center"/>
        <w:rPr>
          <w:rFonts w:ascii="Garamond" w:eastAsia="SimSun" w:hAnsi="Garamond" w:cs="Times"/>
          <w:b/>
          <w:bCs/>
          <w:color w:val="333333"/>
        </w:rPr>
      </w:pPr>
      <w:r w:rsidRPr="00DD60BB">
        <w:rPr>
          <w:rFonts w:ascii="Garamond" w:eastAsia="SimSun" w:hAnsi="Garamond" w:cs="Times"/>
          <w:b/>
          <w:bCs/>
          <w:noProof/>
          <w:color w:val="333333"/>
        </w:rPr>
        <w:lastRenderedPageBreak/>
        <w:drawing>
          <wp:inline distT="0" distB="0" distL="0" distR="0" wp14:anchorId="584E6675" wp14:editId="52BD809A">
            <wp:extent cx="3062377" cy="4330934"/>
            <wp:effectExtent l="0" t="0" r="0" b="0"/>
            <wp:docPr id="8" name="Picture 7">
              <a:extLst xmlns:a="http://schemas.openxmlformats.org/drawingml/2006/main">
                <a:ext uri="{FF2B5EF4-FFF2-40B4-BE49-F238E27FC236}">
                  <a16:creationId xmlns:a16="http://schemas.microsoft.com/office/drawing/2014/main" id="{9EE625DA-6B52-3B40-8296-4CDE65C25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E625DA-6B52-3B40-8296-4CDE65C25328}"/>
                        </a:ext>
                      </a:extLst>
                    </pic:cNvPr>
                    <pic:cNvPicPr>
                      <a:picLocks noChangeAspect="1"/>
                    </pic:cNvPicPr>
                  </pic:nvPicPr>
                  <pic:blipFill rotWithShape="1">
                    <a:blip r:embed="rId8"/>
                    <a:srcRect l="24523" t="14758" r="33152" b="11950"/>
                    <a:stretch/>
                  </pic:blipFill>
                  <pic:spPr>
                    <a:xfrm>
                      <a:off x="0" y="0"/>
                      <a:ext cx="3062377" cy="4330934"/>
                    </a:xfrm>
                    <a:prstGeom prst="rect">
                      <a:avLst/>
                    </a:prstGeom>
                  </pic:spPr>
                </pic:pic>
              </a:graphicData>
            </a:graphic>
          </wp:inline>
        </w:drawing>
      </w:r>
    </w:p>
    <w:p w14:paraId="7A693CD7" w14:textId="77777777" w:rsidR="004B5146" w:rsidRDefault="004B5146">
      <w:pPr>
        <w:rPr>
          <w:rFonts w:ascii="Garamond" w:eastAsia="SimSun" w:hAnsi="Garamond" w:cs="Times"/>
          <w:b/>
          <w:bCs/>
          <w:color w:val="333333"/>
        </w:rPr>
      </w:pPr>
    </w:p>
    <w:p w14:paraId="0683B676" w14:textId="3D8A75DE" w:rsidR="004B5146" w:rsidRDefault="004B5146">
      <w:pPr>
        <w:rPr>
          <w:rFonts w:ascii="Garamond" w:eastAsia="SimSun" w:hAnsi="Garamond" w:cs="Times"/>
          <w:b/>
          <w:bCs/>
          <w:color w:val="333333"/>
        </w:rPr>
      </w:pPr>
    </w:p>
    <w:p w14:paraId="493D5217" w14:textId="29B88847" w:rsidR="008E1963" w:rsidRDefault="00F477F8" w:rsidP="008E1963">
      <w:pPr>
        <w:jc w:val="center"/>
        <w:rPr>
          <w:rFonts w:ascii="Garamond" w:eastAsia="SimSun" w:hAnsi="Garamond" w:cs="Times"/>
          <w:b/>
          <w:bCs/>
          <w:color w:val="333333"/>
        </w:rPr>
      </w:pPr>
      <w:r>
        <w:rPr>
          <w:rFonts w:ascii="Garamond" w:eastAsia="SimSun" w:hAnsi="Garamond" w:cs="Times"/>
          <w:b/>
          <w:bCs/>
          <w:color w:val="333333"/>
        </w:rPr>
        <w:t>Fig. 1 Map of FCS</w:t>
      </w:r>
    </w:p>
    <w:p w14:paraId="50700867" w14:textId="77777777" w:rsidR="008E1963" w:rsidRDefault="008E1963">
      <w:pPr>
        <w:rPr>
          <w:rFonts w:ascii="Garamond" w:eastAsia="SimSun" w:hAnsi="Garamond" w:cs="Times"/>
          <w:b/>
          <w:bCs/>
          <w:color w:val="333333"/>
        </w:rPr>
      </w:pPr>
    </w:p>
    <w:p w14:paraId="5CA76FAA" w14:textId="77777777" w:rsidR="008E1963" w:rsidRDefault="008E1963" w:rsidP="008E1963">
      <w:pPr>
        <w:jc w:val="center"/>
        <w:rPr>
          <w:rFonts w:ascii="Garamond" w:eastAsia="SimSun" w:hAnsi="Garamond" w:cs="Times"/>
          <w:b/>
          <w:bCs/>
          <w:color w:val="333333"/>
        </w:rPr>
      </w:pPr>
      <w:r w:rsidRPr="008E1963">
        <w:rPr>
          <w:rFonts w:ascii="Garamond" w:eastAsia="SimSun" w:hAnsi="Garamond" w:cs="Times"/>
          <w:b/>
          <w:bCs/>
          <w:noProof/>
          <w:color w:val="333333"/>
        </w:rPr>
        <w:drawing>
          <wp:inline distT="0" distB="0" distL="0" distR="0" wp14:anchorId="0489A4A2" wp14:editId="2F7D8244">
            <wp:extent cx="3784600" cy="321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4600" cy="3213100"/>
                    </a:xfrm>
                    <a:prstGeom prst="rect">
                      <a:avLst/>
                    </a:prstGeom>
                  </pic:spPr>
                </pic:pic>
              </a:graphicData>
            </a:graphic>
          </wp:inline>
        </w:drawing>
      </w:r>
    </w:p>
    <w:p w14:paraId="1E73B031" w14:textId="785F3E6C" w:rsidR="008E1963" w:rsidRDefault="008E1963" w:rsidP="008E1963">
      <w:pPr>
        <w:jc w:val="center"/>
        <w:rPr>
          <w:rFonts w:ascii="Garamond" w:eastAsia="SimSun" w:hAnsi="Garamond" w:cs="Times"/>
          <w:b/>
          <w:bCs/>
          <w:color w:val="333333"/>
        </w:rPr>
      </w:pPr>
      <w:r>
        <w:rPr>
          <w:rFonts w:ascii="Garamond" w:eastAsia="SimSun" w:hAnsi="Garamond" w:cs="Times"/>
          <w:b/>
          <w:bCs/>
          <w:color w:val="333333"/>
        </w:rPr>
        <w:t xml:space="preserve">Fig. 2 </w:t>
      </w:r>
      <w:r w:rsidR="00854B88">
        <w:rPr>
          <w:rFonts w:ascii="Garamond" w:eastAsia="SimSun" w:hAnsi="Garamond" w:cs="Times"/>
          <w:b/>
          <w:bCs/>
          <w:color w:val="333333"/>
        </w:rPr>
        <w:t xml:space="preserve">Top tree split </w:t>
      </w:r>
    </w:p>
    <w:p w14:paraId="03D899A6" w14:textId="76AFA99A" w:rsidR="00F477F8" w:rsidRDefault="00703495" w:rsidP="00703495">
      <w:pPr>
        <w:jc w:val="right"/>
        <w:rPr>
          <w:rFonts w:ascii="Garamond" w:eastAsia="SimSun" w:hAnsi="Garamond" w:cs="Times"/>
          <w:b/>
          <w:bCs/>
          <w:color w:val="333333"/>
        </w:rPr>
      </w:pPr>
      <w:r w:rsidRPr="00703495">
        <w:rPr>
          <w:rFonts w:ascii="Garamond" w:eastAsia="SimSun" w:hAnsi="Garamond" w:cs="Times"/>
          <w:b/>
          <w:bCs/>
          <w:noProof/>
          <w:color w:val="333333"/>
        </w:rPr>
        <w:lastRenderedPageBreak/>
        <w:drawing>
          <wp:anchor distT="0" distB="0" distL="114300" distR="114300" simplePos="0" relativeHeight="251658240" behindDoc="0" locked="0" layoutInCell="1" allowOverlap="1" wp14:anchorId="0A7A96D4" wp14:editId="50F6B0F3">
            <wp:simplePos x="0" y="0"/>
            <wp:positionH relativeFrom="column">
              <wp:posOffset>405463</wp:posOffset>
            </wp:positionH>
            <wp:positionV relativeFrom="paragraph">
              <wp:posOffset>107</wp:posOffset>
            </wp:positionV>
            <wp:extent cx="5943600" cy="23882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14:sizeRelH relativeFrom="page">
              <wp14:pctWidth>0</wp14:pctWidth>
            </wp14:sizeRelH>
            <wp14:sizeRelV relativeFrom="page">
              <wp14:pctHeight>0</wp14:pctHeight>
            </wp14:sizeRelV>
          </wp:anchor>
        </w:drawing>
      </w:r>
      <w:r w:rsidR="00F477F8">
        <w:rPr>
          <w:rFonts w:ascii="Garamond" w:eastAsia="SimSun" w:hAnsi="Garamond" w:cs="Times"/>
          <w:b/>
          <w:bCs/>
          <w:color w:val="333333"/>
        </w:rPr>
        <w:br w:type="page"/>
      </w:r>
    </w:p>
    <w:p w14:paraId="4D782FF7" w14:textId="77777777" w:rsidR="00F477F8" w:rsidRDefault="00F477F8">
      <w:pPr>
        <w:rPr>
          <w:rFonts w:ascii="Garamond" w:eastAsia="SimSun" w:hAnsi="Garamond" w:cs="Times"/>
          <w:b/>
          <w:bCs/>
          <w:color w:val="333333"/>
        </w:rPr>
      </w:pPr>
    </w:p>
    <w:p w14:paraId="1E77CB8D" w14:textId="77777777" w:rsidR="00F477F8" w:rsidRDefault="00F477F8">
      <w:pPr>
        <w:rPr>
          <w:rFonts w:ascii="Garamond" w:eastAsia="SimSun" w:hAnsi="Garamond" w:cs="Times"/>
          <w:b/>
          <w:bCs/>
          <w:color w:val="333333"/>
        </w:rPr>
      </w:pPr>
    </w:p>
    <w:p w14:paraId="6A1544FB" w14:textId="0ACE924D" w:rsidR="00B65264" w:rsidRPr="00BF7061" w:rsidRDefault="00B65264" w:rsidP="009C1655">
      <w:pPr>
        <w:spacing w:line="480" w:lineRule="auto"/>
        <w:rPr>
          <w:rFonts w:ascii="Garamond" w:eastAsia="SimSun" w:hAnsi="Garamond" w:cs="Times"/>
          <w:color w:val="333333"/>
        </w:rPr>
      </w:pPr>
      <w:r w:rsidRPr="00BF7061">
        <w:rPr>
          <w:rFonts w:ascii="Garamond" w:eastAsia="SimSun" w:hAnsi="Garamond" w:cs="Times"/>
          <w:b/>
          <w:bCs/>
          <w:color w:val="333333"/>
        </w:rPr>
        <w:t>References</w:t>
      </w:r>
    </w:p>
    <w:p w14:paraId="4D0436B6" w14:textId="77777777" w:rsidR="00B65264" w:rsidRPr="00BF7061" w:rsidRDefault="00B65264" w:rsidP="009C1655">
      <w:pPr>
        <w:spacing w:line="480" w:lineRule="auto"/>
        <w:ind w:left="720" w:hanging="360"/>
        <w:rPr>
          <w:rFonts w:ascii="Garamond" w:eastAsia="SimSun" w:hAnsi="Garamond"/>
          <w:color w:val="333333"/>
          <w:sz w:val="22"/>
        </w:rPr>
      </w:pPr>
      <w:proofErr w:type="spellStart"/>
      <w:r w:rsidRPr="00BF7061">
        <w:rPr>
          <w:rFonts w:ascii="Garamond" w:eastAsia="SimSun" w:hAnsi="Garamond"/>
          <w:color w:val="333333"/>
          <w:sz w:val="22"/>
        </w:rPr>
        <w:t>Babenko</w:t>
      </w:r>
      <w:proofErr w:type="spellEnd"/>
      <w:r w:rsidRPr="00BF7061">
        <w:rPr>
          <w:rFonts w:ascii="Garamond" w:eastAsia="SimSun" w:hAnsi="Garamond"/>
          <w:color w:val="333333"/>
          <w:sz w:val="22"/>
        </w:rPr>
        <w:t xml:space="preserve">, Boris, et al. "Poverty Mapping Using Convolutional Neural Networks Trained on High and Medium Resolution Satellite Images, With an Application in Mexico." </w:t>
      </w:r>
      <w:proofErr w:type="spellStart"/>
      <w:r w:rsidRPr="00BF7061">
        <w:rPr>
          <w:rFonts w:ascii="Garamond" w:eastAsia="SimSun" w:hAnsi="Garamond"/>
          <w:i/>
          <w:iCs/>
          <w:color w:val="333333"/>
          <w:sz w:val="22"/>
        </w:rPr>
        <w:t>arXiv</w:t>
      </w:r>
      <w:proofErr w:type="spellEnd"/>
      <w:r w:rsidRPr="00BF7061">
        <w:rPr>
          <w:rFonts w:ascii="Garamond" w:eastAsia="SimSun" w:hAnsi="Garamond"/>
          <w:i/>
          <w:iCs/>
          <w:color w:val="333333"/>
          <w:sz w:val="22"/>
        </w:rPr>
        <w:t xml:space="preserve"> preprint arXiv:1711.06323</w:t>
      </w:r>
      <w:r w:rsidRPr="00BF7061">
        <w:rPr>
          <w:rFonts w:ascii="Garamond" w:eastAsia="SimSun" w:hAnsi="Garamond"/>
          <w:color w:val="333333"/>
          <w:sz w:val="22"/>
        </w:rPr>
        <w:t xml:space="preserve"> (2017).</w:t>
      </w:r>
    </w:p>
    <w:p w14:paraId="35B3C2AD"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Barrett, Christopher B., and Derek Headey. "A proposal for measuring resilience in a risky world." (2014).</w:t>
      </w:r>
    </w:p>
    <w:p w14:paraId="4C40498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Beegle, Kathleen, et al. </w:t>
      </w:r>
      <w:r w:rsidRPr="00BF7061">
        <w:rPr>
          <w:rFonts w:ascii="Garamond" w:eastAsia="SimSun" w:hAnsi="Garamond"/>
          <w:i/>
          <w:iCs/>
          <w:color w:val="333333"/>
          <w:sz w:val="22"/>
        </w:rPr>
        <w:t>Poverty in a rising Africa</w:t>
      </w:r>
      <w:r w:rsidRPr="00BF7061">
        <w:rPr>
          <w:rFonts w:ascii="Garamond" w:eastAsia="SimSun" w:hAnsi="Garamond"/>
          <w:color w:val="333333"/>
          <w:sz w:val="22"/>
        </w:rPr>
        <w:t>. The World Bank, 2016.</w:t>
      </w:r>
    </w:p>
    <w:p w14:paraId="5951A259"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Blumenstock, Joshua, Gabriel </w:t>
      </w:r>
      <w:proofErr w:type="spellStart"/>
      <w:r w:rsidRPr="00BF7061">
        <w:rPr>
          <w:rFonts w:ascii="Garamond" w:eastAsia="SimSun" w:hAnsi="Garamond"/>
          <w:color w:val="333333"/>
          <w:sz w:val="22"/>
        </w:rPr>
        <w:t>Cadamuro</w:t>
      </w:r>
      <w:proofErr w:type="spellEnd"/>
      <w:r w:rsidRPr="00BF7061">
        <w:rPr>
          <w:rFonts w:ascii="Garamond" w:eastAsia="SimSun" w:hAnsi="Garamond"/>
          <w:color w:val="333333"/>
          <w:sz w:val="22"/>
        </w:rPr>
        <w:t xml:space="preserve">, and Robert On. "Predicting poverty and wealth from mobile phone metadata." </w:t>
      </w:r>
      <w:r w:rsidRPr="00BF7061">
        <w:rPr>
          <w:rFonts w:ascii="Garamond" w:eastAsia="SimSun" w:hAnsi="Garamond"/>
          <w:i/>
          <w:iCs/>
          <w:color w:val="333333"/>
          <w:sz w:val="22"/>
        </w:rPr>
        <w:t>Science</w:t>
      </w:r>
      <w:r w:rsidRPr="00BF7061">
        <w:rPr>
          <w:rFonts w:ascii="Garamond" w:eastAsia="SimSun" w:hAnsi="Garamond"/>
          <w:color w:val="333333"/>
          <w:sz w:val="22"/>
        </w:rPr>
        <w:t xml:space="preserve"> 350.6264 (2015): 1073-1076.</w:t>
      </w:r>
    </w:p>
    <w:p w14:paraId="2BCE1629" w14:textId="77777777"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eastAsia="SimSun" w:hAnsi="Garamond"/>
          <w:color w:val="333333"/>
          <w:sz w:val="22"/>
        </w:rPr>
        <w:t>Castelluccio</w:t>
      </w:r>
      <w:proofErr w:type="spellEnd"/>
      <w:r w:rsidRPr="00BF7061">
        <w:rPr>
          <w:rFonts w:ascii="Garamond" w:eastAsia="SimSun" w:hAnsi="Garamond"/>
          <w:color w:val="333333"/>
          <w:sz w:val="22"/>
        </w:rPr>
        <w:t xml:space="preserve">, Marco, et al. "Land use classification in remote sensing images by convolutional neural networks." </w:t>
      </w:r>
      <w:proofErr w:type="spellStart"/>
      <w:r w:rsidRPr="00BF7061">
        <w:rPr>
          <w:rFonts w:ascii="Garamond" w:eastAsia="SimSun" w:hAnsi="Garamond"/>
          <w:i/>
          <w:iCs/>
          <w:color w:val="333333"/>
          <w:sz w:val="22"/>
        </w:rPr>
        <w:t>arXiv</w:t>
      </w:r>
      <w:proofErr w:type="spellEnd"/>
      <w:r w:rsidRPr="00BF7061">
        <w:rPr>
          <w:rFonts w:ascii="Garamond" w:eastAsia="SimSun" w:hAnsi="Garamond"/>
          <w:i/>
          <w:iCs/>
          <w:color w:val="333333"/>
          <w:sz w:val="22"/>
        </w:rPr>
        <w:t xml:space="preserve"> preprint arXiv:1508.00092</w:t>
      </w:r>
      <w:r w:rsidRPr="00BF7061">
        <w:rPr>
          <w:rFonts w:ascii="Garamond" w:eastAsia="SimSun" w:hAnsi="Garamond"/>
          <w:color w:val="333333"/>
          <w:sz w:val="22"/>
        </w:rPr>
        <w:t xml:space="preserve"> (2015).</w:t>
      </w:r>
    </w:p>
    <w:p w14:paraId="1C34F6F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Chen, Derek. "Temporal Poverty Prediction using Satellite Imagery." (2017)</w:t>
      </w:r>
    </w:p>
    <w:p w14:paraId="36F333ED"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Chen, Xi, and William D. Nordhaus. "Using luminosity data as a proxy for economic statistics." </w:t>
      </w:r>
      <w:r w:rsidRPr="00BF7061">
        <w:rPr>
          <w:rFonts w:ascii="Garamond" w:eastAsia="SimSun" w:hAnsi="Garamond"/>
          <w:i/>
          <w:iCs/>
          <w:color w:val="333333"/>
          <w:sz w:val="22"/>
        </w:rPr>
        <w:t>Proceedings of the National Academy of Sciences</w:t>
      </w:r>
      <w:r w:rsidRPr="00BF7061">
        <w:rPr>
          <w:rFonts w:ascii="Garamond" w:eastAsia="SimSun" w:hAnsi="Garamond"/>
          <w:color w:val="333333"/>
          <w:sz w:val="22"/>
        </w:rPr>
        <w:t xml:space="preserve"> 108.21 (2011): 8589-8594.</w:t>
      </w:r>
    </w:p>
    <w:p w14:paraId="2B1BEEE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Dang, Hai-Anh, Dean Jolliffe, and </w:t>
      </w:r>
      <w:proofErr w:type="spellStart"/>
      <w:r w:rsidRPr="00BF7061">
        <w:rPr>
          <w:rFonts w:ascii="Garamond" w:eastAsia="SimSun" w:hAnsi="Garamond"/>
          <w:color w:val="333333"/>
          <w:sz w:val="22"/>
        </w:rPr>
        <w:t>Calogero</w:t>
      </w:r>
      <w:proofErr w:type="spellEnd"/>
      <w:r w:rsidRPr="00BF7061">
        <w:rPr>
          <w:rFonts w:ascii="Garamond" w:eastAsia="SimSun" w:hAnsi="Garamond"/>
          <w:color w:val="333333"/>
          <w:sz w:val="22"/>
        </w:rPr>
        <w:t xml:space="preserve"> </w:t>
      </w:r>
      <w:proofErr w:type="spellStart"/>
      <w:r w:rsidRPr="00BF7061">
        <w:rPr>
          <w:rFonts w:ascii="Garamond" w:eastAsia="SimSun" w:hAnsi="Garamond"/>
          <w:color w:val="333333"/>
          <w:sz w:val="22"/>
        </w:rPr>
        <w:t>Carletto</w:t>
      </w:r>
      <w:proofErr w:type="spellEnd"/>
      <w:r w:rsidRPr="00BF7061">
        <w:rPr>
          <w:rFonts w:ascii="Garamond" w:eastAsia="SimSun" w:hAnsi="Garamond"/>
          <w:color w:val="333333"/>
          <w:sz w:val="22"/>
        </w:rPr>
        <w:t>. "Data gaps, data incomparability, and data imputation: a review of poverty measurement methods for data-scarce environments." (2017).</w:t>
      </w:r>
    </w:p>
    <w:p w14:paraId="69A8EBA8"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Donaldson, Dave, and Adam </w:t>
      </w:r>
      <w:proofErr w:type="spellStart"/>
      <w:r w:rsidRPr="00BF7061">
        <w:rPr>
          <w:rFonts w:ascii="Garamond" w:eastAsia="SimSun" w:hAnsi="Garamond"/>
          <w:color w:val="333333"/>
          <w:sz w:val="22"/>
        </w:rPr>
        <w:t>Storeygard</w:t>
      </w:r>
      <w:proofErr w:type="spellEnd"/>
      <w:r w:rsidRPr="00BF7061">
        <w:rPr>
          <w:rFonts w:ascii="Garamond" w:eastAsia="SimSun" w:hAnsi="Garamond"/>
          <w:color w:val="333333"/>
          <w:sz w:val="22"/>
        </w:rPr>
        <w:t xml:space="preserve">. "The view from above: Applications of satellite data in economics." </w:t>
      </w:r>
      <w:r w:rsidRPr="00BF7061">
        <w:rPr>
          <w:rFonts w:ascii="Garamond" w:eastAsia="SimSun" w:hAnsi="Garamond"/>
          <w:i/>
          <w:iCs/>
          <w:color w:val="333333"/>
          <w:sz w:val="22"/>
        </w:rPr>
        <w:t>Journal of Economic Perspectives</w:t>
      </w:r>
      <w:r w:rsidRPr="00BF7061">
        <w:rPr>
          <w:rFonts w:ascii="Garamond" w:eastAsia="SimSun" w:hAnsi="Garamond"/>
          <w:color w:val="333333"/>
          <w:sz w:val="22"/>
        </w:rPr>
        <w:t xml:space="preserve"> 30.4 (2016): 171-98.</w:t>
      </w:r>
    </w:p>
    <w:p w14:paraId="106580C6"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Engstrom, Ryan, Jonathan Hersh, and David Newhouse. "Poverty from space: using high-resolution satellite imagery for estimating economic well-being." (2017).</w:t>
      </w:r>
    </w:p>
    <w:p w14:paraId="2109DF42" w14:textId="4359B069"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Head, Andrew, et al. "Can Human Development be Measured with Satellite </w:t>
      </w:r>
      <w:r w:rsidR="009C1655" w:rsidRPr="00BF7061">
        <w:rPr>
          <w:rFonts w:ascii="Garamond" w:eastAsia="SimSun" w:hAnsi="Garamond"/>
          <w:color w:val="333333"/>
          <w:sz w:val="22"/>
        </w:rPr>
        <w:t>Imagery?</w:t>
      </w:r>
      <w:r w:rsidRPr="00BF7061">
        <w:rPr>
          <w:rFonts w:ascii="Garamond" w:eastAsia="SimSun" w:hAnsi="Garamond"/>
          <w:color w:val="333333"/>
          <w:sz w:val="22"/>
        </w:rPr>
        <w:t xml:space="preserve">" </w:t>
      </w:r>
      <w:r w:rsidRPr="00BF7061">
        <w:rPr>
          <w:rFonts w:ascii="Garamond" w:eastAsia="SimSun" w:hAnsi="Garamond"/>
          <w:i/>
          <w:iCs/>
          <w:color w:val="333333"/>
          <w:sz w:val="22"/>
        </w:rPr>
        <w:t>Proceedings of the Ninth International Conference on Information and Communication Technologies and Development</w:t>
      </w:r>
      <w:r w:rsidRPr="00BF7061">
        <w:rPr>
          <w:rFonts w:ascii="Garamond" w:eastAsia="SimSun" w:hAnsi="Garamond"/>
          <w:color w:val="333333"/>
          <w:sz w:val="22"/>
        </w:rPr>
        <w:t>. ACM, 2017.</w:t>
      </w:r>
    </w:p>
    <w:p w14:paraId="12C6AAB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Henderson, J. Vernon, Adam </w:t>
      </w:r>
      <w:proofErr w:type="spellStart"/>
      <w:r w:rsidRPr="00BF7061">
        <w:rPr>
          <w:rFonts w:ascii="Garamond" w:eastAsia="SimSun" w:hAnsi="Garamond"/>
          <w:color w:val="333333"/>
          <w:sz w:val="22"/>
        </w:rPr>
        <w:t>Storeygard</w:t>
      </w:r>
      <w:proofErr w:type="spellEnd"/>
      <w:r w:rsidRPr="00BF7061">
        <w:rPr>
          <w:rFonts w:ascii="Garamond" w:eastAsia="SimSun" w:hAnsi="Garamond"/>
          <w:color w:val="333333"/>
          <w:sz w:val="22"/>
        </w:rPr>
        <w:t xml:space="preserve">, and David N. Weil. "Measuring economic growth from outer space." </w:t>
      </w:r>
      <w:r w:rsidRPr="00BF7061">
        <w:rPr>
          <w:rFonts w:ascii="Garamond" w:eastAsia="SimSun" w:hAnsi="Garamond"/>
          <w:i/>
          <w:iCs/>
          <w:color w:val="333333"/>
          <w:sz w:val="22"/>
        </w:rPr>
        <w:t>American economic review</w:t>
      </w:r>
      <w:r w:rsidRPr="00BF7061">
        <w:rPr>
          <w:rFonts w:ascii="Garamond" w:eastAsia="SimSun" w:hAnsi="Garamond"/>
          <w:color w:val="333333"/>
          <w:sz w:val="22"/>
        </w:rPr>
        <w:t xml:space="preserve"> 102.2 (2012): 994-1028.</w:t>
      </w:r>
    </w:p>
    <w:p w14:paraId="6A8FE9BF"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Jean, Neal, et al. "Combining satellite imagery and machine learning to predict poverty." </w:t>
      </w:r>
      <w:r w:rsidRPr="00BF7061">
        <w:rPr>
          <w:rFonts w:ascii="Garamond" w:eastAsia="SimSun" w:hAnsi="Garamond"/>
          <w:i/>
          <w:iCs/>
          <w:color w:val="333333"/>
          <w:sz w:val="22"/>
        </w:rPr>
        <w:t>Science</w:t>
      </w:r>
      <w:r w:rsidRPr="00BF7061">
        <w:rPr>
          <w:rFonts w:ascii="Garamond" w:eastAsia="SimSun" w:hAnsi="Garamond"/>
          <w:color w:val="333333"/>
          <w:sz w:val="22"/>
        </w:rPr>
        <w:t xml:space="preserve"> 353.6301 (2016): 790-794.</w:t>
      </w:r>
    </w:p>
    <w:p w14:paraId="2E07383A" w14:textId="77777777"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eastAsia="SimSun" w:hAnsi="Garamond"/>
          <w:color w:val="333333"/>
          <w:sz w:val="22"/>
        </w:rPr>
        <w:lastRenderedPageBreak/>
        <w:t>Kussul</w:t>
      </w:r>
      <w:proofErr w:type="spellEnd"/>
      <w:r w:rsidRPr="00BF7061">
        <w:rPr>
          <w:rFonts w:ascii="Garamond" w:eastAsia="SimSun" w:hAnsi="Garamond"/>
          <w:color w:val="333333"/>
          <w:sz w:val="22"/>
        </w:rPr>
        <w:t xml:space="preserve">, </w:t>
      </w:r>
      <w:proofErr w:type="spellStart"/>
      <w:r w:rsidRPr="00BF7061">
        <w:rPr>
          <w:rFonts w:ascii="Garamond" w:eastAsia="SimSun" w:hAnsi="Garamond"/>
          <w:color w:val="333333"/>
          <w:sz w:val="22"/>
        </w:rPr>
        <w:t>Nataliia</w:t>
      </w:r>
      <w:proofErr w:type="spellEnd"/>
      <w:r w:rsidRPr="00BF7061">
        <w:rPr>
          <w:rFonts w:ascii="Garamond" w:eastAsia="SimSun" w:hAnsi="Garamond"/>
          <w:color w:val="333333"/>
          <w:sz w:val="22"/>
        </w:rPr>
        <w:t xml:space="preserve">, et al. "Deep learning classification of land cover and crop types using remote sensing data." </w:t>
      </w:r>
      <w:r w:rsidRPr="00BF7061">
        <w:rPr>
          <w:rFonts w:ascii="Garamond" w:eastAsia="SimSun" w:hAnsi="Garamond"/>
          <w:i/>
          <w:iCs/>
          <w:color w:val="333333"/>
          <w:sz w:val="22"/>
        </w:rPr>
        <w:t>IEEE Geoscience and Remote Sensing Letters</w:t>
      </w:r>
      <w:r w:rsidRPr="00BF7061">
        <w:rPr>
          <w:rFonts w:ascii="Garamond" w:eastAsia="SimSun" w:hAnsi="Garamond"/>
          <w:color w:val="333333"/>
          <w:sz w:val="22"/>
        </w:rPr>
        <w:t xml:space="preserve"> 14.5 (2017): 778-782.</w:t>
      </w:r>
    </w:p>
    <w:p w14:paraId="6604DBDD" w14:textId="77777777"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hAnsi="Garamond"/>
          <w:color w:val="222222"/>
          <w:sz w:val="22"/>
          <w:shd w:val="clear" w:color="auto" w:fill="FFFFFF"/>
        </w:rPr>
        <w:t>Pokhriyal</w:t>
      </w:r>
      <w:proofErr w:type="spellEnd"/>
      <w:r w:rsidRPr="00BF7061">
        <w:rPr>
          <w:rFonts w:ascii="Garamond" w:hAnsi="Garamond"/>
          <w:color w:val="222222"/>
          <w:sz w:val="22"/>
          <w:shd w:val="clear" w:color="auto" w:fill="FFFFFF"/>
        </w:rPr>
        <w:t>, N., &amp; Jacques, D. C. (2017). Combining disparate data sources for improved poverty prediction and mapping. </w:t>
      </w:r>
      <w:r w:rsidRPr="00BF7061">
        <w:rPr>
          <w:rFonts w:ascii="Garamond" w:hAnsi="Garamond"/>
          <w:i/>
          <w:iCs/>
          <w:color w:val="222222"/>
          <w:sz w:val="22"/>
          <w:shd w:val="clear" w:color="auto" w:fill="FFFFFF"/>
        </w:rPr>
        <w:t>Proceedings of the National Academy of Sciences</w:t>
      </w:r>
      <w:r w:rsidRPr="00BF7061">
        <w:rPr>
          <w:rFonts w:ascii="Garamond" w:hAnsi="Garamond"/>
          <w:color w:val="222222"/>
          <w:sz w:val="22"/>
          <w:shd w:val="clear" w:color="auto" w:fill="FFFFFF"/>
        </w:rPr>
        <w:t>, </w:t>
      </w:r>
      <w:r w:rsidRPr="00BF7061">
        <w:rPr>
          <w:rFonts w:ascii="Garamond" w:hAnsi="Garamond"/>
          <w:i/>
          <w:iCs/>
          <w:color w:val="222222"/>
          <w:sz w:val="22"/>
          <w:shd w:val="clear" w:color="auto" w:fill="FFFFFF"/>
        </w:rPr>
        <w:t>114</w:t>
      </w:r>
      <w:r w:rsidRPr="00BF7061">
        <w:rPr>
          <w:rFonts w:ascii="Garamond" w:hAnsi="Garamond"/>
          <w:color w:val="222222"/>
          <w:sz w:val="22"/>
          <w:shd w:val="clear" w:color="auto" w:fill="FFFFFF"/>
        </w:rPr>
        <w:t>(46), E9783-E9792.</w:t>
      </w:r>
    </w:p>
    <w:p w14:paraId="6373A279"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Steele, Jessica E., et al. "Mapping poverty using mobile phone and satellite data." </w:t>
      </w:r>
      <w:r w:rsidRPr="00BF7061">
        <w:rPr>
          <w:rFonts w:ascii="Garamond" w:eastAsia="SimSun" w:hAnsi="Garamond"/>
          <w:i/>
          <w:iCs/>
          <w:color w:val="333333"/>
          <w:sz w:val="22"/>
        </w:rPr>
        <w:t>Journal of The Royal Society Interface</w:t>
      </w:r>
      <w:r w:rsidRPr="00BF7061">
        <w:rPr>
          <w:rFonts w:ascii="Garamond" w:eastAsia="SimSun" w:hAnsi="Garamond"/>
          <w:color w:val="333333"/>
          <w:sz w:val="22"/>
        </w:rPr>
        <w:t>14.127 (2017): 20160690.</w:t>
      </w:r>
    </w:p>
    <w:p w14:paraId="74D8CEE0" w14:textId="77777777" w:rsidR="008F0C72" w:rsidRPr="00BF7061" w:rsidRDefault="008F0C72" w:rsidP="009C1655">
      <w:pPr>
        <w:spacing w:line="480" w:lineRule="auto"/>
        <w:ind w:left="720"/>
        <w:rPr>
          <w:rFonts w:ascii="Garamond" w:hAnsi="Garamond" w:cs="AppleSystemUIFont"/>
        </w:rPr>
      </w:pPr>
    </w:p>
    <w:p w14:paraId="0453C0D7" w14:textId="77777777" w:rsidR="00F669D7" w:rsidRPr="00BF7061" w:rsidRDefault="00F669D7" w:rsidP="009C1655">
      <w:pPr>
        <w:spacing w:line="480" w:lineRule="auto"/>
        <w:ind w:left="720"/>
        <w:rPr>
          <w:rFonts w:ascii="Garamond" w:hAnsi="Garamond"/>
        </w:rPr>
      </w:pPr>
    </w:p>
    <w:sectPr w:rsidR="00F669D7" w:rsidRPr="00BF7061" w:rsidSect="00B57CDC">
      <w:footerReference w:type="even" r:id="rId11"/>
      <w:footerReference w:type="default" r:id="rId12"/>
      <w:footerReference w:type="first" r:id="rId13"/>
      <w:pgSz w:w="12240" w:h="15840"/>
      <w:pgMar w:top="1008" w:right="2160" w:bottom="806" w:left="720" w:header="432" w:footer="259"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B58440" w14:textId="77777777" w:rsidR="00E91BA4" w:rsidRDefault="00E91BA4" w:rsidP="001D5A64">
      <w:r>
        <w:separator/>
      </w:r>
    </w:p>
  </w:endnote>
  <w:endnote w:type="continuationSeparator" w:id="0">
    <w:p w14:paraId="4AD4249E" w14:textId="77777777" w:rsidR="00E91BA4" w:rsidRDefault="00E91BA4" w:rsidP="001D5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
    <w:panose1 w:val="02000500000000000000"/>
    <w:charset w:val="00"/>
    <w:family w:val="auto"/>
    <w:pitch w:val="variable"/>
    <w:sig w:usb0="E00002FF" w:usb1="5000205A"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302764"/>
      <w:docPartObj>
        <w:docPartGallery w:val="Page Numbers (Bottom of Page)"/>
        <w:docPartUnique/>
      </w:docPartObj>
    </w:sdtPr>
    <w:sdtContent>
      <w:p w14:paraId="45DD843E" w14:textId="1BB386E9" w:rsidR="00880921" w:rsidRDefault="00880921" w:rsidP="001D5A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26B43D" w14:textId="77777777" w:rsidR="00880921" w:rsidRDefault="00880921" w:rsidP="001D5A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EC59" w14:textId="0E8A8B25" w:rsidR="00880921" w:rsidRPr="001D5A64" w:rsidRDefault="00880921" w:rsidP="00B57CDC">
    <w:pPr>
      <w:pStyle w:val="Footer"/>
      <w:framePr w:wrap="none" w:vAnchor="text" w:hAnchor="page" w:x="9522" w:y="-20"/>
      <w:jc w:val="right"/>
      <w:rPr>
        <w:rStyle w:val="PageNumber"/>
        <w:sz w:val="18"/>
      </w:rPr>
    </w:pPr>
    <w:r w:rsidRPr="001D5A64">
      <w:rPr>
        <w:rStyle w:val="PageNumber"/>
        <w:rFonts w:ascii="Times New Roman" w:hAnsi="Times New Roman"/>
        <w:sz w:val="18"/>
      </w:rPr>
      <w:t xml:space="preserve">Page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PAGE </w:instrText>
    </w:r>
    <w:r w:rsidRPr="001D5A64">
      <w:rPr>
        <w:rStyle w:val="PageNumber"/>
        <w:rFonts w:ascii="Times New Roman" w:hAnsi="Times New Roman"/>
        <w:sz w:val="18"/>
      </w:rPr>
      <w:fldChar w:fldCharType="separate"/>
    </w:r>
    <w:r w:rsidRPr="001D5A64">
      <w:rPr>
        <w:rStyle w:val="PageNumber"/>
        <w:rFonts w:ascii="Times New Roman" w:hAnsi="Times New Roman"/>
        <w:noProof/>
        <w:sz w:val="18"/>
      </w:rPr>
      <w:t>2</w:t>
    </w:r>
    <w:r w:rsidRPr="001D5A64">
      <w:rPr>
        <w:rStyle w:val="PageNumber"/>
        <w:rFonts w:ascii="Times New Roman" w:hAnsi="Times New Roman"/>
        <w:sz w:val="18"/>
      </w:rPr>
      <w:fldChar w:fldCharType="end"/>
    </w:r>
    <w:r w:rsidRPr="001D5A64">
      <w:rPr>
        <w:rStyle w:val="PageNumber"/>
        <w:rFonts w:ascii="Times New Roman" w:hAnsi="Times New Roman"/>
        <w:sz w:val="18"/>
      </w:rPr>
      <w:t xml:space="preserve"> of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NUMPAGES </w:instrText>
    </w:r>
    <w:r w:rsidRPr="001D5A64">
      <w:rPr>
        <w:rStyle w:val="PageNumber"/>
        <w:rFonts w:ascii="Times New Roman" w:hAnsi="Times New Roman"/>
        <w:sz w:val="18"/>
      </w:rPr>
      <w:fldChar w:fldCharType="separate"/>
    </w:r>
    <w:r w:rsidRPr="001D5A64">
      <w:rPr>
        <w:rStyle w:val="PageNumber"/>
        <w:rFonts w:ascii="Times New Roman" w:hAnsi="Times New Roman"/>
        <w:noProof/>
        <w:sz w:val="18"/>
      </w:rPr>
      <w:t>10</w:t>
    </w:r>
    <w:r w:rsidRPr="001D5A64">
      <w:rPr>
        <w:rStyle w:val="PageNumber"/>
        <w:rFonts w:ascii="Times New Roman" w:hAnsi="Times New Roman"/>
        <w:sz w:val="18"/>
      </w:rPr>
      <w:fldChar w:fldCharType="end"/>
    </w:r>
    <w:sdt>
      <w:sdtPr>
        <w:rPr>
          <w:rStyle w:val="PageNumber"/>
          <w:sz w:val="18"/>
        </w:rPr>
        <w:id w:val="-139271858"/>
        <w:docPartObj>
          <w:docPartGallery w:val="Page Numbers (Bottom of Page)"/>
          <w:docPartUnique/>
        </w:docPartObj>
      </w:sdtPr>
      <w:sdtContent>
        <w:r w:rsidRPr="001D5A64">
          <w:rPr>
            <w:rStyle w:val="PageNumber"/>
            <w:sz w:val="18"/>
          </w:rPr>
          <w:t xml:space="preserve"> </w:t>
        </w:r>
      </w:sdtContent>
    </w:sdt>
  </w:p>
  <w:p w14:paraId="431713DA" w14:textId="3DC9CBF9" w:rsidR="00880921" w:rsidRDefault="00880921" w:rsidP="008A2A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C829" w14:textId="4EF22248" w:rsidR="00880921" w:rsidRDefault="00880921">
    <w:pPr>
      <w:pStyle w:val="Footer"/>
    </w:pPr>
  </w:p>
  <w:p w14:paraId="02FC491E" w14:textId="77777777" w:rsidR="00880921" w:rsidRDefault="008809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E88AED" w14:textId="77777777" w:rsidR="00E91BA4" w:rsidRDefault="00E91BA4" w:rsidP="001D5A64">
      <w:r>
        <w:separator/>
      </w:r>
    </w:p>
  </w:footnote>
  <w:footnote w:type="continuationSeparator" w:id="0">
    <w:p w14:paraId="6CBF3A9A" w14:textId="77777777" w:rsidR="00E91BA4" w:rsidRDefault="00E91BA4" w:rsidP="001D5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C95414B"/>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36E794D"/>
    <w:multiLevelType w:val="hybridMultilevel"/>
    <w:tmpl w:val="C526BB8A"/>
    <w:lvl w:ilvl="0" w:tplc="12CA38D0">
      <w:start w:val="1"/>
      <w:numFmt w:val="decimal"/>
      <w:lvlText w:val="%1."/>
      <w:lvlJc w:val="left"/>
      <w:pPr>
        <w:tabs>
          <w:tab w:val="num" w:pos="720"/>
        </w:tabs>
        <w:ind w:left="720" w:hanging="360"/>
      </w:pPr>
    </w:lvl>
    <w:lvl w:ilvl="1" w:tplc="E88E13D8" w:tentative="1">
      <w:start w:val="1"/>
      <w:numFmt w:val="decimal"/>
      <w:lvlText w:val="%2."/>
      <w:lvlJc w:val="left"/>
      <w:pPr>
        <w:tabs>
          <w:tab w:val="num" w:pos="1440"/>
        </w:tabs>
        <w:ind w:left="1440" w:hanging="360"/>
      </w:pPr>
    </w:lvl>
    <w:lvl w:ilvl="2" w:tplc="9306E182" w:tentative="1">
      <w:start w:val="1"/>
      <w:numFmt w:val="decimal"/>
      <w:lvlText w:val="%3."/>
      <w:lvlJc w:val="left"/>
      <w:pPr>
        <w:tabs>
          <w:tab w:val="num" w:pos="2160"/>
        </w:tabs>
        <w:ind w:left="2160" w:hanging="360"/>
      </w:pPr>
    </w:lvl>
    <w:lvl w:ilvl="3" w:tplc="E5A0ED32" w:tentative="1">
      <w:start w:val="1"/>
      <w:numFmt w:val="decimal"/>
      <w:lvlText w:val="%4."/>
      <w:lvlJc w:val="left"/>
      <w:pPr>
        <w:tabs>
          <w:tab w:val="num" w:pos="2880"/>
        </w:tabs>
        <w:ind w:left="2880" w:hanging="360"/>
      </w:pPr>
    </w:lvl>
    <w:lvl w:ilvl="4" w:tplc="54BE508A" w:tentative="1">
      <w:start w:val="1"/>
      <w:numFmt w:val="decimal"/>
      <w:lvlText w:val="%5."/>
      <w:lvlJc w:val="left"/>
      <w:pPr>
        <w:tabs>
          <w:tab w:val="num" w:pos="3600"/>
        </w:tabs>
        <w:ind w:left="3600" w:hanging="360"/>
      </w:pPr>
    </w:lvl>
    <w:lvl w:ilvl="5" w:tplc="2B36268A" w:tentative="1">
      <w:start w:val="1"/>
      <w:numFmt w:val="decimal"/>
      <w:lvlText w:val="%6."/>
      <w:lvlJc w:val="left"/>
      <w:pPr>
        <w:tabs>
          <w:tab w:val="num" w:pos="4320"/>
        </w:tabs>
        <w:ind w:left="4320" w:hanging="360"/>
      </w:pPr>
    </w:lvl>
    <w:lvl w:ilvl="6" w:tplc="F40E6964" w:tentative="1">
      <w:start w:val="1"/>
      <w:numFmt w:val="decimal"/>
      <w:lvlText w:val="%7."/>
      <w:lvlJc w:val="left"/>
      <w:pPr>
        <w:tabs>
          <w:tab w:val="num" w:pos="5040"/>
        </w:tabs>
        <w:ind w:left="5040" w:hanging="360"/>
      </w:pPr>
    </w:lvl>
    <w:lvl w:ilvl="7" w:tplc="8306DF42" w:tentative="1">
      <w:start w:val="1"/>
      <w:numFmt w:val="decimal"/>
      <w:lvlText w:val="%8."/>
      <w:lvlJc w:val="left"/>
      <w:pPr>
        <w:tabs>
          <w:tab w:val="num" w:pos="5760"/>
        </w:tabs>
        <w:ind w:left="5760" w:hanging="360"/>
      </w:pPr>
    </w:lvl>
    <w:lvl w:ilvl="8" w:tplc="8250C03C" w:tentative="1">
      <w:start w:val="1"/>
      <w:numFmt w:val="decimal"/>
      <w:lvlText w:val="%9."/>
      <w:lvlJc w:val="left"/>
      <w:pPr>
        <w:tabs>
          <w:tab w:val="num" w:pos="6480"/>
        </w:tabs>
        <w:ind w:left="6480" w:hanging="360"/>
      </w:pPr>
    </w:lvl>
  </w:abstractNum>
  <w:abstractNum w:abstractNumId="7" w15:restartNumberingAfterBreak="0">
    <w:nsid w:val="2DA13937"/>
    <w:multiLevelType w:val="hybridMultilevel"/>
    <w:tmpl w:val="4E4A01F4"/>
    <w:lvl w:ilvl="0" w:tplc="3AF4138E">
      <w:start w:val="1"/>
      <w:numFmt w:val="decimal"/>
      <w:lvlText w:val="%1."/>
      <w:lvlJc w:val="left"/>
      <w:pPr>
        <w:tabs>
          <w:tab w:val="num" w:pos="720"/>
        </w:tabs>
        <w:ind w:left="720" w:hanging="360"/>
      </w:pPr>
    </w:lvl>
    <w:lvl w:ilvl="1" w:tplc="8020EB08">
      <w:start w:val="1"/>
      <w:numFmt w:val="decimal"/>
      <w:lvlText w:val="%2."/>
      <w:lvlJc w:val="left"/>
      <w:pPr>
        <w:tabs>
          <w:tab w:val="num" w:pos="1440"/>
        </w:tabs>
        <w:ind w:left="1440" w:hanging="360"/>
      </w:pPr>
    </w:lvl>
    <w:lvl w:ilvl="2" w:tplc="4396340A" w:tentative="1">
      <w:start w:val="1"/>
      <w:numFmt w:val="decimal"/>
      <w:lvlText w:val="%3."/>
      <w:lvlJc w:val="left"/>
      <w:pPr>
        <w:tabs>
          <w:tab w:val="num" w:pos="2160"/>
        </w:tabs>
        <w:ind w:left="2160" w:hanging="360"/>
      </w:pPr>
    </w:lvl>
    <w:lvl w:ilvl="3" w:tplc="CEFAE11A" w:tentative="1">
      <w:start w:val="1"/>
      <w:numFmt w:val="decimal"/>
      <w:lvlText w:val="%4."/>
      <w:lvlJc w:val="left"/>
      <w:pPr>
        <w:tabs>
          <w:tab w:val="num" w:pos="2880"/>
        </w:tabs>
        <w:ind w:left="2880" w:hanging="360"/>
      </w:pPr>
    </w:lvl>
    <w:lvl w:ilvl="4" w:tplc="48A2EF32" w:tentative="1">
      <w:start w:val="1"/>
      <w:numFmt w:val="decimal"/>
      <w:lvlText w:val="%5."/>
      <w:lvlJc w:val="left"/>
      <w:pPr>
        <w:tabs>
          <w:tab w:val="num" w:pos="3600"/>
        </w:tabs>
        <w:ind w:left="3600" w:hanging="360"/>
      </w:pPr>
    </w:lvl>
    <w:lvl w:ilvl="5" w:tplc="F77CF5C2" w:tentative="1">
      <w:start w:val="1"/>
      <w:numFmt w:val="decimal"/>
      <w:lvlText w:val="%6."/>
      <w:lvlJc w:val="left"/>
      <w:pPr>
        <w:tabs>
          <w:tab w:val="num" w:pos="4320"/>
        </w:tabs>
        <w:ind w:left="4320" w:hanging="360"/>
      </w:pPr>
    </w:lvl>
    <w:lvl w:ilvl="6" w:tplc="98AA48E6" w:tentative="1">
      <w:start w:val="1"/>
      <w:numFmt w:val="decimal"/>
      <w:lvlText w:val="%7."/>
      <w:lvlJc w:val="left"/>
      <w:pPr>
        <w:tabs>
          <w:tab w:val="num" w:pos="5040"/>
        </w:tabs>
        <w:ind w:left="5040" w:hanging="360"/>
      </w:pPr>
    </w:lvl>
    <w:lvl w:ilvl="7" w:tplc="09CA01DE" w:tentative="1">
      <w:start w:val="1"/>
      <w:numFmt w:val="decimal"/>
      <w:lvlText w:val="%8."/>
      <w:lvlJc w:val="left"/>
      <w:pPr>
        <w:tabs>
          <w:tab w:val="num" w:pos="5760"/>
        </w:tabs>
        <w:ind w:left="5760" w:hanging="360"/>
      </w:pPr>
    </w:lvl>
    <w:lvl w:ilvl="8" w:tplc="E71CAC74" w:tentative="1">
      <w:start w:val="1"/>
      <w:numFmt w:val="decimal"/>
      <w:lvlText w:val="%9."/>
      <w:lvlJc w:val="left"/>
      <w:pPr>
        <w:tabs>
          <w:tab w:val="num" w:pos="6480"/>
        </w:tabs>
        <w:ind w:left="6480" w:hanging="360"/>
      </w:pPr>
    </w:lvl>
  </w:abstractNum>
  <w:abstractNum w:abstractNumId="8" w15:restartNumberingAfterBreak="0">
    <w:nsid w:val="34BF4A6B"/>
    <w:multiLevelType w:val="hybridMultilevel"/>
    <w:tmpl w:val="68A283DA"/>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FE23A9"/>
    <w:multiLevelType w:val="hybridMultilevel"/>
    <w:tmpl w:val="11347368"/>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400FB6"/>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09860BE"/>
    <w:multiLevelType w:val="hybridMultilevel"/>
    <w:tmpl w:val="5F10414E"/>
    <w:lvl w:ilvl="0" w:tplc="D7021C86">
      <w:start w:val="1"/>
      <w:numFmt w:val="bullet"/>
      <w:lvlText w:val="•"/>
      <w:lvlJc w:val="left"/>
      <w:pPr>
        <w:tabs>
          <w:tab w:val="num" w:pos="720"/>
        </w:tabs>
        <w:ind w:left="720" w:hanging="360"/>
      </w:pPr>
      <w:rPr>
        <w:rFonts w:ascii="Arial" w:hAnsi="Arial" w:hint="default"/>
      </w:rPr>
    </w:lvl>
    <w:lvl w:ilvl="1" w:tplc="83806400" w:tentative="1">
      <w:start w:val="1"/>
      <w:numFmt w:val="bullet"/>
      <w:lvlText w:val="•"/>
      <w:lvlJc w:val="left"/>
      <w:pPr>
        <w:tabs>
          <w:tab w:val="num" w:pos="1440"/>
        </w:tabs>
        <w:ind w:left="1440" w:hanging="360"/>
      </w:pPr>
      <w:rPr>
        <w:rFonts w:ascii="Arial" w:hAnsi="Arial" w:hint="default"/>
      </w:rPr>
    </w:lvl>
    <w:lvl w:ilvl="2" w:tplc="F132AFFA" w:tentative="1">
      <w:start w:val="1"/>
      <w:numFmt w:val="bullet"/>
      <w:lvlText w:val="•"/>
      <w:lvlJc w:val="left"/>
      <w:pPr>
        <w:tabs>
          <w:tab w:val="num" w:pos="2160"/>
        </w:tabs>
        <w:ind w:left="2160" w:hanging="360"/>
      </w:pPr>
      <w:rPr>
        <w:rFonts w:ascii="Arial" w:hAnsi="Arial" w:hint="default"/>
      </w:rPr>
    </w:lvl>
    <w:lvl w:ilvl="3" w:tplc="BD96AC8A" w:tentative="1">
      <w:start w:val="1"/>
      <w:numFmt w:val="bullet"/>
      <w:lvlText w:val="•"/>
      <w:lvlJc w:val="left"/>
      <w:pPr>
        <w:tabs>
          <w:tab w:val="num" w:pos="2880"/>
        </w:tabs>
        <w:ind w:left="2880" w:hanging="360"/>
      </w:pPr>
      <w:rPr>
        <w:rFonts w:ascii="Arial" w:hAnsi="Arial" w:hint="default"/>
      </w:rPr>
    </w:lvl>
    <w:lvl w:ilvl="4" w:tplc="DBEA27AE" w:tentative="1">
      <w:start w:val="1"/>
      <w:numFmt w:val="bullet"/>
      <w:lvlText w:val="•"/>
      <w:lvlJc w:val="left"/>
      <w:pPr>
        <w:tabs>
          <w:tab w:val="num" w:pos="3600"/>
        </w:tabs>
        <w:ind w:left="3600" w:hanging="360"/>
      </w:pPr>
      <w:rPr>
        <w:rFonts w:ascii="Arial" w:hAnsi="Arial" w:hint="default"/>
      </w:rPr>
    </w:lvl>
    <w:lvl w:ilvl="5" w:tplc="B1603278" w:tentative="1">
      <w:start w:val="1"/>
      <w:numFmt w:val="bullet"/>
      <w:lvlText w:val="•"/>
      <w:lvlJc w:val="left"/>
      <w:pPr>
        <w:tabs>
          <w:tab w:val="num" w:pos="4320"/>
        </w:tabs>
        <w:ind w:left="4320" w:hanging="360"/>
      </w:pPr>
      <w:rPr>
        <w:rFonts w:ascii="Arial" w:hAnsi="Arial" w:hint="default"/>
      </w:rPr>
    </w:lvl>
    <w:lvl w:ilvl="6" w:tplc="83060A32" w:tentative="1">
      <w:start w:val="1"/>
      <w:numFmt w:val="bullet"/>
      <w:lvlText w:val="•"/>
      <w:lvlJc w:val="left"/>
      <w:pPr>
        <w:tabs>
          <w:tab w:val="num" w:pos="5040"/>
        </w:tabs>
        <w:ind w:left="5040" w:hanging="360"/>
      </w:pPr>
      <w:rPr>
        <w:rFonts w:ascii="Arial" w:hAnsi="Arial" w:hint="default"/>
      </w:rPr>
    </w:lvl>
    <w:lvl w:ilvl="7" w:tplc="8F96F056" w:tentative="1">
      <w:start w:val="1"/>
      <w:numFmt w:val="bullet"/>
      <w:lvlText w:val="•"/>
      <w:lvlJc w:val="left"/>
      <w:pPr>
        <w:tabs>
          <w:tab w:val="num" w:pos="5760"/>
        </w:tabs>
        <w:ind w:left="5760" w:hanging="360"/>
      </w:pPr>
      <w:rPr>
        <w:rFonts w:ascii="Arial" w:hAnsi="Arial" w:hint="default"/>
      </w:rPr>
    </w:lvl>
    <w:lvl w:ilvl="8" w:tplc="D04456C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4BC0F78"/>
    <w:multiLevelType w:val="hybridMultilevel"/>
    <w:tmpl w:val="549E96AA"/>
    <w:lvl w:ilvl="0" w:tplc="7CCC1798">
      <w:start w:val="1"/>
      <w:numFmt w:val="decimal"/>
      <w:lvlText w:val="%1."/>
      <w:lvlJc w:val="left"/>
      <w:pPr>
        <w:tabs>
          <w:tab w:val="num" w:pos="720"/>
        </w:tabs>
        <w:ind w:left="720" w:hanging="360"/>
      </w:pPr>
    </w:lvl>
    <w:lvl w:ilvl="1" w:tplc="897030FA" w:tentative="1">
      <w:start w:val="1"/>
      <w:numFmt w:val="decimal"/>
      <w:lvlText w:val="%2."/>
      <w:lvlJc w:val="left"/>
      <w:pPr>
        <w:tabs>
          <w:tab w:val="num" w:pos="1440"/>
        </w:tabs>
        <w:ind w:left="1440" w:hanging="360"/>
      </w:pPr>
    </w:lvl>
    <w:lvl w:ilvl="2" w:tplc="48F660CC" w:tentative="1">
      <w:start w:val="1"/>
      <w:numFmt w:val="decimal"/>
      <w:lvlText w:val="%3."/>
      <w:lvlJc w:val="left"/>
      <w:pPr>
        <w:tabs>
          <w:tab w:val="num" w:pos="2160"/>
        </w:tabs>
        <w:ind w:left="2160" w:hanging="360"/>
      </w:pPr>
    </w:lvl>
    <w:lvl w:ilvl="3" w:tplc="E8745252" w:tentative="1">
      <w:start w:val="1"/>
      <w:numFmt w:val="decimal"/>
      <w:lvlText w:val="%4."/>
      <w:lvlJc w:val="left"/>
      <w:pPr>
        <w:tabs>
          <w:tab w:val="num" w:pos="2880"/>
        </w:tabs>
        <w:ind w:left="2880" w:hanging="360"/>
      </w:pPr>
    </w:lvl>
    <w:lvl w:ilvl="4" w:tplc="6B6C7DDC" w:tentative="1">
      <w:start w:val="1"/>
      <w:numFmt w:val="decimal"/>
      <w:lvlText w:val="%5."/>
      <w:lvlJc w:val="left"/>
      <w:pPr>
        <w:tabs>
          <w:tab w:val="num" w:pos="3600"/>
        </w:tabs>
        <w:ind w:left="3600" w:hanging="360"/>
      </w:pPr>
    </w:lvl>
    <w:lvl w:ilvl="5" w:tplc="FE58183E" w:tentative="1">
      <w:start w:val="1"/>
      <w:numFmt w:val="decimal"/>
      <w:lvlText w:val="%6."/>
      <w:lvlJc w:val="left"/>
      <w:pPr>
        <w:tabs>
          <w:tab w:val="num" w:pos="4320"/>
        </w:tabs>
        <w:ind w:left="4320" w:hanging="360"/>
      </w:pPr>
    </w:lvl>
    <w:lvl w:ilvl="6" w:tplc="69D459A4" w:tentative="1">
      <w:start w:val="1"/>
      <w:numFmt w:val="decimal"/>
      <w:lvlText w:val="%7."/>
      <w:lvlJc w:val="left"/>
      <w:pPr>
        <w:tabs>
          <w:tab w:val="num" w:pos="5040"/>
        </w:tabs>
        <w:ind w:left="5040" w:hanging="360"/>
      </w:pPr>
    </w:lvl>
    <w:lvl w:ilvl="7" w:tplc="4510C95C" w:tentative="1">
      <w:start w:val="1"/>
      <w:numFmt w:val="decimal"/>
      <w:lvlText w:val="%8."/>
      <w:lvlJc w:val="left"/>
      <w:pPr>
        <w:tabs>
          <w:tab w:val="num" w:pos="5760"/>
        </w:tabs>
        <w:ind w:left="5760" w:hanging="360"/>
      </w:pPr>
    </w:lvl>
    <w:lvl w:ilvl="8" w:tplc="70887DEA"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8"/>
  </w:num>
  <w:num w:numId="8">
    <w:abstractNumId w:val="12"/>
  </w:num>
  <w:num w:numId="9">
    <w:abstractNumId w:val="11"/>
  </w:num>
  <w:num w:numId="10">
    <w:abstractNumId w:val="6"/>
  </w:num>
  <w:num w:numId="11">
    <w:abstractNumId w:val="7"/>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A0sDSxsDCxtDQxMDBW0lEKTi0uzszPAykwqgUAMnZ6/CwAAAA="/>
  </w:docVars>
  <w:rsids>
    <w:rsidRoot w:val="0062079F"/>
    <w:rsid w:val="00013615"/>
    <w:rsid w:val="000806CF"/>
    <w:rsid w:val="00091A8F"/>
    <w:rsid w:val="00092EBC"/>
    <w:rsid w:val="000C0418"/>
    <w:rsid w:val="000C7BB3"/>
    <w:rsid w:val="000D4D0E"/>
    <w:rsid w:val="000E7AC9"/>
    <w:rsid w:val="000F3A38"/>
    <w:rsid w:val="000F4908"/>
    <w:rsid w:val="0010182F"/>
    <w:rsid w:val="00113E57"/>
    <w:rsid w:val="001169A6"/>
    <w:rsid w:val="00137898"/>
    <w:rsid w:val="00150067"/>
    <w:rsid w:val="00160FB5"/>
    <w:rsid w:val="0017216F"/>
    <w:rsid w:val="001775A2"/>
    <w:rsid w:val="001861EE"/>
    <w:rsid w:val="001B148A"/>
    <w:rsid w:val="001D5A64"/>
    <w:rsid w:val="001D6793"/>
    <w:rsid w:val="001E158A"/>
    <w:rsid w:val="001E44D5"/>
    <w:rsid w:val="001F6DF4"/>
    <w:rsid w:val="002640DE"/>
    <w:rsid w:val="002A7B25"/>
    <w:rsid w:val="002C22BB"/>
    <w:rsid w:val="002D0207"/>
    <w:rsid w:val="002F1323"/>
    <w:rsid w:val="003078EA"/>
    <w:rsid w:val="0033251E"/>
    <w:rsid w:val="00335ADE"/>
    <w:rsid w:val="00355D99"/>
    <w:rsid w:val="00370B5D"/>
    <w:rsid w:val="003A1004"/>
    <w:rsid w:val="003A7BB8"/>
    <w:rsid w:val="003B3CB6"/>
    <w:rsid w:val="003D14E5"/>
    <w:rsid w:val="003F55B1"/>
    <w:rsid w:val="00406D79"/>
    <w:rsid w:val="00422F60"/>
    <w:rsid w:val="004251E4"/>
    <w:rsid w:val="00443509"/>
    <w:rsid w:val="004522D0"/>
    <w:rsid w:val="0045651E"/>
    <w:rsid w:val="00473430"/>
    <w:rsid w:val="00495260"/>
    <w:rsid w:val="004A2590"/>
    <w:rsid w:val="004A46C8"/>
    <w:rsid w:val="004B5146"/>
    <w:rsid w:val="004B574C"/>
    <w:rsid w:val="004C15FE"/>
    <w:rsid w:val="004C6143"/>
    <w:rsid w:val="004F4FB1"/>
    <w:rsid w:val="0053434C"/>
    <w:rsid w:val="00535F02"/>
    <w:rsid w:val="00541FBE"/>
    <w:rsid w:val="005C7D37"/>
    <w:rsid w:val="005D506D"/>
    <w:rsid w:val="005E15B5"/>
    <w:rsid w:val="0062079F"/>
    <w:rsid w:val="006522A6"/>
    <w:rsid w:val="00664FE9"/>
    <w:rsid w:val="006D1960"/>
    <w:rsid w:val="006D63F4"/>
    <w:rsid w:val="00703495"/>
    <w:rsid w:val="0071215A"/>
    <w:rsid w:val="0071256C"/>
    <w:rsid w:val="0071391B"/>
    <w:rsid w:val="0071739F"/>
    <w:rsid w:val="00717EE4"/>
    <w:rsid w:val="00754C40"/>
    <w:rsid w:val="00761DD0"/>
    <w:rsid w:val="007766AC"/>
    <w:rsid w:val="00777257"/>
    <w:rsid w:val="00787122"/>
    <w:rsid w:val="007939E9"/>
    <w:rsid w:val="00797C8D"/>
    <w:rsid w:val="007C70D8"/>
    <w:rsid w:val="007D46B3"/>
    <w:rsid w:val="0081328E"/>
    <w:rsid w:val="00814DB2"/>
    <w:rsid w:val="0083109B"/>
    <w:rsid w:val="00832AF8"/>
    <w:rsid w:val="00835261"/>
    <w:rsid w:val="00854B88"/>
    <w:rsid w:val="00863ABC"/>
    <w:rsid w:val="00880921"/>
    <w:rsid w:val="00896C44"/>
    <w:rsid w:val="008A16A8"/>
    <w:rsid w:val="008A2A83"/>
    <w:rsid w:val="008C38B2"/>
    <w:rsid w:val="008C6879"/>
    <w:rsid w:val="008E1963"/>
    <w:rsid w:val="008E1A6B"/>
    <w:rsid w:val="008E49C6"/>
    <w:rsid w:val="008F0C72"/>
    <w:rsid w:val="0091022C"/>
    <w:rsid w:val="00946778"/>
    <w:rsid w:val="0094707B"/>
    <w:rsid w:val="009546CF"/>
    <w:rsid w:val="00976B86"/>
    <w:rsid w:val="009873BD"/>
    <w:rsid w:val="009905C2"/>
    <w:rsid w:val="009A640C"/>
    <w:rsid w:val="009B0D50"/>
    <w:rsid w:val="009B6F7C"/>
    <w:rsid w:val="009C1655"/>
    <w:rsid w:val="009D19F3"/>
    <w:rsid w:val="00A01D8F"/>
    <w:rsid w:val="00A25F1F"/>
    <w:rsid w:val="00A26719"/>
    <w:rsid w:val="00A44362"/>
    <w:rsid w:val="00A64365"/>
    <w:rsid w:val="00A65404"/>
    <w:rsid w:val="00A77F92"/>
    <w:rsid w:val="00A8739D"/>
    <w:rsid w:val="00AB46D8"/>
    <w:rsid w:val="00AD76FA"/>
    <w:rsid w:val="00B04A67"/>
    <w:rsid w:val="00B556F3"/>
    <w:rsid w:val="00B57CDC"/>
    <w:rsid w:val="00B65264"/>
    <w:rsid w:val="00B80D10"/>
    <w:rsid w:val="00B843E0"/>
    <w:rsid w:val="00BA5AD3"/>
    <w:rsid w:val="00BB2FDB"/>
    <w:rsid w:val="00BC1C0A"/>
    <w:rsid w:val="00BD469E"/>
    <w:rsid w:val="00BF7061"/>
    <w:rsid w:val="00BF7EF0"/>
    <w:rsid w:val="00C02BD6"/>
    <w:rsid w:val="00C22835"/>
    <w:rsid w:val="00C35FB8"/>
    <w:rsid w:val="00C56D70"/>
    <w:rsid w:val="00C900C5"/>
    <w:rsid w:val="00CC015E"/>
    <w:rsid w:val="00CD106A"/>
    <w:rsid w:val="00CF3141"/>
    <w:rsid w:val="00D00C39"/>
    <w:rsid w:val="00D437C2"/>
    <w:rsid w:val="00D609B1"/>
    <w:rsid w:val="00D64C1E"/>
    <w:rsid w:val="00D84A4C"/>
    <w:rsid w:val="00D94981"/>
    <w:rsid w:val="00DA0D2C"/>
    <w:rsid w:val="00DB413B"/>
    <w:rsid w:val="00DC258F"/>
    <w:rsid w:val="00DC51C8"/>
    <w:rsid w:val="00DD4E90"/>
    <w:rsid w:val="00DD60BB"/>
    <w:rsid w:val="00E01B44"/>
    <w:rsid w:val="00E4016D"/>
    <w:rsid w:val="00E50418"/>
    <w:rsid w:val="00E635E9"/>
    <w:rsid w:val="00E91BA4"/>
    <w:rsid w:val="00EA4A16"/>
    <w:rsid w:val="00EA7060"/>
    <w:rsid w:val="00ED2590"/>
    <w:rsid w:val="00ED3042"/>
    <w:rsid w:val="00EE0430"/>
    <w:rsid w:val="00EE30FF"/>
    <w:rsid w:val="00EE64B2"/>
    <w:rsid w:val="00EF501C"/>
    <w:rsid w:val="00F156AB"/>
    <w:rsid w:val="00F2213D"/>
    <w:rsid w:val="00F45FA8"/>
    <w:rsid w:val="00F477F8"/>
    <w:rsid w:val="00F50076"/>
    <w:rsid w:val="00F51749"/>
    <w:rsid w:val="00F56943"/>
    <w:rsid w:val="00F62B14"/>
    <w:rsid w:val="00F669D7"/>
    <w:rsid w:val="00F767BA"/>
    <w:rsid w:val="00F84F9C"/>
    <w:rsid w:val="00F9186C"/>
    <w:rsid w:val="00FA71C2"/>
    <w:rsid w:val="00FC4971"/>
    <w:rsid w:val="00FE3A79"/>
    <w:rsid w:val="00FF2837"/>
    <w:rsid w:val="00FF7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C544"/>
  <w14:defaultImageDpi w14:val="32767"/>
  <w15:chartTrackingRefBased/>
  <w15:docId w15:val="{6AC3DB8C-5820-8342-A3B7-4265C68CD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775A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61"/>
    <w:pPr>
      <w:ind w:left="720"/>
      <w:contextualSpacing/>
    </w:pPr>
    <w:rPr>
      <w:rFonts w:asciiTheme="minorHAnsi" w:eastAsiaTheme="minorEastAsia" w:hAnsiTheme="minorHAnsi" w:cstheme="minorBidi"/>
    </w:rPr>
  </w:style>
  <w:style w:type="paragraph" w:customStyle="1" w:styleId="Teaser">
    <w:name w:val="Teaser"/>
    <w:basedOn w:val="Normal"/>
    <w:rsid w:val="00092EBC"/>
    <w:pPr>
      <w:spacing w:before="120"/>
    </w:pPr>
    <w:rPr>
      <w:lang w:eastAsia="en-US"/>
    </w:rPr>
  </w:style>
  <w:style w:type="paragraph" w:styleId="Footer">
    <w:name w:val="footer"/>
    <w:basedOn w:val="Normal"/>
    <w:link w:val="Foot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D5A64"/>
  </w:style>
  <w:style w:type="character" w:styleId="PageNumber">
    <w:name w:val="page number"/>
    <w:basedOn w:val="DefaultParagraphFont"/>
    <w:uiPriority w:val="99"/>
    <w:semiHidden/>
    <w:unhideWhenUsed/>
    <w:rsid w:val="001D5A64"/>
  </w:style>
  <w:style w:type="paragraph" w:styleId="Header">
    <w:name w:val="header"/>
    <w:basedOn w:val="Normal"/>
    <w:link w:val="Head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D5A64"/>
  </w:style>
  <w:style w:type="table" w:styleId="TableGrid">
    <w:name w:val="Table Grid"/>
    <w:basedOn w:val="TableNormal"/>
    <w:uiPriority w:val="39"/>
    <w:rsid w:val="00160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775A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775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775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57CDC"/>
    <w:rPr>
      <w:sz w:val="20"/>
      <w:szCs w:val="20"/>
    </w:rPr>
  </w:style>
  <w:style w:type="character" w:customStyle="1" w:styleId="FootnoteTextChar">
    <w:name w:val="Footnote Text Char"/>
    <w:basedOn w:val="DefaultParagraphFont"/>
    <w:link w:val="FootnoteText"/>
    <w:uiPriority w:val="99"/>
    <w:semiHidden/>
    <w:rsid w:val="00B57CD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57CDC"/>
    <w:rPr>
      <w:vertAlign w:val="superscript"/>
    </w:rPr>
  </w:style>
  <w:style w:type="paragraph" w:styleId="BalloonText">
    <w:name w:val="Balloon Text"/>
    <w:basedOn w:val="Normal"/>
    <w:link w:val="BalloonTextChar"/>
    <w:uiPriority w:val="99"/>
    <w:semiHidden/>
    <w:unhideWhenUsed/>
    <w:rsid w:val="006D63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3F4"/>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03610">
      <w:bodyDiv w:val="1"/>
      <w:marLeft w:val="0"/>
      <w:marRight w:val="0"/>
      <w:marTop w:val="0"/>
      <w:marBottom w:val="0"/>
      <w:divBdr>
        <w:top w:val="none" w:sz="0" w:space="0" w:color="auto"/>
        <w:left w:val="none" w:sz="0" w:space="0" w:color="auto"/>
        <w:bottom w:val="none" w:sz="0" w:space="0" w:color="auto"/>
        <w:right w:val="none" w:sz="0" w:space="0" w:color="auto"/>
      </w:divBdr>
      <w:divsChild>
        <w:div w:id="275523389">
          <w:marLeft w:val="446"/>
          <w:marRight w:val="0"/>
          <w:marTop w:val="150"/>
          <w:marBottom w:val="0"/>
          <w:divBdr>
            <w:top w:val="none" w:sz="0" w:space="0" w:color="auto"/>
            <w:left w:val="none" w:sz="0" w:space="0" w:color="auto"/>
            <w:bottom w:val="none" w:sz="0" w:space="0" w:color="auto"/>
            <w:right w:val="none" w:sz="0" w:space="0" w:color="auto"/>
          </w:divBdr>
        </w:div>
        <w:div w:id="349843386">
          <w:marLeft w:val="446"/>
          <w:marRight w:val="0"/>
          <w:marTop w:val="150"/>
          <w:marBottom w:val="0"/>
          <w:divBdr>
            <w:top w:val="none" w:sz="0" w:space="0" w:color="auto"/>
            <w:left w:val="none" w:sz="0" w:space="0" w:color="auto"/>
            <w:bottom w:val="none" w:sz="0" w:space="0" w:color="auto"/>
            <w:right w:val="none" w:sz="0" w:space="0" w:color="auto"/>
          </w:divBdr>
        </w:div>
        <w:div w:id="1271621451">
          <w:marLeft w:val="446"/>
          <w:marRight w:val="0"/>
          <w:marTop w:val="150"/>
          <w:marBottom w:val="0"/>
          <w:divBdr>
            <w:top w:val="none" w:sz="0" w:space="0" w:color="auto"/>
            <w:left w:val="none" w:sz="0" w:space="0" w:color="auto"/>
            <w:bottom w:val="none" w:sz="0" w:space="0" w:color="auto"/>
            <w:right w:val="none" w:sz="0" w:space="0" w:color="auto"/>
          </w:divBdr>
        </w:div>
        <w:div w:id="689452758">
          <w:marLeft w:val="446"/>
          <w:marRight w:val="0"/>
          <w:marTop w:val="150"/>
          <w:marBottom w:val="0"/>
          <w:divBdr>
            <w:top w:val="none" w:sz="0" w:space="0" w:color="auto"/>
            <w:left w:val="none" w:sz="0" w:space="0" w:color="auto"/>
            <w:bottom w:val="none" w:sz="0" w:space="0" w:color="auto"/>
            <w:right w:val="none" w:sz="0" w:space="0" w:color="auto"/>
          </w:divBdr>
        </w:div>
        <w:div w:id="30497415">
          <w:marLeft w:val="446"/>
          <w:marRight w:val="0"/>
          <w:marTop w:val="150"/>
          <w:marBottom w:val="0"/>
          <w:divBdr>
            <w:top w:val="none" w:sz="0" w:space="0" w:color="auto"/>
            <w:left w:val="none" w:sz="0" w:space="0" w:color="auto"/>
            <w:bottom w:val="none" w:sz="0" w:space="0" w:color="auto"/>
            <w:right w:val="none" w:sz="0" w:space="0" w:color="auto"/>
          </w:divBdr>
        </w:div>
      </w:divsChild>
    </w:div>
    <w:div w:id="161362599">
      <w:bodyDiv w:val="1"/>
      <w:marLeft w:val="0"/>
      <w:marRight w:val="0"/>
      <w:marTop w:val="0"/>
      <w:marBottom w:val="0"/>
      <w:divBdr>
        <w:top w:val="none" w:sz="0" w:space="0" w:color="auto"/>
        <w:left w:val="none" w:sz="0" w:space="0" w:color="auto"/>
        <w:bottom w:val="none" w:sz="0" w:space="0" w:color="auto"/>
        <w:right w:val="none" w:sz="0" w:space="0" w:color="auto"/>
      </w:divBdr>
    </w:div>
    <w:div w:id="199442973">
      <w:bodyDiv w:val="1"/>
      <w:marLeft w:val="0"/>
      <w:marRight w:val="0"/>
      <w:marTop w:val="0"/>
      <w:marBottom w:val="0"/>
      <w:divBdr>
        <w:top w:val="none" w:sz="0" w:space="0" w:color="auto"/>
        <w:left w:val="none" w:sz="0" w:space="0" w:color="auto"/>
        <w:bottom w:val="none" w:sz="0" w:space="0" w:color="auto"/>
        <w:right w:val="none" w:sz="0" w:space="0" w:color="auto"/>
      </w:divBdr>
    </w:div>
    <w:div w:id="401412092">
      <w:bodyDiv w:val="1"/>
      <w:marLeft w:val="0"/>
      <w:marRight w:val="0"/>
      <w:marTop w:val="0"/>
      <w:marBottom w:val="0"/>
      <w:divBdr>
        <w:top w:val="none" w:sz="0" w:space="0" w:color="auto"/>
        <w:left w:val="none" w:sz="0" w:space="0" w:color="auto"/>
        <w:bottom w:val="none" w:sz="0" w:space="0" w:color="auto"/>
        <w:right w:val="none" w:sz="0" w:space="0" w:color="auto"/>
      </w:divBdr>
    </w:div>
    <w:div w:id="419104532">
      <w:bodyDiv w:val="1"/>
      <w:marLeft w:val="0"/>
      <w:marRight w:val="0"/>
      <w:marTop w:val="0"/>
      <w:marBottom w:val="0"/>
      <w:divBdr>
        <w:top w:val="none" w:sz="0" w:space="0" w:color="auto"/>
        <w:left w:val="none" w:sz="0" w:space="0" w:color="auto"/>
        <w:bottom w:val="none" w:sz="0" w:space="0" w:color="auto"/>
        <w:right w:val="none" w:sz="0" w:space="0" w:color="auto"/>
      </w:divBdr>
    </w:div>
    <w:div w:id="489910702">
      <w:bodyDiv w:val="1"/>
      <w:marLeft w:val="0"/>
      <w:marRight w:val="0"/>
      <w:marTop w:val="0"/>
      <w:marBottom w:val="0"/>
      <w:divBdr>
        <w:top w:val="none" w:sz="0" w:space="0" w:color="auto"/>
        <w:left w:val="none" w:sz="0" w:space="0" w:color="auto"/>
        <w:bottom w:val="none" w:sz="0" w:space="0" w:color="auto"/>
        <w:right w:val="none" w:sz="0" w:space="0" w:color="auto"/>
      </w:divBdr>
      <w:divsChild>
        <w:div w:id="342438673">
          <w:marLeft w:val="1526"/>
          <w:marRight w:val="0"/>
          <w:marTop w:val="0"/>
          <w:marBottom w:val="0"/>
          <w:divBdr>
            <w:top w:val="none" w:sz="0" w:space="0" w:color="auto"/>
            <w:left w:val="none" w:sz="0" w:space="0" w:color="auto"/>
            <w:bottom w:val="none" w:sz="0" w:space="0" w:color="auto"/>
            <w:right w:val="none" w:sz="0" w:space="0" w:color="auto"/>
          </w:divBdr>
        </w:div>
      </w:divsChild>
    </w:div>
    <w:div w:id="500900337">
      <w:bodyDiv w:val="1"/>
      <w:marLeft w:val="0"/>
      <w:marRight w:val="0"/>
      <w:marTop w:val="0"/>
      <w:marBottom w:val="0"/>
      <w:divBdr>
        <w:top w:val="none" w:sz="0" w:space="0" w:color="auto"/>
        <w:left w:val="none" w:sz="0" w:space="0" w:color="auto"/>
        <w:bottom w:val="none" w:sz="0" w:space="0" w:color="auto"/>
        <w:right w:val="none" w:sz="0" w:space="0" w:color="auto"/>
      </w:divBdr>
      <w:divsChild>
        <w:div w:id="1064528102">
          <w:marLeft w:val="547"/>
          <w:marRight w:val="0"/>
          <w:marTop w:val="0"/>
          <w:marBottom w:val="0"/>
          <w:divBdr>
            <w:top w:val="none" w:sz="0" w:space="0" w:color="auto"/>
            <w:left w:val="none" w:sz="0" w:space="0" w:color="auto"/>
            <w:bottom w:val="none" w:sz="0" w:space="0" w:color="auto"/>
            <w:right w:val="none" w:sz="0" w:space="0" w:color="auto"/>
          </w:divBdr>
        </w:div>
        <w:div w:id="693774169">
          <w:marLeft w:val="547"/>
          <w:marRight w:val="0"/>
          <w:marTop w:val="0"/>
          <w:marBottom w:val="0"/>
          <w:divBdr>
            <w:top w:val="none" w:sz="0" w:space="0" w:color="auto"/>
            <w:left w:val="none" w:sz="0" w:space="0" w:color="auto"/>
            <w:bottom w:val="none" w:sz="0" w:space="0" w:color="auto"/>
            <w:right w:val="none" w:sz="0" w:space="0" w:color="auto"/>
          </w:divBdr>
        </w:div>
        <w:div w:id="900217870">
          <w:marLeft w:val="547"/>
          <w:marRight w:val="0"/>
          <w:marTop w:val="0"/>
          <w:marBottom w:val="0"/>
          <w:divBdr>
            <w:top w:val="none" w:sz="0" w:space="0" w:color="auto"/>
            <w:left w:val="none" w:sz="0" w:space="0" w:color="auto"/>
            <w:bottom w:val="none" w:sz="0" w:space="0" w:color="auto"/>
            <w:right w:val="none" w:sz="0" w:space="0" w:color="auto"/>
          </w:divBdr>
        </w:div>
        <w:div w:id="727996163">
          <w:marLeft w:val="547"/>
          <w:marRight w:val="0"/>
          <w:marTop w:val="0"/>
          <w:marBottom w:val="0"/>
          <w:divBdr>
            <w:top w:val="none" w:sz="0" w:space="0" w:color="auto"/>
            <w:left w:val="none" w:sz="0" w:space="0" w:color="auto"/>
            <w:bottom w:val="none" w:sz="0" w:space="0" w:color="auto"/>
            <w:right w:val="none" w:sz="0" w:space="0" w:color="auto"/>
          </w:divBdr>
        </w:div>
      </w:divsChild>
    </w:div>
    <w:div w:id="635137527">
      <w:bodyDiv w:val="1"/>
      <w:marLeft w:val="0"/>
      <w:marRight w:val="0"/>
      <w:marTop w:val="0"/>
      <w:marBottom w:val="0"/>
      <w:divBdr>
        <w:top w:val="none" w:sz="0" w:space="0" w:color="auto"/>
        <w:left w:val="none" w:sz="0" w:space="0" w:color="auto"/>
        <w:bottom w:val="none" w:sz="0" w:space="0" w:color="auto"/>
        <w:right w:val="none" w:sz="0" w:space="0" w:color="auto"/>
      </w:divBdr>
    </w:div>
    <w:div w:id="842473749">
      <w:bodyDiv w:val="1"/>
      <w:marLeft w:val="0"/>
      <w:marRight w:val="0"/>
      <w:marTop w:val="0"/>
      <w:marBottom w:val="0"/>
      <w:divBdr>
        <w:top w:val="none" w:sz="0" w:space="0" w:color="auto"/>
        <w:left w:val="none" w:sz="0" w:space="0" w:color="auto"/>
        <w:bottom w:val="none" w:sz="0" w:space="0" w:color="auto"/>
        <w:right w:val="none" w:sz="0" w:space="0" w:color="auto"/>
      </w:divBdr>
    </w:div>
    <w:div w:id="890386651">
      <w:bodyDiv w:val="1"/>
      <w:marLeft w:val="0"/>
      <w:marRight w:val="0"/>
      <w:marTop w:val="0"/>
      <w:marBottom w:val="0"/>
      <w:divBdr>
        <w:top w:val="none" w:sz="0" w:space="0" w:color="auto"/>
        <w:left w:val="none" w:sz="0" w:space="0" w:color="auto"/>
        <w:bottom w:val="none" w:sz="0" w:space="0" w:color="auto"/>
        <w:right w:val="none" w:sz="0" w:space="0" w:color="auto"/>
      </w:divBdr>
    </w:div>
    <w:div w:id="919143097">
      <w:bodyDiv w:val="1"/>
      <w:marLeft w:val="0"/>
      <w:marRight w:val="0"/>
      <w:marTop w:val="0"/>
      <w:marBottom w:val="0"/>
      <w:divBdr>
        <w:top w:val="none" w:sz="0" w:space="0" w:color="auto"/>
        <w:left w:val="none" w:sz="0" w:space="0" w:color="auto"/>
        <w:bottom w:val="none" w:sz="0" w:space="0" w:color="auto"/>
        <w:right w:val="none" w:sz="0" w:space="0" w:color="auto"/>
      </w:divBdr>
    </w:div>
    <w:div w:id="1017848872">
      <w:bodyDiv w:val="1"/>
      <w:marLeft w:val="0"/>
      <w:marRight w:val="0"/>
      <w:marTop w:val="0"/>
      <w:marBottom w:val="0"/>
      <w:divBdr>
        <w:top w:val="none" w:sz="0" w:space="0" w:color="auto"/>
        <w:left w:val="none" w:sz="0" w:space="0" w:color="auto"/>
        <w:bottom w:val="none" w:sz="0" w:space="0" w:color="auto"/>
        <w:right w:val="none" w:sz="0" w:space="0" w:color="auto"/>
      </w:divBdr>
    </w:div>
    <w:div w:id="1040007979">
      <w:bodyDiv w:val="1"/>
      <w:marLeft w:val="0"/>
      <w:marRight w:val="0"/>
      <w:marTop w:val="0"/>
      <w:marBottom w:val="0"/>
      <w:divBdr>
        <w:top w:val="none" w:sz="0" w:space="0" w:color="auto"/>
        <w:left w:val="none" w:sz="0" w:space="0" w:color="auto"/>
        <w:bottom w:val="none" w:sz="0" w:space="0" w:color="auto"/>
        <w:right w:val="none" w:sz="0" w:space="0" w:color="auto"/>
      </w:divBdr>
    </w:div>
    <w:div w:id="1063912729">
      <w:bodyDiv w:val="1"/>
      <w:marLeft w:val="0"/>
      <w:marRight w:val="0"/>
      <w:marTop w:val="0"/>
      <w:marBottom w:val="0"/>
      <w:divBdr>
        <w:top w:val="none" w:sz="0" w:space="0" w:color="auto"/>
        <w:left w:val="none" w:sz="0" w:space="0" w:color="auto"/>
        <w:bottom w:val="none" w:sz="0" w:space="0" w:color="auto"/>
        <w:right w:val="none" w:sz="0" w:space="0" w:color="auto"/>
      </w:divBdr>
    </w:div>
    <w:div w:id="1224566754">
      <w:bodyDiv w:val="1"/>
      <w:marLeft w:val="0"/>
      <w:marRight w:val="0"/>
      <w:marTop w:val="0"/>
      <w:marBottom w:val="0"/>
      <w:divBdr>
        <w:top w:val="none" w:sz="0" w:space="0" w:color="auto"/>
        <w:left w:val="none" w:sz="0" w:space="0" w:color="auto"/>
        <w:bottom w:val="none" w:sz="0" w:space="0" w:color="auto"/>
        <w:right w:val="none" w:sz="0" w:space="0" w:color="auto"/>
      </w:divBdr>
    </w:div>
    <w:div w:id="1501777676">
      <w:bodyDiv w:val="1"/>
      <w:marLeft w:val="0"/>
      <w:marRight w:val="0"/>
      <w:marTop w:val="0"/>
      <w:marBottom w:val="0"/>
      <w:divBdr>
        <w:top w:val="none" w:sz="0" w:space="0" w:color="auto"/>
        <w:left w:val="none" w:sz="0" w:space="0" w:color="auto"/>
        <w:bottom w:val="none" w:sz="0" w:space="0" w:color="auto"/>
        <w:right w:val="none" w:sz="0" w:space="0" w:color="auto"/>
      </w:divBdr>
    </w:div>
    <w:div w:id="1566335724">
      <w:bodyDiv w:val="1"/>
      <w:marLeft w:val="0"/>
      <w:marRight w:val="0"/>
      <w:marTop w:val="0"/>
      <w:marBottom w:val="0"/>
      <w:divBdr>
        <w:top w:val="none" w:sz="0" w:space="0" w:color="auto"/>
        <w:left w:val="none" w:sz="0" w:space="0" w:color="auto"/>
        <w:bottom w:val="none" w:sz="0" w:space="0" w:color="auto"/>
        <w:right w:val="none" w:sz="0" w:space="0" w:color="auto"/>
      </w:divBdr>
    </w:div>
    <w:div w:id="1622224706">
      <w:bodyDiv w:val="1"/>
      <w:marLeft w:val="0"/>
      <w:marRight w:val="0"/>
      <w:marTop w:val="0"/>
      <w:marBottom w:val="0"/>
      <w:divBdr>
        <w:top w:val="none" w:sz="0" w:space="0" w:color="auto"/>
        <w:left w:val="none" w:sz="0" w:space="0" w:color="auto"/>
        <w:bottom w:val="none" w:sz="0" w:space="0" w:color="auto"/>
        <w:right w:val="none" w:sz="0" w:space="0" w:color="auto"/>
      </w:divBdr>
      <w:divsChild>
        <w:div w:id="31808685">
          <w:marLeft w:val="547"/>
          <w:marRight w:val="0"/>
          <w:marTop w:val="0"/>
          <w:marBottom w:val="0"/>
          <w:divBdr>
            <w:top w:val="none" w:sz="0" w:space="0" w:color="auto"/>
            <w:left w:val="none" w:sz="0" w:space="0" w:color="auto"/>
            <w:bottom w:val="none" w:sz="0" w:space="0" w:color="auto"/>
            <w:right w:val="none" w:sz="0" w:space="0" w:color="auto"/>
          </w:divBdr>
        </w:div>
        <w:div w:id="115222728">
          <w:marLeft w:val="547"/>
          <w:marRight w:val="0"/>
          <w:marTop w:val="0"/>
          <w:marBottom w:val="0"/>
          <w:divBdr>
            <w:top w:val="none" w:sz="0" w:space="0" w:color="auto"/>
            <w:left w:val="none" w:sz="0" w:space="0" w:color="auto"/>
            <w:bottom w:val="none" w:sz="0" w:space="0" w:color="auto"/>
            <w:right w:val="none" w:sz="0" w:space="0" w:color="auto"/>
          </w:divBdr>
        </w:div>
        <w:div w:id="109738695">
          <w:marLeft w:val="547"/>
          <w:marRight w:val="0"/>
          <w:marTop w:val="0"/>
          <w:marBottom w:val="0"/>
          <w:divBdr>
            <w:top w:val="none" w:sz="0" w:space="0" w:color="auto"/>
            <w:left w:val="none" w:sz="0" w:space="0" w:color="auto"/>
            <w:bottom w:val="none" w:sz="0" w:space="0" w:color="auto"/>
            <w:right w:val="none" w:sz="0" w:space="0" w:color="auto"/>
          </w:divBdr>
        </w:div>
      </w:divsChild>
    </w:div>
    <w:div w:id="1639334129">
      <w:bodyDiv w:val="1"/>
      <w:marLeft w:val="0"/>
      <w:marRight w:val="0"/>
      <w:marTop w:val="0"/>
      <w:marBottom w:val="0"/>
      <w:divBdr>
        <w:top w:val="none" w:sz="0" w:space="0" w:color="auto"/>
        <w:left w:val="none" w:sz="0" w:space="0" w:color="auto"/>
        <w:bottom w:val="none" w:sz="0" w:space="0" w:color="auto"/>
        <w:right w:val="none" w:sz="0" w:space="0" w:color="auto"/>
      </w:divBdr>
    </w:div>
    <w:div w:id="1674530037">
      <w:bodyDiv w:val="1"/>
      <w:marLeft w:val="0"/>
      <w:marRight w:val="0"/>
      <w:marTop w:val="0"/>
      <w:marBottom w:val="0"/>
      <w:divBdr>
        <w:top w:val="none" w:sz="0" w:space="0" w:color="auto"/>
        <w:left w:val="none" w:sz="0" w:space="0" w:color="auto"/>
        <w:bottom w:val="none" w:sz="0" w:space="0" w:color="auto"/>
        <w:right w:val="none" w:sz="0" w:space="0" w:color="auto"/>
      </w:divBdr>
    </w:div>
    <w:div w:id="2026252289">
      <w:bodyDiv w:val="1"/>
      <w:marLeft w:val="0"/>
      <w:marRight w:val="0"/>
      <w:marTop w:val="0"/>
      <w:marBottom w:val="0"/>
      <w:divBdr>
        <w:top w:val="none" w:sz="0" w:space="0" w:color="auto"/>
        <w:left w:val="none" w:sz="0" w:space="0" w:color="auto"/>
        <w:bottom w:val="none" w:sz="0" w:space="0" w:color="auto"/>
        <w:right w:val="none" w:sz="0" w:space="0" w:color="auto"/>
      </w:divBdr>
    </w:div>
    <w:div w:id="2026709792">
      <w:bodyDiv w:val="1"/>
      <w:marLeft w:val="0"/>
      <w:marRight w:val="0"/>
      <w:marTop w:val="0"/>
      <w:marBottom w:val="0"/>
      <w:divBdr>
        <w:top w:val="none" w:sz="0" w:space="0" w:color="auto"/>
        <w:left w:val="none" w:sz="0" w:space="0" w:color="auto"/>
        <w:bottom w:val="none" w:sz="0" w:space="0" w:color="auto"/>
        <w:right w:val="none" w:sz="0" w:space="0" w:color="auto"/>
      </w:divBdr>
    </w:div>
    <w:div w:id="2045979179">
      <w:bodyDiv w:val="1"/>
      <w:marLeft w:val="0"/>
      <w:marRight w:val="0"/>
      <w:marTop w:val="0"/>
      <w:marBottom w:val="0"/>
      <w:divBdr>
        <w:top w:val="none" w:sz="0" w:space="0" w:color="auto"/>
        <w:left w:val="none" w:sz="0" w:space="0" w:color="auto"/>
        <w:bottom w:val="none" w:sz="0" w:space="0" w:color="auto"/>
        <w:right w:val="none" w:sz="0" w:space="0" w:color="auto"/>
      </w:divBdr>
      <w:divsChild>
        <w:div w:id="300698673">
          <w:marLeft w:val="446"/>
          <w:marRight w:val="0"/>
          <w:marTop w:val="0"/>
          <w:marBottom w:val="0"/>
          <w:divBdr>
            <w:top w:val="none" w:sz="0" w:space="0" w:color="auto"/>
            <w:left w:val="none" w:sz="0" w:space="0" w:color="auto"/>
            <w:bottom w:val="none" w:sz="0" w:space="0" w:color="auto"/>
            <w:right w:val="none" w:sz="0" w:space="0" w:color="auto"/>
          </w:divBdr>
        </w:div>
        <w:div w:id="1193688397">
          <w:marLeft w:val="446"/>
          <w:marRight w:val="0"/>
          <w:marTop w:val="0"/>
          <w:marBottom w:val="0"/>
          <w:divBdr>
            <w:top w:val="none" w:sz="0" w:space="0" w:color="auto"/>
            <w:left w:val="none" w:sz="0" w:space="0" w:color="auto"/>
            <w:bottom w:val="none" w:sz="0" w:space="0" w:color="auto"/>
            <w:right w:val="none" w:sz="0" w:space="0" w:color="auto"/>
          </w:divBdr>
        </w:div>
        <w:div w:id="1018846976">
          <w:marLeft w:val="446"/>
          <w:marRight w:val="0"/>
          <w:marTop w:val="0"/>
          <w:marBottom w:val="0"/>
          <w:divBdr>
            <w:top w:val="none" w:sz="0" w:space="0" w:color="auto"/>
            <w:left w:val="none" w:sz="0" w:space="0" w:color="auto"/>
            <w:bottom w:val="none" w:sz="0" w:space="0" w:color="auto"/>
            <w:right w:val="none" w:sz="0" w:space="0" w:color="auto"/>
          </w:divBdr>
        </w:div>
        <w:div w:id="522867219">
          <w:marLeft w:val="446"/>
          <w:marRight w:val="0"/>
          <w:marTop w:val="0"/>
          <w:marBottom w:val="0"/>
          <w:divBdr>
            <w:top w:val="none" w:sz="0" w:space="0" w:color="auto"/>
            <w:left w:val="none" w:sz="0" w:space="0" w:color="auto"/>
            <w:bottom w:val="none" w:sz="0" w:space="0" w:color="auto"/>
            <w:right w:val="none" w:sz="0" w:space="0" w:color="auto"/>
          </w:divBdr>
        </w:div>
        <w:div w:id="2071339087">
          <w:marLeft w:val="446"/>
          <w:marRight w:val="0"/>
          <w:marTop w:val="0"/>
          <w:marBottom w:val="0"/>
          <w:divBdr>
            <w:top w:val="none" w:sz="0" w:space="0" w:color="auto"/>
            <w:left w:val="none" w:sz="0" w:space="0" w:color="auto"/>
            <w:bottom w:val="none" w:sz="0" w:space="0" w:color="auto"/>
            <w:right w:val="none" w:sz="0" w:space="0" w:color="auto"/>
          </w:divBdr>
        </w:div>
      </w:divsChild>
    </w:div>
    <w:div w:id="20649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638D4-C4AC-1A44-996A-9B85E00E6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22</Pages>
  <Words>4164</Words>
  <Characters>23735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Zhou, Yujun</cp:lastModifiedBy>
  <cp:revision>147</cp:revision>
  <dcterms:created xsi:type="dcterms:W3CDTF">2019-07-24T22:16:00Z</dcterms:created>
  <dcterms:modified xsi:type="dcterms:W3CDTF">2019-08-16T05:56:00Z</dcterms:modified>
</cp:coreProperties>
</file>